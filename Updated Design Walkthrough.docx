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sdt>
      <w:sdtPr>
        <w:id w:val="-2058071288"/>
        <w:docPartObj>
          <w:docPartGallery w:val="Cover Pages"/>
          <w:docPartUnique/>
        </w:docPartObj>
      </w:sdtPr>
      <w:sdtContent>
        <w:p w14:paraId="38DDA12D" w14:textId="1524DFCF" w:rsidR="000B417A" w:rsidRDefault="000B417A">
          <w:r>
            <w:rPr>
              <w:noProof/>
              <w:lang w:val="en-GB" w:eastAsia="en-GB"/>
            </w:rPr>
            <mc:AlternateContent>
              <mc:Choice Requires="wpg">
                <w:drawing>
                  <wp:anchor distT="0" distB="0" distL="114300" distR="114300" simplePos="0" relativeHeight="251666944" behindDoc="1" locked="0" layoutInCell="1" allowOverlap="1" wp14:anchorId="297D2081" wp14:editId="0DB2C85D">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35D76A5" w14:textId="0630B041" w:rsidR="006F77CD" w:rsidRDefault="006F77CD">
                                      <w:pPr>
                                        <w:pStyle w:val="NoSpacing"/>
                                        <w:spacing w:before="120"/>
                                        <w:jc w:val="center"/>
                                        <w:rPr>
                                          <w:color w:val="FFFFFF" w:themeColor="background1"/>
                                        </w:rPr>
                                      </w:pPr>
                                      <w:r>
                                        <w:rPr>
                                          <w:color w:val="FFFFFF" w:themeColor="background1"/>
                                        </w:rPr>
                                        <w:t>COMP 208</w:t>
                                      </w:r>
                                    </w:p>
                                  </w:sdtContent>
                                </w:sdt>
                                <w:p w14:paraId="039D4EDE" w14:textId="61899DA7" w:rsidR="006F77CD" w:rsidRDefault="006F77CD">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Group 4</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97EC9DA" w14:textId="6DAF4BE7" w:rsidR="006F77CD" w:rsidRDefault="006F77CD">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Design Walkthrough</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97D2081" id="Group 193" o:spid="_x0000_s1026" style="position:absolute;margin-left:0;margin-top:0;width:540.55pt;height:718.4pt;z-index:-25164953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N1Y3wwAA&#10;ANwAAAAPAAAAZHJzL2Rvd25yZXYueG1sRE9NawIxEL0X/A9hBG81a7FiV6NYQemxVSntbdiMm8XN&#10;JGyy7tpf3xQK3ubxPme57m0trtSEyrGCyTgDQVw4XXGp4HTcPc5BhIissXZMCm4UYL0aPCwx167j&#10;D7oeYilSCIccFZgYfS5lKAxZDGPniRN3do3FmGBTSt1gl8JtLZ+ybCYtVpwaDHraGiouh9Yq8PvT&#10;+/fZvPpudvt83vdl+/VTtUqNhv1mASJSH+/if/ebTvNfpvD3TLpAr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N1Y3wwAAANwAAAAPAAAAAAAAAAAAAAAAAJcCAABkcnMvZG93&#10;bnJldi54bWxQSwUGAAAAAAQABAD1AAAAhwMAAAAA&#10;" fillcolor="#4f81bd [3204]" stroked="f" strokeweight="2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4nwxQAA&#10;ANwAAAAPAAAAZHJzL2Rvd25yZXYueG1sRI/RagIxEEXfC/5DGME3zVppqVujLEJRCkJr+wHjZrq7&#10;upmsSbqmf28EoW8z3Dv33FmsomlFT843lhVMJxkI4tLqhisF319v4xcQPiBrbC2Tgj/ysFoOHhaY&#10;a3vhT+r3oRIphH2OCuoQulxKX9Zk0E9sR5y0H+sMhrS6SmqHlxRuWvmYZc/SYMOJUGNH65rK0/7X&#10;JO7h3cViJ3fHTdHPXDzb8+Zjq9RoGItXEIFi+Dffr7c61Z8/we2ZNIFcX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ezifDFAAAA3AAAAA8AAAAAAAAAAAAAAAAAlwIAAGRycy9k&#10;b3ducmV2LnhtbFBLBQYAAAAABAAEAPUAAACJAwAAAAA=&#10;" fillcolor="#4f81bd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35D76A5" w14:textId="0630B041" w:rsidR="006F77CD" w:rsidRDefault="006F77CD">
                                <w:pPr>
                                  <w:pStyle w:val="NoSpacing"/>
                                  <w:spacing w:before="120"/>
                                  <w:jc w:val="center"/>
                                  <w:rPr>
                                    <w:color w:val="FFFFFF" w:themeColor="background1"/>
                                  </w:rPr>
                                </w:pPr>
                                <w:r>
                                  <w:rPr>
                                    <w:color w:val="FFFFFF" w:themeColor="background1"/>
                                  </w:rPr>
                                  <w:t>COMP 208</w:t>
                                </w:r>
                              </w:p>
                            </w:sdtContent>
                          </w:sdt>
                          <w:p w14:paraId="039D4EDE" w14:textId="61899DA7" w:rsidR="006F77CD" w:rsidRDefault="006F77CD">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Group 4</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0,0l0,21600,21600,21600,21600,0xe">
                      <v:stroke joinstyle="miter"/>
                      <v:path gradientshapeok="t" o:connecttype="rect"/>
                    </v:shapetype>
                    <v:shape id="Text Box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OqwgAA&#10;ANwAAAAPAAAAZHJzL2Rvd25yZXYueG1sRE9Li8IwEL4L/ocwghdZ07WgazWKD8T1qC4s3oZmbIvN&#10;pNtErf/eCAve5uN7znTemFLcqHaFZQWf/QgEcWp1wZmCn+Pm4wuE88gaS8uk4EEO5rN2a4qJtnfe&#10;0+3gMxFC2CWoIPe+SqR0aU4GXd9WxIE729qgD7DOpK7xHsJNKQdRNJQGCw4NOVa0yim9HK5GwXjp&#10;93Hv9xRX2z+zxuy6O8ajk1LdTrOYgPDU+Lf43/2tw/zxEF7PhAvk7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P806rCAAAA3AAAAA8AAAAAAAAAAAAAAAAAlwIAAGRycy9kb3du&#10;cmV2LnhtbFBLBQYAAAAABAAEAPUAAACGAwAAAAA=&#10;" fillcolor="white [3212]" stroked="f" strokeweight=".5pt">
                      <v:textbox inset="36pt,7.2pt,36pt,7.2pt">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97EC9DA" w14:textId="6DAF4BE7" w:rsidR="006F77CD" w:rsidRDefault="006F77CD">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Design Walkthrough</w:t>
                                </w:r>
                              </w:p>
                            </w:sdtContent>
                          </w:sdt>
                        </w:txbxContent>
                      </v:textbox>
                    </v:shape>
                    <w10:wrap anchorx="page" anchory="page"/>
                  </v:group>
                </w:pict>
              </mc:Fallback>
            </mc:AlternateContent>
          </w:r>
        </w:p>
        <w:p w14:paraId="787D1910" w14:textId="79D7F39A" w:rsidR="000B417A" w:rsidRDefault="000B417A">
          <w:r>
            <w:br w:type="page"/>
          </w:r>
        </w:p>
      </w:sdtContent>
    </w:sdt>
    <w:p w14:paraId="787D1948" w14:textId="77777777" w:rsidR="00B74D18" w:rsidRDefault="00B74D18">
      <w:pPr>
        <w:spacing w:before="3" w:line="120" w:lineRule="exact"/>
        <w:rPr>
          <w:sz w:val="12"/>
          <w:szCs w:val="12"/>
        </w:rPr>
      </w:pPr>
    </w:p>
    <w:p w14:paraId="787D194C" w14:textId="372F4B13" w:rsidR="00B74D18" w:rsidRDefault="00B74D18">
      <w:pPr>
        <w:spacing w:line="200" w:lineRule="exact"/>
      </w:pPr>
    </w:p>
    <w:p w14:paraId="2C5FEB73" w14:textId="77777777" w:rsidR="004C2E80" w:rsidRDefault="004C2E80">
      <w:pPr>
        <w:spacing w:line="200" w:lineRule="exact"/>
      </w:pPr>
    </w:p>
    <w:sdt>
      <w:sdtPr>
        <w:rPr>
          <w:rFonts w:asciiTheme="minorHAnsi" w:eastAsia="Times New Roman" w:hAnsiTheme="minorHAnsi" w:cs="Times New Roman"/>
          <w:bCs w:val="0"/>
          <w:color w:val="auto"/>
          <w:sz w:val="22"/>
          <w:szCs w:val="20"/>
        </w:rPr>
        <w:id w:val="-1150278752"/>
        <w:docPartObj>
          <w:docPartGallery w:val="Table of Contents"/>
          <w:docPartUnique/>
        </w:docPartObj>
      </w:sdtPr>
      <w:sdtEndPr>
        <w:rPr>
          <w:b/>
          <w:noProof/>
        </w:rPr>
      </w:sdtEndPr>
      <w:sdtContent>
        <w:p w14:paraId="3FF1B974" w14:textId="35FA4869" w:rsidR="00387EC3" w:rsidRDefault="00387EC3" w:rsidP="00F913DC">
          <w:pPr>
            <w:pStyle w:val="TOCHeading"/>
          </w:pPr>
          <w:r>
            <w:t>Contents</w:t>
          </w:r>
        </w:p>
        <w:p w14:paraId="2351E06E" w14:textId="291BED14" w:rsidR="002D69CC" w:rsidRDefault="00387EC3">
          <w:pPr>
            <w:pStyle w:val="TOC1"/>
            <w:tabs>
              <w:tab w:val="right" w:leader="dot" w:pos="9250"/>
            </w:tabs>
            <w:rPr>
              <w:rFonts w:eastAsiaTheme="minorEastAsia" w:cstheme="minorBidi"/>
              <w:noProof/>
              <w:szCs w:val="22"/>
              <w:lang w:val="en-GB" w:eastAsia="en-GB"/>
            </w:rPr>
          </w:pPr>
          <w:r>
            <w:fldChar w:fldCharType="begin"/>
          </w:r>
          <w:r>
            <w:instrText xml:space="preserve"> TOC \o "1-3" \h \z \u </w:instrText>
          </w:r>
          <w:r>
            <w:fldChar w:fldCharType="separate"/>
          </w:r>
          <w:hyperlink w:anchor="_Toc34983375" w:history="1">
            <w:r w:rsidR="002D69CC" w:rsidRPr="002B2399">
              <w:rPr>
                <w:rStyle w:val="Hyperlink"/>
                <w:noProof/>
                <w:w w:val="99"/>
              </w:rPr>
              <w:t>Summary</w:t>
            </w:r>
            <w:r w:rsidR="002D69CC" w:rsidRPr="002B2399">
              <w:rPr>
                <w:rStyle w:val="Hyperlink"/>
                <w:noProof/>
              </w:rPr>
              <w:t xml:space="preserve"> of P</w:t>
            </w:r>
            <w:r w:rsidR="002D69CC" w:rsidRPr="002B2399">
              <w:rPr>
                <w:rStyle w:val="Hyperlink"/>
                <w:noProof/>
                <w:w w:val="99"/>
              </w:rPr>
              <w:t>roposal</w:t>
            </w:r>
            <w:r w:rsidR="002D69CC">
              <w:rPr>
                <w:noProof/>
                <w:webHidden/>
              </w:rPr>
              <w:tab/>
            </w:r>
            <w:r w:rsidR="002D69CC">
              <w:rPr>
                <w:noProof/>
                <w:webHidden/>
              </w:rPr>
              <w:fldChar w:fldCharType="begin"/>
            </w:r>
            <w:r w:rsidR="002D69CC">
              <w:rPr>
                <w:noProof/>
                <w:webHidden/>
              </w:rPr>
              <w:instrText xml:space="preserve"> PAGEREF _Toc34983375 \h </w:instrText>
            </w:r>
            <w:r w:rsidR="002D69CC">
              <w:rPr>
                <w:noProof/>
                <w:webHidden/>
              </w:rPr>
            </w:r>
            <w:r w:rsidR="002D69CC">
              <w:rPr>
                <w:noProof/>
                <w:webHidden/>
              </w:rPr>
              <w:fldChar w:fldCharType="separate"/>
            </w:r>
            <w:r w:rsidR="00B2674F">
              <w:rPr>
                <w:noProof/>
                <w:webHidden/>
              </w:rPr>
              <w:t>2</w:t>
            </w:r>
            <w:r w:rsidR="002D69CC">
              <w:rPr>
                <w:noProof/>
                <w:webHidden/>
              </w:rPr>
              <w:fldChar w:fldCharType="end"/>
            </w:r>
          </w:hyperlink>
        </w:p>
        <w:p w14:paraId="171BAACA" w14:textId="00C994AD" w:rsidR="002D69CC" w:rsidRDefault="006F77CD">
          <w:pPr>
            <w:pStyle w:val="TOC2"/>
            <w:tabs>
              <w:tab w:val="right" w:leader="dot" w:pos="9250"/>
            </w:tabs>
            <w:rPr>
              <w:rFonts w:eastAsiaTheme="minorEastAsia" w:cstheme="minorBidi"/>
              <w:noProof/>
              <w:szCs w:val="22"/>
              <w:lang w:val="en-GB" w:eastAsia="en-GB"/>
            </w:rPr>
          </w:pPr>
          <w:hyperlink w:anchor="_Toc34983376" w:history="1">
            <w:r w:rsidR="002D69CC" w:rsidRPr="002B2399">
              <w:rPr>
                <w:rStyle w:val="Hyperlink"/>
                <w:noProof/>
              </w:rPr>
              <w:t>Objectives</w:t>
            </w:r>
            <w:r w:rsidR="002D69CC">
              <w:rPr>
                <w:noProof/>
                <w:webHidden/>
              </w:rPr>
              <w:tab/>
            </w:r>
            <w:r w:rsidR="002D69CC">
              <w:rPr>
                <w:noProof/>
                <w:webHidden/>
              </w:rPr>
              <w:fldChar w:fldCharType="begin"/>
            </w:r>
            <w:r w:rsidR="002D69CC">
              <w:rPr>
                <w:noProof/>
                <w:webHidden/>
              </w:rPr>
              <w:instrText xml:space="preserve"> PAGEREF _Toc34983376 \h </w:instrText>
            </w:r>
            <w:r w:rsidR="002D69CC">
              <w:rPr>
                <w:noProof/>
                <w:webHidden/>
              </w:rPr>
            </w:r>
            <w:r w:rsidR="002D69CC">
              <w:rPr>
                <w:noProof/>
                <w:webHidden/>
              </w:rPr>
              <w:fldChar w:fldCharType="separate"/>
            </w:r>
            <w:r w:rsidR="00B2674F">
              <w:rPr>
                <w:noProof/>
                <w:webHidden/>
              </w:rPr>
              <w:t>2</w:t>
            </w:r>
            <w:r w:rsidR="002D69CC">
              <w:rPr>
                <w:noProof/>
                <w:webHidden/>
              </w:rPr>
              <w:fldChar w:fldCharType="end"/>
            </w:r>
          </w:hyperlink>
        </w:p>
        <w:p w14:paraId="1B73BE28" w14:textId="101A1973" w:rsidR="002D69CC" w:rsidRDefault="006F77CD">
          <w:pPr>
            <w:pStyle w:val="TOC2"/>
            <w:tabs>
              <w:tab w:val="right" w:leader="dot" w:pos="9250"/>
            </w:tabs>
            <w:rPr>
              <w:rFonts w:eastAsiaTheme="minorEastAsia" w:cstheme="minorBidi"/>
              <w:noProof/>
              <w:szCs w:val="22"/>
              <w:lang w:val="en-GB" w:eastAsia="en-GB"/>
            </w:rPr>
          </w:pPr>
          <w:hyperlink w:anchor="_Toc34983377" w:history="1">
            <w:r w:rsidR="002D69CC" w:rsidRPr="002B2399">
              <w:rPr>
                <w:rStyle w:val="Hyperlink"/>
                <w:noProof/>
              </w:rPr>
              <w:t>Essential Features</w:t>
            </w:r>
            <w:r w:rsidR="002D69CC">
              <w:rPr>
                <w:noProof/>
                <w:webHidden/>
              </w:rPr>
              <w:tab/>
            </w:r>
            <w:r w:rsidR="002D69CC">
              <w:rPr>
                <w:noProof/>
                <w:webHidden/>
              </w:rPr>
              <w:fldChar w:fldCharType="begin"/>
            </w:r>
            <w:r w:rsidR="002D69CC">
              <w:rPr>
                <w:noProof/>
                <w:webHidden/>
              </w:rPr>
              <w:instrText xml:space="preserve"> PAGEREF _Toc34983377 \h </w:instrText>
            </w:r>
            <w:r w:rsidR="002D69CC">
              <w:rPr>
                <w:noProof/>
                <w:webHidden/>
              </w:rPr>
            </w:r>
            <w:r w:rsidR="002D69CC">
              <w:rPr>
                <w:noProof/>
                <w:webHidden/>
              </w:rPr>
              <w:fldChar w:fldCharType="separate"/>
            </w:r>
            <w:r w:rsidR="00B2674F">
              <w:rPr>
                <w:noProof/>
                <w:webHidden/>
              </w:rPr>
              <w:t>2</w:t>
            </w:r>
            <w:r w:rsidR="002D69CC">
              <w:rPr>
                <w:noProof/>
                <w:webHidden/>
              </w:rPr>
              <w:fldChar w:fldCharType="end"/>
            </w:r>
          </w:hyperlink>
        </w:p>
        <w:p w14:paraId="4252D5E7" w14:textId="78150FC1" w:rsidR="002D69CC" w:rsidRDefault="006F77CD">
          <w:pPr>
            <w:pStyle w:val="TOC2"/>
            <w:tabs>
              <w:tab w:val="right" w:leader="dot" w:pos="9250"/>
            </w:tabs>
            <w:rPr>
              <w:rFonts w:eastAsiaTheme="minorEastAsia" w:cstheme="minorBidi"/>
              <w:noProof/>
              <w:szCs w:val="22"/>
              <w:lang w:val="en-GB" w:eastAsia="en-GB"/>
            </w:rPr>
          </w:pPr>
          <w:hyperlink w:anchor="_Toc34983378" w:history="1">
            <w:r w:rsidR="002D69CC" w:rsidRPr="002B2399">
              <w:rPr>
                <w:rStyle w:val="Hyperlink"/>
                <w:noProof/>
              </w:rPr>
              <w:t>Desirable Features</w:t>
            </w:r>
            <w:r w:rsidR="002D69CC">
              <w:rPr>
                <w:noProof/>
                <w:webHidden/>
              </w:rPr>
              <w:tab/>
            </w:r>
            <w:r w:rsidR="002D69CC">
              <w:rPr>
                <w:noProof/>
                <w:webHidden/>
              </w:rPr>
              <w:fldChar w:fldCharType="begin"/>
            </w:r>
            <w:r w:rsidR="002D69CC">
              <w:rPr>
                <w:noProof/>
                <w:webHidden/>
              </w:rPr>
              <w:instrText xml:space="preserve"> PAGEREF _Toc34983378 \h </w:instrText>
            </w:r>
            <w:r w:rsidR="002D69CC">
              <w:rPr>
                <w:noProof/>
                <w:webHidden/>
              </w:rPr>
            </w:r>
            <w:r w:rsidR="002D69CC">
              <w:rPr>
                <w:noProof/>
                <w:webHidden/>
              </w:rPr>
              <w:fldChar w:fldCharType="separate"/>
            </w:r>
            <w:r w:rsidR="00B2674F">
              <w:rPr>
                <w:noProof/>
                <w:webHidden/>
              </w:rPr>
              <w:t>2</w:t>
            </w:r>
            <w:r w:rsidR="002D69CC">
              <w:rPr>
                <w:noProof/>
                <w:webHidden/>
              </w:rPr>
              <w:fldChar w:fldCharType="end"/>
            </w:r>
          </w:hyperlink>
        </w:p>
        <w:p w14:paraId="7EE4E2CB" w14:textId="36A1677D" w:rsidR="002D69CC" w:rsidRDefault="006F77CD">
          <w:pPr>
            <w:pStyle w:val="TOC2"/>
            <w:tabs>
              <w:tab w:val="right" w:leader="dot" w:pos="9250"/>
            </w:tabs>
            <w:rPr>
              <w:rFonts w:eastAsiaTheme="minorEastAsia" w:cstheme="minorBidi"/>
              <w:noProof/>
              <w:szCs w:val="22"/>
              <w:lang w:val="en-GB" w:eastAsia="en-GB"/>
            </w:rPr>
          </w:pPr>
          <w:hyperlink w:anchor="_Toc34983379" w:history="1">
            <w:r w:rsidR="002D69CC" w:rsidRPr="002B2399">
              <w:rPr>
                <w:rStyle w:val="Hyperlink"/>
                <w:noProof/>
              </w:rPr>
              <w:t>Specification Changes</w:t>
            </w:r>
            <w:r w:rsidR="002D69CC">
              <w:rPr>
                <w:noProof/>
                <w:webHidden/>
              </w:rPr>
              <w:tab/>
            </w:r>
            <w:r w:rsidR="002D69CC">
              <w:rPr>
                <w:noProof/>
                <w:webHidden/>
              </w:rPr>
              <w:fldChar w:fldCharType="begin"/>
            </w:r>
            <w:r w:rsidR="002D69CC">
              <w:rPr>
                <w:noProof/>
                <w:webHidden/>
              </w:rPr>
              <w:instrText xml:space="preserve"> PAGEREF _Toc34983379 \h </w:instrText>
            </w:r>
            <w:r w:rsidR="002D69CC">
              <w:rPr>
                <w:noProof/>
                <w:webHidden/>
              </w:rPr>
            </w:r>
            <w:r w:rsidR="002D69CC">
              <w:rPr>
                <w:noProof/>
                <w:webHidden/>
              </w:rPr>
              <w:fldChar w:fldCharType="separate"/>
            </w:r>
            <w:r w:rsidR="00B2674F">
              <w:rPr>
                <w:noProof/>
                <w:webHidden/>
              </w:rPr>
              <w:t>2</w:t>
            </w:r>
            <w:r w:rsidR="002D69CC">
              <w:rPr>
                <w:noProof/>
                <w:webHidden/>
              </w:rPr>
              <w:fldChar w:fldCharType="end"/>
            </w:r>
          </w:hyperlink>
        </w:p>
        <w:p w14:paraId="2DDD8AD2" w14:textId="0B22180E" w:rsidR="002D69CC" w:rsidRDefault="006F77CD">
          <w:pPr>
            <w:pStyle w:val="TOC1"/>
            <w:tabs>
              <w:tab w:val="right" w:leader="dot" w:pos="9250"/>
            </w:tabs>
            <w:rPr>
              <w:rFonts w:eastAsiaTheme="minorEastAsia" w:cstheme="minorBidi"/>
              <w:noProof/>
              <w:szCs w:val="22"/>
              <w:lang w:val="en-GB" w:eastAsia="en-GB"/>
            </w:rPr>
          </w:pPr>
          <w:hyperlink w:anchor="_Toc34983380" w:history="1">
            <w:r w:rsidR="002D69CC" w:rsidRPr="002B2399">
              <w:rPr>
                <w:rStyle w:val="Hyperlink"/>
                <w:noProof/>
                <w:w w:val="99"/>
              </w:rPr>
              <w:t>Interaction</w:t>
            </w:r>
            <w:r w:rsidR="002D69CC" w:rsidRPr="002B2399">
              <w:rPr>
                <w:rStyle w:val="Hyperlink"/>
                <w:noProof/>
              </w:rPr>
              <w:t xml:space="preserve"> </w:t>
            </w:r>
            <w:r w:rsidR="002D69CC" w:rsidRPr="002B2399">
              <w:rPr>
                <w:rStyle w:val="Hyperlink"/>
                <w:noProof/>
                <w:w w:val="99"/>
              </w:rPr>
              <w:t>Chart</w:t>
            </w:r>
            <w:r w:rsidR="002D69CC">
              <w:rPr>
                <w:noProof/>
                <w:webHidden/>
              </w:rPr>
              <w:tab/>
            </w:r>
            <w:r w:rsidR="002D69CC">
              <w:rPr>
                <w:noProof/>
                <w:webHidden/>
              </w:rPr>
              <w:fldChar w:fldCharType="begin"/>
            </w:r>
            <w:r w:rsidR="002D69CC">
              <w:rPr>
                <w:noProof/>
                <w:webHidden/>
              </w:rPr>
              <w:instrText xml:space="preserve"> PAGEREF _Toc34983380 \h </w:instrText>
            </w:r>
            <w:r w:rsidR="002D69CC">
              <w:rPr>
                <w:noProof/>
                <w:webHidden/>
              </w:rPr>
            </w:r>
            <w:r w:rsidR="002D69CC">
              <w:rPr>
                <w:noProof/>
                <w:webHidden/>
              </w:rPr>
              <w:fldChar w:fldCharType="separate"/>
            </w:r>
            <w:r w:rsidR="00B2674F">
              <w:rPr>
                <w:noProof/>
                <w:webHidden/>
              </w:rPr>
              <w:t>3</w:t>
            </w:r>
            <w:r w:rsidR="002D69CC">
              <w:rPr>
                <w:noProof/>
                <w:webHidden/>
              </w:rPr>
              <w:fldChar w:fldCharType="end"/>
            </w:r>
          </w:hyperlink>
        </w:p>
        <w:p w14:paraId="2723648B" w14:textId="767A9520" w:rsidR="002D69CC" w:rsidRDefault="006F77CD">
          <w:pPr>
            <w:pStyle w:val="TOC1"/>
            <w:tabs>
              <w:tab w:val="right" w:leader="dot" w:pos="9250"/>
            </w:tabs>
            <w:rPr>
              <w:rFonts w:eastAsiaTheme="minorEastAsia" w:cstheme="minorBidi"/>
              <w:noProof/>
              <w:szCs w:val="22"/>
              <w:lang w:val="en-GB" w:eastAsia="en-GB"/>
            </w:rPr>
          </w:pPr>
          <w:hyperlink w:anchor="_Toc34983381" w:history="1">
            <w:r w:rsidR="002D69CC" w:rsidRPr="002B2399">
              <w:rPr>
                <w:rStyle w:val="Hyperlink"/>
                <w:noProof/>
              </w:rPr>
              <w:t>UML Use Case Diagram (Main Features)</w:t>
            </w:r>
            <w:r w:rsidR="002D69CC">
              <w:rPr>
                <w:noProof/>
                <w:webHidden/>
              </w:rPr>
              <w:tab/>
            </w:r>
            <w:r w:rsidR="002D69CC">
              <w:rPr>
                <w:noProof/>
                <w:webHidden/>
              </w:rPr>
              <w:fldChar w:fldCharType="begin"/>
            </w:r>
            <w:r w:rsidR="002D69CC">
              <w:rPr>
                <w:noProof/>
                <w:webHidden/>
              </w:rPr>
              <w:instrText xml:space="preserve"> PAGEREF _Toc34983381 \h </w:instrText>
            </w:r>
            <w:r w:rsidR="002D69CC">
              <w:rPr>
                <w:noProof/>
                <w:webHidden/>
              </w:rPr>
            </w:r>
            <w:r w:rsidR="002D69CC">
              <w:rPr>
                <w:noProof/>
                <w:webHidden/>
              </w:rPr>
              <w:fldChar w:fldCharType="separate"/>
            </w:r>
            <w:r w:rsidR="00B2674F">
              <w:rPr>
                <w:noProof/>
                <w:webHidden/>
              </w:rPr>
              <w:t>4</w:t>
            </w:r>
            <w:r w:rsidR="002D69CC">
              <w:rPr>
                <w:noProof/>
                <w:webHidden/>
              </w:rPr>
              <w:fldChar w:fldCharType="end"/>
            </w:r>
          </w:hyperlink>
        </w:p>
        <w:p w14:paraId="13D50290" w14:textId="426A9C5A" w:rsidR="002D69CC" w:rsidRDefault="006F77CD">
          <w:pPr>
            <w:pStyle w:val="TOC1"/>
            <w:tabs>
              <w:tab w:val="right" w:leader="dot" w:pos="9250"/>
            </w:tabs>
            <w:rPr>
              <w:rFonts w:eastAsiaTheme="minorEastAsia" w:cstheme="minorBidi"/>
              <w:noProof/>
              <w:szCs w:val="22"/>
              <w:lang w:val="en-GB" w:eastAsia="en-GB"/>
            </w:rPr>
          </w:pPr>
          <w:hyperlink w:anchor="_Toc34983382" w:history="1">
            <w:r w:rsidR="002D69CC" w:rsidRPr="002B2399">
              <w:rPr>
                <w:rStyle w:val="Hyperlink"/>
                <w:noProof/>
              </w:rPr>
              <w:t>Use-Case Descriptions</w:t>
            </w:r>
            <w:r w:rsidR="002D69CC">
              <w:rPr>
                <w:noProof/>
                <w:webHidden/>
              </w:rPr>
              <w:tab/>
            </w:r>
            <w:r w:rsidR="002D69CC">
              <w:rPr>
                <w:noProof/>
                <w:webHidden/>
              </w:rPr>
              <w:fldChar w:fldCharType="begin"/>
            </w:r>
            <w:r w:rsidR="002D69CC">
              <w:rPr>
                <w:noProof/>
                <w:webHidden/>
              </w:rPr>
              <w:instrText xml:space="preserve"> PAGEREF _Toc34983382 \h </w:instrText>
            </w:r>
            <w:r w:rsidR="002D69CC">
              <w:rPr>
                <w:noProof/>
                <w:webHidden/>
              </w:rPr>
            </w:r>
            <w:r w:rsidR="002D69CC">
              <w:rPr>
                <w:noProof/>
                <w:webHidden/>
              </w:rPr>
              <w:fldChar w:fldCharType="separate"/>
            </w:r>
            <w:r w:rsidR="00B2674F">
              <w:rPr>
                <w:noProof/>
                <w:webHidden/>
              </w:rPr>
              <w:t>5</w:t>
            </w:r>
            <w:r w:rsidR="002D69CC">
              <w:rPr>
                <w:noProof/>
                <w:webHidden/>
              </w:rPr>
              <w:fldChar w:fldCharType="end"/>
            </w:r>
          </w:hyperlink>
        </w:p>
        <w:p w14:paraId="6DD00E86" w14:textId="1A62BE70" w:rsidR="002D69CC" w:rsidRDefault="006F77CD">
          <w:pPr>
            <w:pStyle w:val="TOC1"/>
            <w:tabs>
              <w:tab w:val="right" w:leader="dot" w:pos="9250"/>
            </w:tabs>
            <w:rPr>
              <w:rFonts w:eastAsiaTheme="minorEastAsia" w:cstheme="minorBidi"/>
              <w:noProof/>
              <w:szCs w:val="22"/>
              <w:lang w:val="en-GB" w:eastAsia="en-GB"/>
            </w:rPr>
          </w:pPr>
          <w:hyperlink w:anchor="_Toc34983383" w:history="1">
            <w:r w:rsidR="002D69CC" w:rsidRPr="002B2399">
              <w:rPr>
                <w:rStyle w:val="Hyperlink"/>
                <w:noProof/>
              </w:rPr>
              <w:t>Extended Use – Case Diagram</w:t>
            </w:r>
            <w:r w:rsidR="002D69CC">
              <w:rPr>
                <w:noProof/>
                <w:webHidden/>
              </w:rPr>
              <w:tab/>
            </w:r>
            <w:r w:rsidR="002D69CC">
              <w:rPr>
                <w:noProof/>
                <w:webHidden/>
              </w:rPr>
              <w:fldChar w:fldCharType="begin"/>
            </w:r>
            <w:r w:rsidR="002D69CC">
              <w:rPr>
                <w:noProof/>
                <w:webHidden/>
              </w:rPr>
              <w:instrText xml:space="preserve"> PAGEREF _Toc34983383 \h </w:instrText>
            </w:r>
            <w:r w:rsidR="002D69CC">
              <w:rPr>
                <w:noProof/>
                <w:webHidden/>
              </w:rPr>
            </w:r>
            <w:r w:rsidR="002D69CC">
              <w:rPr>
                <w:noProof/>
                <w:webHidden/>
              </w:rPr>
              <w:fldChar w:fldCharType="separate"/>
            </w:r>
            <w:r w:rsidR="00B2674F">
              <w:rPr>
                <w:noProof/>
                <w:webHidden/>
              </w:rPr>
              <w:t>10</w:t>
            </w:r>
            <w:r w:rsidR="002D69CC">
              <w:rPr>
                <w:noProof/>
                <w:webHidden/>
              </w:rPr>
              <w:fldChar w:fldCharType="end"/>
            </w:r>
          </w:hyperlink>
        </w:p>
        <w:p w14:paraId="61CA1E11" w14:textId="35ADAF0B" w:rsidR="002D69CC" w:rsidRDefault="006F77CD">
          <w:pPr>
            <w:pStyle w:val="TOC1"/>
            <w:tabs>
              <w:tab w:val="right" w:leader="dot" w:pos="9250"/>
            </w:tabs>
            <w:rPr>
              <w:rFonts w:eastAsiaTheme="minorEastAsia" w:cstheme="minorBidi"/>
              <w:noProof/>
              <w:szCs w:val="22"/>
              <w:lang w:val="en-GB" w:eastAsia="en-GB"/>
            </w:rPr>
          </w:pPr>
          <w:hyperlink w:anchor="_Toc34983384" w:history="1">
            <w:r w:rsidR="002D69CC" w:rsidRPr="002B2399">
              <w:rPr>
                <w:rStyle w:val="Hyperlink"/>
                <w:noProof/>
                <w:w w:val="99"/>
              </w:rPr>
              <w:t>App Layout Design</w:t>
            </w:r>
            <w:r w:rsidR="002D69CC">
              <w:rPr>
                <w:noProof/>
                <w:webHidden/>
              </w:rPr>
              <w:tab/>
            </w:r>
            <w:r w:rsidR="002D69CC">
              <w:rPr>
                <w:noProof/>
                <w:webHidden/>
              </w:rPr>
              <w:fldChar w:fldCharType="begin"/>
            </w:r>
            <w:r w:rsidR="002D69CC">
              <w:rPr>
                <w:noProof/>
                <w:webHidden/>
              </w:rPr>
              <w:instrText xml:space="preserve"> PAGEREF _Toc34983384 \h </w:instrText>
            </w:r>
            <w:r w:rsidR="002D69CC">
              <w:rPr>
                <w:noProof/>
                <w:webHidden/>
              </w:rPr>
            </w:r>
            <w:r w:rsidR="002D69CC">
              <w:rPr>
                <w:noProof/>
                <w:webHidden/>
              </w:rPr>
              <w:fldChar w:fldCharType="separate"/>
            </w:r>
            <w:r w:rsidR="00B2674F">
              <w:rPr>
                <w:noProof/>
                <w:webHidden/>
              </w:rPr>
              <w:t>11</w:t>
            </w:r>
            <w:r w:rsidR="002D69CC">
              <w:rPr>
                <w:noProof/>
                <w:webHidden/>
              </w:rPr>
              <w:fldChar w:fldCharType="end"/>
            </w:r>
          </w:hyperlink>
        </w:p>
        <w:p w14:paraId="21F067E4" w14:textId="039DB2CB" w:rsidR="002D69CC" w:rsidRDefault="006F77CD">
          <w:pPr>
            <w:pStyle w:val="TOC1"/>
            <w:tabs>
              <w:tab w:val="right" w:leader="dot" w:pos="9250"/>
            </w:tabs>
            <w:rPr>
              <w:rFonts w:eastAsiaTheme="minorEastAsia" w:cstheme="minorBidi"/>
              <w:noProof/>
              <w:szCs w:val="22"/>
              <w:lang w:val="en-GB" w:eastAsia="en-GB"/>
            </w:rPr>
          </w:pPr>
          <w:hyperlink w:anchor="_Toc34983385" w:history="1">
            <w:r w:rsidR="002D69CC" w:rsidRPr="002B2399">
              <w:rPr>
                <w:rStyle w:val="Hyperlink"/>
                <w:noProof/>
                <w:w w:val="99"/>
              </w:rPr>
              <w:t>App</w:t>
            </w:r>
            <w:r w:rsidR="002D69CC" w:rsidRPr="002B2399">
              <w:rPr>
                <w:rStyle w:val="Hyperlink"/>
                <w:noProof/>
              </w:rPr>
              <w:t xml:space="preserve"> </w:t>
            </w:r>
            <w:r w:rsidR="002D69CC" w:rsidRPr="002B2399">
              <w:rPr>
                <w:rStyle w:val="Hyperlink"/>
                <w:noProof/>
                <w:w w:val="99"/>
              </w:rPr>
              <w:t>Navigation</w:t>
            </w:r>
            <w:r w:rsidR="002D69CC" w:rsidRPr="002B2399">
              <w:rPr>
                <w:rStyle w:val="Hyperlink"/>
                <w:noProof/>
              </w:rPr>
              <w:t xml:space="preserve"> </w:t>
            </w:r>
            <w:r w:rsidR="002D69CC" w:rsidRPr="002B2399">
              <w:rPr>
                <w:rStyle w:val="Hyperlink"/>
                <w:noProof/>
                <w:w w:val="99"/>
              </w:rPr>
              <w:t>Chart</w:t>
            </w:r>
            <w:r w:rsidR="002D69CC">
              <w:rPr>
                <w:noProof/>
                <w:webHidden/>
              </w:rPr>
              <w:tab/>
            </w:r>
            <w:r w:rsidR="002D69CC">
              <w:rPr>
                <w:noProof/>
                <w:webHidden/>
              </w:rPr>
              <w:fldChar w:fldCharType="begin"/>
            </w:r>
            <w:r w:rsidR="002D69CC">
              <w:rPr>
                <w:noProof/>
                <w:webHidden/>
              </w:rPr>
              <w:instrText xml:space="preserve"> PAGEREF _Toc34983385 \h </w:instrText>
            </w:r>
            <w:r w:rsidR="002D69CC">
              <w:rPr>
                <w:noProof/>
                <w:webHidden/>
              </w:rPr>
            </w:r>
            <w:r w:rsidR="002D69CC">
              <w:rPr>
                <w:noProof/>
                <w:webHidden/>
              </w:rPr>
              <w:fldChar w:fldCharType="separate"/>
            </w:r>
            <w:r w:rsidR="00B2674F">
              <w:rPr>
                <w:noProof/>
                <w:webHidden/>
              </w:rPr>
              <w:t>12</w:t>
            </w:r>
            <w:r w:rsidR="002D69CC">
              <w:rPr>
                <w:noProof/>
                <w:webHidden/>
              </w:rPr>
              <w:fldChar w:fldCharType="end"/>
            </w:r>
          </w:hyperlink>
        </w:p>
        <w:p w14:paraId="1ECE5705" w14:textId="71C53F2D" w:rsidR="002D69CC" w:rsidRDefault="006F77CD">
          <w:pPr>
            <w:pStyle w:val="TOC1"/>
            <w:tabs>
              <w:tab w:val="right" w:leader="dot" w:pos="9250"/>
            </w:tabs>
            <w:rPr>
              <w:rFonts w:eastAsiaTheme="minorEastAsia" w:cstheme="minorBidi"/>
              <w:noProof/>
              <w:szCs w:val="22"/>
              <w:lang w:val="en-GB" w:eastAsia="en-GB"/>
            </w:rPr>
          </w:pPr>
          <w:hyperlink w:anchor="_Toc34983386" w:history="1">
            <w:r w:rsidR="002D69CC" w:rsidRPr="002B2399">
              <w:rPr>
                <w:rStyle w:val="Hyperlink"/>
                <w:noProof/>
              </w:rPr>
              <w:t>Database Design</w:t>
            </w:r>
            <w:r w:rsidR="002D69CC">
              <w:rPr>
                <w:noProof/>
                <w:webHidden/>
              </w:rPr>
              <w:tab/>
            </w:r>
            <w:r w:rsidR="002D69CC">
              <w:rPr>
                <w:noProof/>
                <w:webHidden/>
              </w:rPr>
              <w:fldChar w:fldCharType="begin"/>
            </w:r>
            <w:r w:rsidR="002D69CC">
              <w:rPr>
                <w:noProof/>
                <w:webHidden/>
              </w:rPr>
              <w:instrText xml:space="preserve"> PAGEREF _Toc34983386 \h </w:instrText>
            </w:r>
            <w:r w:rsidR="002D69CC">
              <w:rPr>
                <w:noProof/>
                <w:webHidden/>
              </w:rPr>
            </w:r>
            <w:r w:rsidR="002D69CC">
              <w:rPr>
                <w:noProof/>
                <w:webHidden/>
              </w:rPr>
              <w:fldChar w:fldCharType="separate"/>
            </w:r>
            <w:r w:rsidR="00B2674F">
              <w:rPr>
                <w:noProof/>
                <w:webHidden/>
              </w:rPr>
              <w:t>13</w:t>
            </w:r>
            <w:r w:rsidR="002D69CC">
              <w:rPr>
                <w:noProof/>
                <w:webHidden/>
              </w:rPr>
              <w:fldChar w:fldCharType="end"/>
            </w:r>
          </w:hyperlink>
        </w:p>
        <w:p w14:paraId="6CED0F57" w14:textId="54D2054F" w:rsidR="002D69CC" w:rsidRDefault="006F77CD">
          <w:pPr>
            <w:pStyle w:val="TOC2"/>
            <w:tabs>
              <w:tab w:val="right" w:leader="dot" w:pos="9250"/>
            </w:tabs>
            <w:rPr>
              <w:rFonts w:eastAsiaTheme="minorEastAsia" w:cstheme="minorBidi"/>
              <w:noProof/>
              <w:szCs w:val="22"/>
              <w:lang w:val="en-GB" w:eastAsia="en-GB"/>
            </w:rPr>
          </w:pPr>
          <w:hyperlink w:anchor="_Toc34983387" w:history="1">
            <w:r w:rsidR="002D69CC" w:rsidRPr="002B2399">
              <w:rPr>
                <w:rStyle w:val="Hyperlink"/>
                <w:noProof/>
              </w:rPr>
              <w:t>Data Dictionary - Descriptions</w:t>
            </w:r>
            <w:r w:rsidR="002D69CC">
              <w:rPr>
                <w:noProof/>
                <w:webHidden/>
              </w:rPr>
              <w:tab/>
            </w:r>
            <w:r w:rsidR="002D69CC">
              <w:rPr>
                <w:noProof/>
                <w:webHidden/>
              </w:rPr>
              <w:fldChar w:fldCharType="begin"/>
            </w:r>
            <w:r w:rsidR="002D69CC">
              <w:rPr>
                <w:noProof/>
                <w:webHidden/>
              </w:rPr>
              <w:instrText xml:space="preserve"> PAGEREF _Toc34983387 \h </w:instrText>
            </w:r>
            <w:r w:rsidR="002D69CC">
              <w:rPr>
                <w:noProof/>
                <w:webHidden/>
              </w:rPr>
            </w:r>
            <w:r w:rsidR="002D69CC">
              <w:rPr>
                <w:noProof/>
                <w:webHidden/>
              </w:rPr>
              <w:fldChar w:fldCharType="separate"/>
            </w:r>
            <w:r w:rsidR="00B2674F">
              <w:rPr>
                <w:noProof/>
                <w:webHidden/>
              </w:rPr>
              <w:t>13</w:t>
            </w:r>
            <w:r w:rsidR="002D69CC">
              <w:rPr>
                <w:noProof/>
                <w:webHidden/>
              </w:rPr>
              <w:fldChar w:fldCharType="end"/>
            </w:r>
          </w:hyperlink>
        </w:p>
        <w:p w14:paraId="5D72631B" w14:textId="01515FF8" w:rsidR="002D69CC" w:rsidRDefault="006F77CD">
          <w:pPr>
            <w:pStyle w:val="TOC2"/>
            <w:tabs>
              <w:tab w:val="right" w:leader="dot" w:pos="9250"/>
            </w:tabs>
            <w:rPr>
              <w:rFonts w:eastAsiaTheme="minorEastAsia" w:cstheme="minorBidi"/>
              <w:noProof/>
              <w:szCs w:val="22"/>
              <w:lang w:val="en-GB" w:eastAsia="en-GB"/>
            </w:rPr>
          </w:pPr>
          <w:hyperlink w:anchor="_Toc34983388" w:history="1">
            <w:r w:rsidR="002D69CC" w:rsidRPr="002B2399">
              <w:rPr>
                <w:rStyle w:val="Hyperlink"/>
                <w:noProof/>
              </w:rPr>
              <w:t>Global ER Diagram</w:t>
            </w:r>
            <w:r w:rsidR="002D69CC">
              <w:rPr>
                <w:noProof/>
                <w:webHidden/>
              </w:rPr>
              <w:tab/>
            </w:r>
            <w:r w:rsidR="002D69CC">
              <w:rPr>
                <w:noProof/>
                <w:webHidden/>
              </w:rPr>
              <w:fldChar w:fldCharType="begin"/>
            </w:r>
            <w:r w:rsidR="002D69CC">
              <w:rPr>
                <w:noProof/>
                <w:webHidden/>
              </w:rPr>
              <w:instrText xml:space="preserve"> PAGEREF _Toc34983388 \h </w:instrText>
            </w:r>
            <w:r w:rsidR="002D69CC">
              <w:rPr>
                <w:noProof/>
                <w:webHidden/>
              </w:rPr>
            </w:r>
            <w:r w:rsidR="002D69CC">
              <w:rPr>
                <w:noProof/>
                <w:webHidden/>
              </w:rPr>
              <w:fldChar w:fldCharType="separate"/>
            </w:r>
            <w:r w:rsidR="00B2674F">
              <w:rPr>
                <w:noProof/>
                <w:webHidden/>
              </w:rPr>
              <w:t>13</w:t>
            </w:r>
            <w:r w:rsidR="002D69CC">
              <w:rPr>
                <w:noProof/>
                <w:webHidden/>
              </w:rPr>
              <w:fldChar w:fldCharType="end"/>
            </w:r>
          </w:hyperlink>
        </w:p>
        <w:p w14:paraId="0850EF3C" w14:textId="60457083" w:rsidR="002D69CC" w:rsidRDefault="006F77CD">
          <w:pPr>
            <w:pStyle w:val="TOC2"/>
            <w:tabs>
              <w:tab w:val="right" w:leader="dot" w:pos="9250"/>
            </w:tabs>
            <w:rPr>
              <w:rFonts w:eastAsiaTheme="minorEastAsia" w:cstheme="minorBidi"/>
              <w:noProof/>
              <w:szCs w:val="22"/>
              <w:lang w:val="en-GB" w:eastAsia="en-GB"/>
            </w:rPr>
          </w:pPr>
          <w:hyperlink w:anchor="_Toc34983389" w:history="1">
            <w:r w:rsidR="002D69CC" w:rsidRPr="002B2399">
              <w:rPr>
                <w:rStyle w:val="Hyperlink"/>
                <w:noProof/>
              </w:rPr>
              <w:t>Data Dictionary - Relationships</w:t>
            </w:r>
            <w:r w:rsidR="002D69CC">
              <w:rPr>
                <w:noProof/>
                <w:webHidden/>
              </w:rPr>
              <w:tab/>
            </w:r>
            <w:r w:rsidR="002D69CC">
              <w:rPr>
                <w:noProof/>
                <w:webHidden/>
              </w:rPr>
              <w:fldChar w:fldCharType="begin"/>
            </w:r>
            <w:r w:rsidR="002D69CC">
              <w:rPr>
                <w:noProof/>
                <w:webHidden/>
              </w:rPr>
              <w:instrText xml:space="preserve"> PAGEREF _Toc34983389 \h </w:instrText>
            </w:r>
            <w:r w:rsidR="002D69CC">
              <w:rPr>
                <w:noProof/>
                <w:webHidden/>
              </w:rPr>
            </w:r>
            <w:r w:rsidR="002D69CC">
              <w:rPr>
                <w:noProof/>
                <w:webHidden/>
              </w:rPr>
              <w:fldChar w:fldCharType="separate"/>
            </w:r>
            <w:r w:rsidR="00B2674F">
              <w:rPr>
                <w:noProof/>
                <w:webHidden/>
              </w:rPr>
              <w:t>14</w:t>
            </w:r>
            <w:r w:rsidR="002D69CC">
              <w:rPr>
                <w:noProof/>
                <w:webHidden/>
              </w:rPr>
              <w:fldChar w:fldCharType="end"/>
            </w:r>
          </w:hyperlink>
        </w:p>
        <w:p w14:paraId="23F67DE8" w14:textId="3508BE03" w:rsidR="002D69CC" w:rsidRDefault="006F77CD">
          <w:pPr>
            <w:pStyle w:val="TOC2"/>
            <w:tabs>
              <w:tab w:val="right" w:leader="dot" w:pos="9250"/>
            </w:tabs>
            <w:rPr>
              <w:rFonts w:eastAsiaTheme="minorEastAsia" w:cstheme="minorBidi"/>
              <w:noProof/>
              <w:szCs w:val="22"/>
              <w:lang w:val="en-GB" w:eastAsia="en-GB"/>
            </w:rPr>
          </w:pPr>
          <w:hyperlink w:anchor="_Toc34983390" w:history="1">
            <w:r w:rsidR="002D69CC" w:rsidRPr="002B2399">
              <w:rPr>
                <w:rStyle w:val="Hyperlink"/>
                <w:noProof/>
              </w:rPr>
              <w:t>Data Dictionary - Attributes</w:t>
            </w:r>
            <w:r w:rsidR="002D69CC">
              <w:rPr>
                <w:noProof/>
                <w:webHidden/>
              </w:rPr>
              <w:tab/>
            </w:r>
            <w:r w:rsidR="002D69CC">
              <w:rPr>
                <w:noProof/>
                <w:webHidden/>
              </w:rPr>
              <w:fldChar w:fldCharType="begin"/>
            </w:r>
            <w:r w:rsidR="002D69CC">
              <w:rPr>
                <w:noProof/>
                <w:webHidden/>
              </w:rPr>
              <w:instrText xml:space="preserve"> PAGEREF _Toc34983390 \h </w:instrText>
            </w:r>
            <w:r w:rsidR="002D69CC">
              <w:rPr>
                <w:noProof/>
                <w:webHidden/>
              </w:rPr>
            </w:r>
            <w:r w:rsidR="002D69CC">
              <w:rPr>
                <w:noProof/>
                <w:webHidden/>
              </w:rPr>
              <w:fldChar w:fldCharType="separate"/>
            </w:r>
            <w:r w:rsidR="00B2674F">
              <w:rPr>
                <w:noProof/>
                <w:webHidden/>
              </w:rPr>
              <w:t>14</w:t>
            </w:r>
            <w:r w:rsidR="002D69CC">
              <w:rPr>
                <w:noProof/>
                <w:webHidden/>
              </w:rPr>
              <w:fldChar w:fldCharType="end"/>
            </w:r>
          </w:hyperlink>
        </w:p>
        <w:p w14:paraId="4248EE18" w14:textId="3F84E7C2" w:rsidR="002D69CC" w:rsidRDefault="006F77CD">
          <w:pPr>
            <w:pStyle w:val="TOC2"/>
            <w:tabs>
              <w:tab w:val="right" w:leader="dot" w:pos="9250"/>
            </w:tabs>
            <w:rPr>
              <w:rFonts w:eastAsiaTheme="minorEastAsia" w:cstheme="minorBidi"/>
              <w:noProof/>
              <w:szCs w:val="22"/>
              <w:lang w:val="en-GB" w:eastAsia="en-GB"/>
            </w:rPr>
          </w:pPr>
          <w:hyperlink w:anchor="_Toc34983391" w:history="1">
            <w:r w:rsidR="002D69CC" w:rsidRPr="002B2399">
              <w:rPr>
                <w:rStyle w:val="Hyperlink"/>
                <w:noProof/>
              </w:rPr>
              <w:t>Global Logical Data Model</w:t>
            </w:r>
            <w:r w:rsidR="002D69CC">
              <w:rPr>
                <w:noProof/>
                <w:webHidden/>
              </w:rPr>
              <w:tab/>
            </w:r>
            <w:r w:rsidR="002D69CC">
              <w:rPr>
                <w:noProof/>
                <w:webHidden/>
              </w:rPr>
              <w:fldChar w:fldCharType="begin"/>
            </w:r>
            <w:r w:rsidR="002D69CC">
              <w:rPr>
                <w:noProof/>
                <w:webHidden/>
              </w:rPr>
              <w:instrText xml:space="preserve"> PAGEREF _Toc34983391 \h </w:instrText>
            </w:r>
            <w:r w:rsidR="002D69CC">
              <w:rPr>
                <w:noProof/>
                <w:webHidden/>
              </w:rPr>
            </w:r>
            <w:r w:rsidR="002D69CC">
              <w:rPr>
                <w:noProof/>
                <w:webHidden/>
              </w:rPr>
              <w:fldChar w:fldCharType="separate"/>
            </w:r>
            <w:r w:rsidR="00B2674F">
              <w:rPr>
                <w:noProof/>
                <w:webHidden/>
              </w:rPr>
              <w:t>15</w:t>
            </w:r>
            <w:r w:rsidR="002D69CC">
              <w:rPr>
                <w:noProof/>
                <w:webHidden/>
              </w:rPr>
              <w:fldChar w:fldCharType="end"/>
            </w:r>
          </w:hyperlink>
        </w:p>
        <w:p w14:paraId="02E2ED22" w14:textId="08C75588" w:rsidR="002D69CC" w:rsidRDefault="006F77CD">
          <w:pPr>
            <w:pStyle w:val="TOC2"/>
            <w:tabs>
              <w:tab w:val="right" w:leader="dot" w:pos="9250"/>
            </w:tabs>
            <w:rPr>
              <w:rFonts w:eastAsiaTheme="minorEastAsia" w:cstheme="minorBidi"/>
              <w:noProof/>
              <w:szCs w:val="22"/>
              <w:lang w:val="en-GB" w:eastAsia="en-GB"/>
            </w:rPr>
          </w:pPr>
          <w:hyperlink w:anchor="_Toc34983392" w:history="1">
            <w:r w:rsidR="002D69CC" w:rsidRPr="002B2399">
              <w:rPr>
                <w:rStyle w:val="Hyperlink"/>
                <w:noProof/>
              </w:rPr>
              <w:t>Physical Table Structure</w:t>
            </w:r>
            <w:r w:rsidR="002D69CC">
              <w:rPr>
                <w:noProof/>
                <w:webHidden/>
              </w:rPr>
              <w:tab/>
            </w:r>
            <w:r w:rsidR="002D69CC">
              <w:rPr>
                <w:noProof/>
                <w:webHidden/>
              </w:rPr>
              <w:fldChar w:fldCharType="begin"/>
            </w:r>
            <w:r w:rsidR="002D69CC">
              <w:rPr>
                <w:noProof/>
                <w:webHidden/>
              </w:rPr>
              <w:instrText xml:space="preserve"> PAGEREF _Toc34983392 \h </w:instrText>
            </w:r>
            <w:r w:rsidR="002D69CC">
              <w:rPr>
                <w:noProof/>
                <w:webHidden/>
              </w:rPr>
            </w:r>
            <w:r w:rsidR="002D69CC">
              <w:rPr>
                <w:noProof/>
                <w:webHidden/>
              </w:rPr>
              <w:fldChar w:fldCharType="separate"/>
            </w:r>
            <w:r w:rsidR="00B2674F">
              <w:rPr>
                <w:noProof/>
                <w:webHidden/>
              </w:rPr>
              <w:t>16</w:t>
            </w:r>
            <w:r w:rsidR="002D69CC">
              <w:rPr>
                <w:noProof/>
                <w:webHidden/>
              </w:rPr>
              <w:fldChar w:fldCharType="end"/>
            </w:r>
          </w:hyperlink>
        </w:p>
        <w:p w14:paraId="56AFDFBB" w14:textId="5B4D8FAA" w:rsidR="002D69CC" w:rsidRDefault="006F77CD">
          <w:pPr>
            <w:pStyle w:val="TOC1"/>
            <w:tabs>
              <w:tab w:val="right" w:leader="dot" w:pos="9250"/>
            </w:tabs>
            <w:rPr>
              <w:rFonts w:eastAsiaTheme="minorEastAsia" w:cstheme="minorBidi"/>
              <w:noProof/>
              <w:szCs w:val="22"/>
              <w:lang w:val="en-GB" w:eastAsia="en-GB"/>
            </w:rPr>
          </w:pPr>
          <w:hyperlink w:anchor="_Toc34983393" w:history="1">
            <w:r w:rsidR="002D69CC" w:rsidRPr="002B2399">
              <w:rPr>
                <w:rStyle w:val="Hyperlink"/>
                <w:noProof/>
                <w:w w:val="99"/>
              </w:rPr>
              <w:t>Transaction</w:t>
            </w:r>
            <w:r w:rsidR="002D69CC" w:rsidRPr="002B2399">
              <w:rPr>
                <w:rStyle w:val="Hyperlink"/>
                <w:noProof/>
              </w:rPr>
              <w:t xml:space="preserve"> </w:t>
            </w:r>
            <w:r w:rsidR="002D69CC" w:rsidRPr="002B2399">
              <w:rPr>
                <w:rStyle w:val="Hyperlink"/>
                <w:noProof/>
                <w:w w:val="99"/>
              </w:rPr>
              <w:t>Matrix</w:t>
            </w:r>
            <w:r w:rsidR="002D69CC" w:rsidRPr="002B2399">
              <w:rPr>
                <w:rStyle w:val="Hyperlink"/>
                <w:noProof/>
              </w:rPr>
              <w:t xml:space="preserve"> </w:t>
            </w:r>
            <w:r w:rsidR="002D69CC" w:rsidRPr="002B2399">
              <w:rPr>
                <w:rStyle w:val="Hyperlink"/>
                <w:noProof/>
                <w:w w:val="99"/>
              </w:rPr>
              <w:t>(Data</w:t>
            </w:r>
            <w:r w:rsidR="002D69CC" w:rsidRPr="002B2399">
              <w:rPr>
                <w:rStyle w:val="Hyperlink"/>
                <w:noProof/>
              </w:rPr>
              <w:t xml:space="preserve"> </w:t>
            </w:r>
            <w:r w:rsidR="002D69CC" w:rsidRPr="002B2399">
              <w:rPr>
                <w:rStyle w:val="Hyperlink"/>
                <w:noProof/>
                <w:w w:val="99"/>
              </w:rPr>
              <w:t>entry)</w:t>
            </w:r>
            <w:r w:rsidR="002D69CC">
              <w:rPr>
                <w:noProof/>
                <w:webHidden/>
              </w:rPr>
              <w:tab/>
            </w:r>
            <w:r w:rsidR="002D69CC">
              <w:rPr>
                <w:noProof/>
                <w:webHidden/>
              </w:rPr>
              <w:fldChar w:fldCharType="begin"/>
            </w:r>
            <w:r w:rsidR="002D69CC">
              <w:rPr>
                <w:noProof/>
                <w:webHidden/>
              </w:rPr>
              <w:instrText xml:space="preserve"> PAGEREF _Toc34983393 \h </w:instrText>
            </w:r>
            <w:r w:rsidR="002D69CC">
              <w:rPr>
                <w:noProof/>
                <w:webHidden/>
              </w:rPr>
            </w:r>
            <w:r w:rsidR="002D69CC">
              <w:rPr>
                <w:noProof/>
                <w:webHidden/>
              </w:rPr>
              <w:fldChar w:fldCharType="separate"/>
            </w:r>
            <w:r w:rsidR="00B2674F">
              <w:rPr>
                <w:noProof/>
                <w:webHidden/>
              </w:rPr>
              <w:t>20</w:t>
            </w:r>
            <w:r w:rsidR="002D69CC">
              <w:rPr>
                <w:noProof/>
                <w:webHidden/>
              </w:rPr>
              <w:fldChar w:fldCharType="end"/>
            </w:r>
          </w:hyperlink>
        </w:p>
        <w:p w14:paraId="3426F37C" w14:textId="4EA8CCEC" w:rsidR="002D69CC" w:rsidRDefault="006F77CD">
          <w:pPr>
            <w:pStyle w:val="TOC1"/>
            <w:tabs>
              <w:tab w:val="right" w:leader="dot" w:pos="9250"/>
            </w:tabs>
            <w:rPr>
              <w:rFonts w:eastAsiaTheme="minorEastAsia" w:cstheme="minorBidi"/>
              <w:noProof/>
              <w:szCs w:val="22"/>
              <w:lang w:val="en-GB" w:eastAsia="en-GB"/>
            </w:rPr>
          </w:pPr>
          <w:hyperlink w:anchor="_Toc34983394" w:history="1">
            <w:r w:rsidR="002D69CC" w:rsidRPr="002B2399">
              <w:rPr>
                <w:rStyle w:val="Hyperlink"/>
                <w:noProof/>
                <w:w w:val="99"/>
              </w:rPr>
              <w:t>Transaction Matrix (Deletion/Updates)</w:t>
            </w:r>
            <w:r w:rsidR="002D69CC">
              <w:rPr>
                <w:noProof/>
                <w:webHidden/>
              </w:rPr>
              <w:tab/>
            </w:r>
            <w:r w:rsidR="002D69CC">
              <w:rPr>
                <w:noProof/>
                <w:webHidden/>
              </w:rPr>
              <w:fldChar w:fldCharType="begin"/>
            </w:r>
            <w:r w:rsidR="002D69CC">
              <w:rPr>
                <w:noProof/>
                <w:webHidden/>
              </w:rPr>
              <w:instrText xml:space="preserve"> PAGEREF _Toc34983394 \h </w:instrText>
            </w:r>
            <w:r w:rsidR="002D69CC">
              <w:rPr>
                <w:noProof/>
                <w:webHidden/>
              </w:rPr>
            </w:r>
            <w:r w:rsidR="002D69CC">
              <w:rPr>
                <w:noProof/>
                <w:webHidden/>
              </w:rPr>
              <w:fldChar w:fldCharType="separate"/>
            </w:r>
            <w:r w:rsidR="00B2674F">
              <w:rPr>
                <w:noProof/>
                <w:webHidden/>
              </w:rPr>
              <w:t>21</w:t>
            </w:r>
            <w:r w:rsidR="002D69CC">
              <w:rPr>
                <w:noProof/>
                <w:webHidden/>
              </w:rPr>
              <w:fldChar w:fldCharType="end"/>
            </w:r>
          </w:hyperlink>
        </w:p>
        <w:p w14:paraId="5557B1C4" w14:textId="39B87748" w:rsidR="002D69CC" w:rsidRDefault="006F77CD">
          <w:pPr>
            <w:pStyle w:val="TOC1"/>
            <w:tabs>
              <w:tab w:val="right" w:leader="dot" w:pos="9250"/>
            </w:tabs>
            <w:rPr>
              <w:rFonts w:eastAsiaTheme="minorEastAsia" w:cstheme="minorBidi"/>
              <w:noProof/>
              <w:szCs w:val="22"/>
              <w:lang w:val="en-GB" w:eastAsia="en-GB"/>
            </w:rPr>
          </w:pPr>
          <w:hyperlink w:anchor="_Toc34983395" w:history="1">
            <w:r w:rsidR="002D69CC" w:rsidRPr="002B2399">
              <w:rPr>
                <w:rStyle w:val="Hyperlink"/>
                <w:noProof/>
                <w:w w:val="99"/>
              </w:rPr>
              <w:t>Transaction Matrix (Data Queries)</w:t>
            </w:r>
            <w:r w:rsidR="002D69CC">
              <w:rPr>
                <w:noProof/>
                <w:webHidden/>
              </w:rPr>
              <w:tab/>
            </w:r>
            <w:r w:rsidR="002D69CC">
              <w:rPr>
                <w:noProof/>
                <w:webHidden/>
              </w:rPr>
              <w:fldChar w:fldCharType="begin"/>
            </w:r>
            <w:r w:rsidR="002D69CC">
              <w:rPr>
                <w:noProof/>
                <w:webHidden/>
              </w:rPr>
              <w:instrText xml:space="preserve"> PAGEREF _Toc34983395 \h </w:instrText>
            </w:r>
            <w:r w:rsidR="002D69CC">
              <w:rPr>
                <w:noProof/>
                <w:webHidden/>
              </w:rPr>
            </w:r>
            <w:r w:rsidR="002D69CC">
              <w:rPr>
                <w:noProof/>
                <w:webHidden/>
              </w:rPr>
              <w:fldChar w:fldCharType="separate"/>
            </w:r>
            <w:r w:rsidR="00B2674F">
              <w:rPr>
                <w:noProof/>
                <w:webHidden/>
              </w:rPr>
              <w:t>22</w:t>
            </w:r>
            <w:r w:rsidR="002D69CC">
              <w:rPr>
                <w:noProof/>
                <w:webHidden/>
              </w:rPr>
              <w:fldChar w:fldCharType="end"/>
            </w:r>
          </w:hyperlink>
        </w:p>
        <w:p w14:paraId="204B7E40" w14:textId="3DDA0343" w:rsidR="002D69CC" w:rsidRDefault="006F77CD">
          <w:pPr>
            <w:pStyle w:val="TOC1"/>
            <w:tabs>
              <w:tab w:val="right" w:leader="dot" w:pos="9250"/>
            </w:tabs>
            <w:rPr>
              <w:rFonts w:eastAsiaTheme="minorEastAsia" w:cstheme="minorBidi"/>
              <w:noProof/>
              <w:szCs w:val="22"/>
              <w:lang w:val="en-GB" w:eastAsia="en-GB"/>
            </w:rPr>
          </w:pPr>
          <w:hyperlink w:anchor="_Toc34983396" w:history="1">
            <w:r w:rsidR="002D69CC" w:rsidRPr="002B2399">
              <w:rPr>
                <w:rStyle w:val="Hyperlink"/>
                <w:noProof/>
                <w:w w:val="99"/>
              </w:rPr>
              <w:t>Pseudocode</w:t>
            </w:r>
            <w:r w:rsidR="002D69CC">
              <w:rPr>
                <w:noProof/>
                <w:webHidden/>
              </w:rPr>
              <w:tab/>
            </w:r>
            <w:r w:rsidR="002D69CC">
              <w:rPr>
                <w:noProof/>
                <w:webHidden/>
              </w:rPr>
              <w:fldChar w:fldCharType="begin"/>
            </w:r>
            <w:r w:rsidR="002D69CC">
              <w:rPr>
                <w:noProof/>
                <w:webHidden/>
              </w:rPr>
              <w:instrText xml:space="preserve"> PAGEREF _Toc34983396 \h </w:instrText>
            </w:r>
            <w:r w:rsidR="002D69CC">
              <w:rPr>
                <w:noProof/>
                <w:webHidden/>
              </w:rPr>
            </w:r>
            <w:r w:rsidR="002D69CC">
              <w:rPr>
                <w:noProof/>
                <w:webHidden/>
              </w:rPr>
              <w:fldChar w:fldCharType="separate"/>
            </w:r>
            <w:r w:rsidR="00B2674F">
              <w:rPr>
                <w:noProof/>
                <w:webHidden/>
              </w:rPr>
              <w:t>23</w:t>
            </w:r>
            <w:r w:rsidR="002D69CC">
              <w:rPr>
                <w:noProof/>
                <w:webHidden/>
              </w:rPr>
              <w:fldChar w:fldCharType="end"/>
            </w:r>
          </w:hyperlink>
        </w:p>
        <w:p w14:paraId="0B37331F" w14:textId="161F0DBC" w:rsidR="002D69CC" w:rsidRDefault="006F77CD">
          <w:pPr>
            <w:pStyle w:val="TOC1"/>
            <w:tabs>
              <w:tab w:val="right" w:leader="dot" w:pos="9250"/>
            </w:tabs>
            <w:rPr>
              <w:rFonts w:eastAsiaTheme="minorEastAsia" w:cstheme="minorBidi"/>
              <w:noProof/>
              <w:szCs w:val="22"/>
              <w:lang w:val="en-GB" w:eastAsia="en-GB"/>
            </w:rPr>
          </w:pPr>
          <w:hyperlink w:anchor="_Toc34983397" w:history="1">
            <w:r w:rsidR="002D69CC" w:rsidRPr="002B2399">
              <w:rPr>
                <w:rStyle w:val="Hyperlink"/>
                <w:noProof/>
                <w:w w:val="99"/>
              </w:rPr>
              <w:t>Evaluation</w:t>
            </w:r>
            <w:r w:rsidR="002D69CC" w:rsidRPr="002B2399">
              <w:rPr>
                <w:rStyle w:val="Hyperlink"/>
                <w:noProof/>
              </w:rPr>
              <w:t xml:space="preserve"> </w:t>
            </w:r>
            <w:r w:rsidR="002D69CC" w:rsidRPr="002B2399">
              <w:rPr>
                <w:rStyle w:val="Hyperlink"/>
                <w:noProof/>
                <w:w w:val="99"/>
              </w:rPr>
              <w:t>Design:</w:t>
            </w:r>
            <w:r w:rsidR="002D69CC">
              <w:rPr>
                <w:noProof/>
                <w:webHidden/>
              </w:rPr>
              <w:tab/>
            </w:r>
            <w:r w:rsidR="002D69CC">
              <w:rPr>
                <w:noProof/>
                <w:webHidden/>
              </w:rPr>
              <w:fldChar w:fldCharType="begin"/>
            </w:r>
            <w:r w:rsidR="002D69CC">
              <w:rPr>
                <w:noProof/>
                <w:webHidden/>
              </w:rPr>
              <w:instrText xml:space="preserve"> PAGEREF _Toc34983397 \h </w:instrText>
            </w:r>
            <w:r w:rsidR="002D69CC">
              <w:rPr>
                <w:noProof/>
                <w:webHidden/>
              </w:rPr>
            </w:r>
            <w:r w:rsidR="002D69CC">
              <w:rPr>
                <w:noProof/>
                <w:webHidden/>
              </w:rPr>
              <w:fldChar w:fldCharType="separate"/>
            </w:r>
            <w:r w:rsidR="00B2674F">
              <w:rPr>
                <w:noProof/>
                <w:webHidden/>
              </w:rPr>
              <w:t>27</w:t>
            </w:r>
            <w:r w:rsidR="002D69CC">
              <w:rPr>
                <w:noProof/>
                <w:webHidden/>
              </w:rPr>
              <w:fldChar w:fldCharType="end"/>
            </w:r>
          </w:hyperlink>
        </w:p>
        <w:p w14:paraId="5FB0E5E1" w14:textId="0B0313FB" w:rsidR="002D69CC" w:rsidRDefault="006F77CD">
          <w:pPr>
            <w:pStyle w:val="TOC1"/>
            <w:tabs>
              <w:tab w:val="right" w:leader="dot" w:pos="9250"/>
            </w:tabs>
            <w:rPr>
              <w:rFonts w:eastAsiaTheme="minorEastAsia" w:cstheme="minorBidi"/>
              <w:noProof/>
              <w:szCs w:val="22"/>
              <w:lang w:val="en-GB" w:eastAsia="en-GB"/>
            </w:rPr>
          </w:pPr>
          <w:hyperlink w:anchor="_Toc34983398" w:history="1">
            <w:r w:rsidR="002D69CC" w:rsidRPr="002B2399">
              <w:rPr>
                <w:rStyle w:val="Hyperlink"/>
                <w:noProof/>
                <w:w w:val="99"/>
              </w:rPr>
              <w:t>Review</w:t>
            </w:r>
            <w:r w:rsidR="002D69CC" w:rsidRPr="002B2399">
              <w:rPr>
                <w:rStyle w:val="Hyperlink"/>
                <w:noProof/>
              </w:rPr>
              <w:t xml:space="preserve"> </w:t>
            </w:r>
            <w:r w:rsidR="002D69CC" w:rsidRPr="002B2399">
              <w:rPr>
                <w:rStyle w:val="Hyperlink"/>
                <w:noProof/>
                <w:w w:val="99"/>
              </w:rPr>
              <w:t>Against</w:t>
            </w:r>
            <w:r w:rsidR="002D69CC" w:rsidRPr="002B2399">
              <w:rPr>
                <w:rStyle w:val="Hyperlink"/>
                <w:noProof/>
              </w:rPr>
              <w:t xml:space="preserve"> </w:t>
            </w:r>
            <w:r w:rsidR="002D69CC" w:rsidRPr="002B2399">
              <w:rPr>
                <w:rStyle w:val="Hyperlink"/>
                <w:noProof/>
                <w:w w:val="99"/>
              </w:rPr>
              <w:t>Plan:</w:t>
            </w:r>
            <w:r w:rsidR="002D69CC">
              <w:rPr>
                <w:noProof/>
                <w:webHidden/>
              </w:rPr>
              <w:tab/>
            </w:r>
            <w:r w:rsidR="002D69CC">
              <w:rPr>
                <w:noProof/>
                <w:webHidden/>
              </w:rPr>
              <w:fldChar w:fldCharType="begin"/>
            </w:r>
            <w:r w:rsidR="002D69CC">
              <w:rPr>
                <w:noProof/>
                <w:webHidden/>
              </w:rPr>
              <w:instrText xml:space="preserve"> PAGEREF _Toc34983398 \h </w:instrText>
            </w:r>
            <w:r w:rsidR="002D69CC">
              <w:rPr>
                <w:noProof/>
                <w:webHidden/>
              </w:rPr>
            </w:r>
            <w:r w:rsidR="002D69CC">
              <w:rPr>
                <w:noProof/>
                <w:webHidden/>
              </w:rPr>
              <w:fldChar w:fldCharType="separate"/>
            </w:r>
            <w:r w:rsidR="00B2674F">
              <w:rPr>
                <w:noProof/>
                <w:webHidden/>
              </w:rPr>
              <w:t>29</w:t>
            </w:r>
            <w:r w:rsidR="002D69CC">
              <w:rPr>
                <w:noProof/>
                <w:webHidden/>
              </w:rPr>
              <w:fldChar w:fldCharType="end"/>
            </w:r>
          </w:hyperlink>
        </w:p>
        <w:p w14:paraId="206FDCBB" w14:textId="0C145C31" w:rsidR="002D69CC" w:rsidRDefault="006F77CD">
          <w:pPr>
            <w:pStyle w:val="TOC1"/>
            <w:tabs>
              <w:tab w:val="right" w:leader="dot" w:pos="9250"/>
            </w:tabs>
            <w:rPr>
              <w:rFonts w:eastAsiaTheme="minorEastAsia" w:cstheme="minorBidi"/>
              <w:noProof/>
              <w:szCs w:val="22"/>
              <w:lang w:val="en-GB" w:eastAsia="en-GB"/>
            </w:rPr>
          </w:pPr>
          <w:hyperlink w:anchor="_Toc34983399" w:history="1">
            <w:r w:rsidR="002D69CC" w:rsidRPr="002B2399">
              <w:rPr>
                <w:rStyle w:val="Hyperlink"/>
                <w:noProof/>
              </w:rPr>
              <w:t>Design Report - Responsibilities</w:t>
            </w:r>
            <w:r w:rsidR="002D69CC">
              <w:rPr>
                <w:noProof/>
                <w:webHidden/>
              </w:rPr>
              <w:tab/>
            </w:r>
            <w:r w:rsidR="002D69CC">
              <w:rPr>
                <w:noProof/>
                <w:webHidden/>
              </w:rPr>
              <w:fldChar w:fldCharType="begin"/>
            </w:r>
            <w:r w:rsidR="002D69CC">
              <w:rPr>
                <w:noProof/>
                <w:webHidden/>
              </w:rPr>
              <w:instrText xml:space="preserve"> PAGEREF _Toc34983399 \h </w:instrText>
            </w:r>
            <w:r w:rsidR="002D69CC">
              <w:rPr>
                <w:noProof/>
                <w:webHidden/>
              </w:rPr>
            </w:r>
            <w:r w:rsidR="002D69CC">
              <w:rPr>
                <w:noProof/>
                <w:webHidden/>
              </w:rPr>
              <w:fldChar w:fldCharType="separate"/>
            </w:r>
            <w:r w:rsidR="00B2674F">
              <w:rPr>
                <w:noProof/>
                <w:webHidden/>
              </w:rPr>
              <w:t>29</w:t>
            </w:r>
            <w:r w:rsidR="002D69CC">
              <w:rPr>
                <w:noProof/>
                <w:webHidden/>
              </w:rPr>
              <w:fldChar w:fldCharType="end"/>
            </w:r>
          </w:hyperlink>
        </w:p>
        <w:p w14:paraId="7E73AC4D" w14:textId="1190BFFD" w:rsidR="002D69CC" w:rsidRDefault="006F77CD">
          <w:pPr>
            <w:pStyle w:val="TOC1"/>
            <w:tabs>
              <w:tab w:val="right" w:leader="dot" w:pos="9250"/>
            </w:tabs>
            <w:rPr>
              <w:rFonts w:eastAsiaTheme="minorEastAsia" w:cstheme="minorBidi"/>
              <w:noProof/>
              <w:szCs w:val="22"/>
              <w:lang w:val="en-GB" w:eastAsia="en-GB"/>
            </w:rPr>
          </w:pPr>
          <w:hyperlink w:anchor="_Toc34983400" w:history="1">
            <w:r w:rsidR="002D69CC" w:rsidRPr="002B2399">
              <w:rPr>
                <w:rStyle w:val="Hyperlink"/>
                <w:noProof/>
              </w:rPr>
              <w:t>Necessary changes</w:t>
            </w:r>
            <w:r w:rsidR="002D69CC">
              <w:rPr>
                <w:noProof/>
                <w:webHidden/>
              </w:rPr>
              <w:tab/>
            </w:r>
            <w:r w:rsidR="002D69CC">
              <w:rPr>
                <w:noProof/>
                <w:webHidden/>
              </w:rPr>
              <w:fldChar w:fldCharType="begin"/>
            </w:r>
            <w:r w:rsidR="002D69CC">
              <w:rPr>
                <w:noProof/>
                <w:webHidden/>
              </w:rPr>
              <w:instrText xml:space="preserve"> PAGEREF _Toc34983400 \h </w:instrText>
            </w:r>
            <w:r w:rsidR="002D69CC">
              <w:rPr>
                <w:noProof/>
                <w:webHidden/>
              </w:rPr>
            </w:r>
            <w:r w:rsidR="002D69CC">
              <w:rPr>
                <w:noProof/>
                <w:webHidden/>
              </w:rPr>
              <w:fldChar w:fldCharType="separate"/>
            </w:r>
            <w:r w:rsidR="00B2674F">
              <w:rPr>
                <w:noProof/>
                <w:webHidden/>
              </w:rPr>
              <w:t>30</w:t>
            </w:r>
            <w:r w:rsidR="002D69CC">
              <w:rPr>
                <w:noProof/>
                <w:webHidden/>
              </w:rPr>
              <w:fldChar w:fldCharType="end"/>
            </w:r>
          </w:hyperlink>
        </w:p>
        <w:p w14:paraId="36A5F2EB" w14:textId="27C36FA8" w:rsidR="002D69CC" w:rsidRDefault="006F77CD">
          <w:pPr>
            <w:pStyle w:val="TOC1"/>
            <w:tabs>
              <w:tab w:val="right" w:leader="dot" w:pos="9250"/>
            </w:tabs>
            <w:rPr>
              <w:rFonts w:eastAsiaTheme="minorEastAsia" w:cstheme="minorBidi"/>
              <w:noProof/>
              <w:szCs w:val="22"/>
              <w:lang w:val="en-GB" w:eastAsia="en-GB"/>
            </w:rPr>
          </w:pPr>
          <w:hyperlink w:anchor="_Toc34983401" w:history="1">
            <w:r w:rsidR="002D69CC" w:rsidRPr="002B2399">
              <w:rPr>
                <w:rStyle w:val="Hyperlink"/>
                <w:noProof/>
              </w:rPr>
              <w:t>Plans for implementation</w:t>
            </w:r>
            <w:r w:rsidR="002D69CC">
              <w:rPr>
                <w:noProof/>
                <w:webHidden/>
              </w:rPr>
              <w:tab/>
            </w:r>
            <w:r w:rsidR="002D69CC">
              <w:rPr>
                <w:noProof/>
                <w:webHidden/>
              </w:rPr>
              <w:fldChar w:fldCharType="begin"/>
            </w:r>
            <w:r w:rsidR="002D69CC">
              <w:rPr>
                <w:noProof/>
                <w:webHidden/>
              </w:rPr>
              <w:instrText xml:space="preserve"> PAGEREF _Toc34983401 \h </w:instrText>
            </w:r>
            <w:r w:rsidR="002D69CC">
              <w:rPr>
                <w:noProof/>
                <w:webHidden/>
              </w:rPr>
            </w:r>
            <w:r w:rsidR="002D69CC">
              <w:rPr>
                <w:noProof/>
                <w:webHidden/>
              </w:rPr>
              <w:fldChar w:fldCharType="separate"/>
            </w:r>
            <w:r w:rsidR="00B2674F">
              <w:rPr>
                <w:noProof/>
                <w:webHidden/>
              </w:rPr>
              <w:t>30</w:t>
            </w:r>
            <w:r w:rsidR="002D69CC">
              <w:rPr>
                <w:noProof/>
                <w:webHidden/>
              </w:rPr>
              <w:fldChar w:fldCharType="end"/>
            </w:r>
          </w:hyperlink>
        </w:p>
        <w:p w14:paraId="37645CE6" w14:textId="1764FF69" w:rsidR="00387EC3" w:rsidRDefault="00387EC3">
          <w:r>
            <w:rPr>
              <w:b/>
              <w:bCs/>
              <w:noProof/>
            </w:rPr>
            <w:fldChar w:fldCharType="end"/>
          </w:r>
        </w:p>
      </w:sdtContent>
    </w:sdt>
    <w:p w14:paraId="41842008" w14:textId="77777777" w:rsidR="00387EC3" w:rsidRDefault="00387EC3">
      <w:pPr>
        <w:rPr>
          <w:rFonts w:ascii="Calibri" w:eastAsia="Calibri" w:hAnsi="Calibri" w:cstheme="majorBidi"/>
          <w:b/>
          <w:bCs/>
          <w:w w:val="99"/>
          <w:kern w:val="32"/>
          <w:sz w:val="32"/>
          <w:szCs w:val="32"/>
          <w:u w:val="single"/>
        </w:rPr>
      </w:pPr>
      <w:r>
        <w:br w:type="page"/>
      </w:r>
    </w:p>
    <w:p w14:paraId="61E7675E" w14:textId="77777777" w:rsidR="00387EC3" w:rsidRDefault="00387EC3" w:rsidP="00F913DC">
      <w:pPr>
        <w:pStyle w:val="Heading1"/>
      </w:pPr>
    </w:p>
    <w:p w14:paraId="787D194D" w14:textId="04CDB00C" w:rsidR="00B74D18" w:rsidRDefault="00954A0C" w:rsidP="00F913DC">
      <w:pPr>
        <w:pStyle w:val="Heading1"/>
      </w:pPr>
      <w:bookmarkStart w:id="0" w:name="_Toc34983375"/>
      <w:r>
        <w:rPr>
          <w:w w:val="99"/>
        </w:rPr>
        <w:t>Summary</w:t>
      </w:r>
      <w:r>
        <w:t xml:space="preserve"> </w:t>
      </w:r>
      <w:r w:rsidR="00D462B2">
        <w:t>of</w:t>
      </w:r>
      <w:r>
        <w:t xml:space="preserve"> </w:t>
      </w:r>
      <w:r w:rsidR="00D462B2">
        <w:t>P</w:t>
      </w:r>
      <w:r>
        <w:rPr>
          <w:w w:val="99"/>
        </w:rPr>
        <w:t>roposal</w:t>
      </w:r>
      <w:bookmarkEnd w:id="0"/>
    </w:p>
    <w:p w14:paraId="787D1950" w14:textId="77777777" w:rsidR="00B74D18" w:rsidRDefault="00B74D18">
      <w:pPr>
        <w:spacing w:line="200" w:lineRule="exact"/>
      </w:pPr>
    </w:p>
    <w:p w14:paraId="787D1951" w14:textId="77777777" w:rsidR="00B74D18" w:rsidRDefault="00B74D18">
      <w:pPr>
        <w:spacing w:line="200" w:lineRule="exact"/>
      </w:pPr>
    </w:p>
    <w:p w14:paraId="787D1952" w14:textId="77777777" w:rsidR="00B74D18" w:rsidRPr="002D592A" w:rsidRDefault="00954A0C" w:rsidP="002D592A">
      <w:pPr>
        <w:pStyle w:val="Heading2"/>
      </w:pPr>
      <w:bookmarkStart w:id="1" w:name="_Toc34983376"/>
      <w:r w:rsidRPr="002D592A">
        <w:t>Objectives</w:t>
      </w:r>
      <w:bookmarkEnd w:id="1"/>
    </w:p>
    <w:p w14:paraId="787D1953" w14:textId="77777777" w:rsidR="00B74D18" w:rsidRDefault="00B74D18">
      <w:pPr>
        <w:spacing w:before="1" w:line="180" w:lineRule="exact"/>
        <w:rPr>
          <w:sz w:val="19"/>
          <w:szCs w:val="19"/>
        </w:rPr>
      </w:pPr>
    </w:p>
    <w:p w14:paraId="787D1954" w14:textId="6E8B1503" w:rsidR="00B74D18" w:rsidRPr="00306E40" w:rsidRDefault="00954A0C">
      <w:pPr>
        <w:spacing w:line="259" w:lineRule="auto"/>
        <w:ind w:left="100" w:right="363"/>
        <w:rPr>
          <w:rFonts w:ascii="Calibri" w:eastAsia="Calibri" w:hAnsi="Calibri" w:cs="Calibri"/>
          <w:szCs w:val="24"/>
        </w:rPr>
      </w:pPr>
      <w:r w:rsidRPr="00306E40">
        <w:rPr>
          <w:rFonts w:ascii="Calibri" w:eastAsia="Calibri" w:hAnsi="Calibri" w:cs="Calibri"/>
          <w:szCs w:val="24"/>
        </w:rPr>
        <w:t xml:space="preserve">Our main objectives for this project are to give people a </w:t>
      </w:r>
      <w:r w:rsidR="0031089C" w:rsidRPr="00306E40">
        <w:rPr>
          <w:rFonts w:ascii="Calibri" w:eastAsia="Calibri" w:hAnsi="Calibri" w:cs="Calibri"/>
          <w:szCs w:val="24"/>
        </w:rPr>
        <w:t xml:space="preserve">social </w:t>
      </w:r>
      <w:r w:rsidRPr="00306E40">
        <w:rPr>
          <w:rFonts w:ascii="Calibri" w:eastAsia="Calibri" w:hAnsi="Calibri" w:cs="Calibri"/>
          <w:szCs w:val="24"/>
        </w:rPr>
        <w:t>platform where they can share</w:t>
      </w:r>
      <w:r w:rsidR="0031089C" w:rsidRPr="00306E40">
        <w:rPr>
          <w:rFonts w:ascii="Calibri" w:eastAsia="Calibri" w:hAnsi="Calibri" w:cs="Calibri"/>
          <w:szCs w:val="24"/>
        </w:rPr>
        <w:t xml:space="preserve"> and like</w:t>
      </w:r>
      <w:r w:rsidRPr="00306E40">
        <w:rPr>
          <w:rFonts w:ascii="Calibri" w:eastAsia="Calibri" w:hAnsi="Calibri" w:cs="Calibri"/>
          <w:szCs w:val="24"/>
        </w:rPr>
        <w:t xml:space="preserve"> recipes, </w:t>
      </w:r>
      <w:r w:rsidR="0031089C" w:rsidRPr="00306E40">
        <w:rPr>
          <w:rFonts w:ascii="Calibri" w:eastAsia="Calibri" w:hAnsi="Calibri" w:cs="Calibri"/>
          <w:szCs w:val="24"/>
        </w:rPr>
        <w:t>follow users wh</w:t>
      </w:r>
      <w:r w:rsidR="000C2BEB" w:rsidRPr="00306E40">
        <w:rPr>
          <w:rFonts w:ascii="Calibri" w:eastAsia="Calibri" w:hAnsi="Calibri" w:cs="Calibri"/>
          <w:szCs w:val="24"/>
        </w:rPr>
        <w:t xml:space="preserve">o create recipes of interest </w:t>
      </w:r>
      <w:r w:rsidRPr="00306E40">
        <w:rPr>
          <w:rFonts w:ascii="Calibri" w:eastAsia="Calibri" w:hAnsi="Calibri" w:cs="Calibri"/>
          <w:szCs w:val="24"/>
        </w:rPr>
        <w:t xml:space="preserve">and explore different cultures through cuisine, all while reducing food wastage through recipe suggestions based on ingredients people already have in their </w:t>
      </w:r>
      <w:r w:rsidR="00B64B69" w:rsidRPr="00306E40">
        <w:rPr>
          <w:rFonts w:ascii="Calibri" w:eastAsia="Calibri" w:hAnsi="Calibri" w:cs="Calibri"/>
          <w:szCs w:val="24"/>
        </w:rPr>
        <w:t>fridge</w:t>
      </w:r>
      <w:r w:rsidRPr="00306E40">
        <w:rPr>
          <w:rFonts w:ascii="Calibri" w:eastAsia="Calibri" w:hAnsi="Calibri" w:cs="Calibri"/>
          <w:szCs w:val="24"/>
        </w:rPr>
        <w:t>.</w:t>
      </w:r>
    </w:p>
    <w:p w14:paraId="787D1955" w14:textId="77777777" w:rsidR="00B74D18" w:rsidRDefault="00B74D18">
      <w:pPr>
        <w:spacing w:before="3" w:line="160" w:lineRule="exact"/>
        <w:rPr>
          <w:sz w:val="16"/>
          <w:szCs w:val="16"/>
        </w:rPr>
      </w:pPr>
    </w:p>
    <w:p w14:paraId="787D1956" w14:textId="4FE9FD89" w:rsidR="00B74D18" w:rsidRDefault="00954A0C" w:rsidP="00F23175">
      <w:pPr>
        <w:pStyle w:val="Heading2"/>
      </w:pPr>
      <w:bookmarkStart w:id="2" w:name="_Toc34983377"/>
      <w:r>
        <w:t xml:space="preserve">Essential </w:t>
      </w:r>
      <w:r w:rsidR="00F23175">
        <w:t>F</w:t>
      </w:r>
      <w:r>
        <w:t>eatures</w:t>
      </w:r>
      <w:bookmarkEnd w:id="2"/>
    </w:p>
    <w:p w14:paraId="5EB04F1A" w14:textId="77777777" w:rsidR="00666B84" w:rsidRPr="00666B84" w:rsidRDefault="00666B84" w:rsidP="00666B84">
      <w:pPr>
        <w:rPr>
          <w:rFonts w:eastAsia="Calibri"/>
        </w:rPr>
      </w:pPr>
    </w:p>
    <w:p w14:paraId="787D1957" w14:textId="77777777" w:rsidR="00B74D18" w:rsidRDefault="00B74D18">
      <w:pPr>
        <w:spacing w:before="9" w:line="180" w:lineRule="exact"/>
        <w:rPr>
          <w:sz w:val="18"/>
          <w:szCs w:val="18"/>
        </w:rPr>
      </w:pPr>
    </w:p>
    <w:p w14:paraId="787D1958" w14:textId="2D07F029" w:rsidR="00B74D18" w:rsidRPr="00306E40" w:rsidRDefault="00954A0C" w:rsidP="00666B84">
      <w:pPr>
        <w:spacing w:line="360" w:lineRule="auto"/>
        <w:ind w:left="460"/>
        <w:rPr>
          <w:rFonts w:ascii="Calibri" w:eastAsia="Calibri" w:hAnsi="Calibri" w:cs="Calibri"/>
          <w:szCs w:val="24"/>
        </w:rPr>
      </w:pPr>
      <w:r w:rsidRPr="00306E40">
        <w:rPr>
          <w:rFonts w:ascii="Verdana" w:eastAsia="Verdana" w:hAnsi="Verdana" w:cs="Verdana"/>
          <w:szCs w:val="24"/>
        </w:rPr>
        <w:t xml:space="preserve">•   </w:t>
      </w:r>
      <w:r w:rsidRPr="00306E40">
        <w:rPr>
          <w:rFonts w:ascii="Calibri" w:eastAsia="Calibri" w:hAnsi="Calibri" w:cs="Calibri"/>
          <w:szCs w:val="24"/>
        </w:rPr>
        <w:t>Register as a base</w:t>
      </w:r>
      <w:r w:rsidR="00CE389E" w:rsidRPr="00306E40">
        <w:rPr>
          <w:rFonts w:ascii="Calibri" w:eastAsia="Calibri" w:hAnsi="Calibri" w:cs="Calibri"/>
          <w:szCs w:val="24"/>
        </w:rPr>
        <w:t xml:space="preserve"> </w:t>
      </w:r>
      <w:r w:rsidR="00C51647" w:rsidRPr="00306E40">
        <w:rPr>
          <w:rFonts w:ascii="Calibri" w:eastAsia="Calibri" w:hAnsi="Calibri" w:cs="Calibri"/>
          <w:szCs w:val="24"/>
        </w:rPr>
        <w:t>(standard)</w:t>
      </w:r>
      <w:r w:rsidRPr="00306E40">
        <w:rPr>
          <w:rFonts w:ascii="Calibri" w:eastAsia="Calibri" w:hAnsi="Calibri" w:cs="Calibri"/>
          <w:szCs w:val="24"/>
        </w:rPr>
        <w:t xml:space="preserve"> or pro user</w:t>
      </w:r>
    </w:p>
    <w:p w14:paraId="787D1959" w14:textId="77777777" w:rsidR="00B74D18" w:rsidRPr="00306E40" w:rsidRDefault="00954A0C" w:rsidP="00666B84">
      <w:pPr>
        <w:spacing w:before="27" w:line="360" w:lineRule="auto"/>
        <w:ind w:left="460"/>
        <w:rPr>
          <w:rFonts w:ascii="Calibri" w:eastAsia="Calibri" w:hAnsi="Calibri" w:cs="Calibri"/>
          <w:szCs w:val="24"/>
        </w:rPr>
      </w:pPr>
      <w:r w:rsidRPr="00306E40">
        <w:rPr>
          <w:rFonts w:ascii="Verdana" w:eastAsia="Verdana" w:hAnsi="Verdana" w:cs="Verdana"/>
          <w:szCs w:val="24"/>
        </w:rPr>
        <w:t xml:space="preserve">•   </w:t>
      </w:r>
      <w:r w:rsidRPr="00306E40">
        <w:rPr>
          <w:rFonts w:ascii="Calibri" w:eastAsia="Calibri" w:hAnsi="Calibri" w:cs="Calibri"/>
          <w:szCs w:val="24"/>
        </w:rPr>
        <w:t>Browse recipes</w:t>
      </w:r>
    </w:p>
    <w:p w14:paraId="51F91C0A" w14:textId="258CF9A5" w:rsidR="00306E40" w:rsidRPr="00306E40" w:rsidRDefault="00306E40" w:rsidP="00306E40">
      <w:pPr>
        <w:spacing w:line="360" w:lineRule="auto"/>
        <w:ind w:left="460"/>
        <w:rPr>
          <w:rFonts w:ascii="Calibri" w:eastAsia="Calibri" w:hAnsi="Calibri" w:cs="Calibri"/>
          <w:szCs w:val="22"/>
        </w:rPr>
      </w:pPr>
      <w:r w:rsidRPr="00306E40">
        <w:rPr>
          <w:rFonts w:ascii="Verdana" w:eastAsia="Verdana" w:hAnsi="Verdana" w:cs="Verdana"/>
          <w:szCs w:val="22"/>
        </w:rPr>
        <w:t xml:space="preserve">•   </w:t>
      </w:r>
      <w:r w:rsidRPr="00306E40">
        <w:rPr>
          <w:rFonts w:ascii="Calibri" w:eastAsia="Calibri" w:hAnsi="Calibri" w:cs="Calibri"/>
          <w:szCs w:val="22"/>
        </w:rPr>
        <w:t>Add items to a shopping list</w:t>
      </w:r>
    </w:p>
    <w:p w14:paraId="787D195A" w14:textId="77777777" w:rsidR="00B74D18" w:rsidRPr="00306E40" w:rsidRDefault="00954A0C" w:rsidP="00666B84">
      <w:pPr>
        <w:spacing w:before="27" w:line="360" w:lineRule="auto"/>
        <w:ind w:left="460"/>
        <w:rPr>
          <w:rFonts w:ascii="Calibri" w:eastAsia="Calibri" w:hAnsi="Calibri" w:cs="Calibri"/>
          <w:szCs w:val="24"/>
        </w:rPr>
      </w:pPr>
      <w:r w:rsidRPr="00306E40">
        <w:rPr>
          <w:rFonts w:ascii="Verdana" w:eastAsia="Verdana" w:hAnsi="Verdana" w:cs="Verdana"/>
          <w:szCs w:val="24"/>
        </w:rPr>
        <w:t xml:space="preserve">•   </w:t>
      </w:r>
      <w:r w:rsidRPr="00306E40">
        <w:rPr>
          <w:rFonts w:ascii="Calibri" w:eastAsia="Calibri" w:hAnsi="Calibri" w:cs="Calibri"/>
          <w:szCs w:val="24"/>
        </w:rPr>
        <w:t>Add and remove ingredients to virtual fridge</w:t>
      </w:r>
    </w:p>
    <w:p w14:paraId="787D195B" w14:textId="77777777" w:rsidR="00B74D18" w:rsidRPr="00306E40" w:rsidRDefault="00954A0C" w:rsidP="00666B84">
      <w:pPr>
        <w:spacing w:before="30" w:line="360" w:lineRule="auto"/>
        <w:ind w:left="460"/>
        <w:rPr>
          <w:rFonts w:ascii="Calibri" w:eastAsia="Calibri" w:hAnsi="Calibri" w:cs="Calibri"/>
          <w:szCs w:val="24"/>
        </w:rPr>
      </w:pPr>
      <w:r w:rsidRPr="00306E40">
        <w:rPr>
          <w:rFonts w:ascii="Verdana" w:eastAsia="Verdana" w:hAnsi="Verdana" w:cs="Verdana"/>
          <w:szCs w:val="24"/>
        </w:rPr>
        <w:t xml:space="preserve">•   </w:t>
      </w:r>
      <w:r w:rsidRPr="00306E40">
        <w:rPr>
          <w:rFonts w:ascii="Calibri" w:eastAsia="Calibri" w:hAnsi="Calibri" w:cs="Calibri"/>
          <w:szCs w:val="24"/>
        </w:rPr>
        <w:t>Add and remove recipes if pro user</w:t>
      </w:r>
    </w:p>
    <w:p w14:paraId="787D195C" w14:textId="77777777" w:rsidR="00B74D18" w:rsidRPr="00306E40" w:rsidRDefault="00954A0C" w:rsidP="00666B84">
      <w:pPr>
        <w:spacing w:before="27" w:line="360" w:lineRule="auto"/>
        <w:ind w:left="460"/>
        <w:rPr>
          <w:rFonts w:ascii="Calibri" w:eastAsia="Calibri" w:hAnsi="Calibri" w:cs="Calibri"/>
          <w:szCs w:val="24"/>
        </w:rPr>
      </w:pPr>
      <w:r w:rsidRPr="00306E40">
        <w:rPr>
          <w:rFonts w:ascii="Verdana" w:eastAsia="Verdana" w:hAnsi="Verdana" w:cs="Verdana"/>
          <w:szCs w:val="24"/>
        </w:rPr>
        <w:t xml:space="preserve">•   </w:t>
      </w:r>
      <w:r w:rsidRPr="00306E40">
        <w:rPr>
          <w:rFonts w:ascii="Calibri" w:eastAsia="Calibri" w:hAnsi="Calibri" w:cs="Calibri"/>
          <w:szCs w:val="24"/>
        </w:rPr>
        <w:t>Comment on recipes</w:t>
      </w:r>
    </w:p>
    <w:p w14:paraId="787D195D" w14:textId="3D3CDE40" w:rsidR="00B74D18" w:rsidRPr="00306E40" w:rsidRDefault="00954A0C" w:rsidP="00666B84">
      <w:pPr>
        <w:spacing w:before="27" w:line="360" w:lineRule="auto"/>
        <w:ind w:left="460"/>
        <w:rPr>
          <w:rFonts w:ascii="Calibri" w:eastAsia="Calibri" w:hAnsi="Calibri" w:cs="Calibri"/>
          <w:szCs w:val="24"/>
        </w:rPr>
      </w:pPr>
      <w:r w:rsidRPr="00306E40">
        <w:rPr>
          <w:rFonts w:ascii="Verdana" w:eastAsia="Verdana" w:hAnsi="Verdana" w:cs="Verdana"/>
          <w:szCs w:val="24"/>
        </w:rPr>
        <w:t xml:space="preserve">•   </w:t>
      </w:r>
      <w:r w:rsidRPr="00306E40">
        <w:rPr>
          <w:rFonts w:ascii="Calibri" w:eastAsia="Calibri" w:hAnsi="Calibri" w:cs="Calibri"/>
          <w:szCs w:val="24"/>
        </w:rPr>
        <w:t xml:space="preserve">Follow users/add recipes to </w:t>
      </w:r>
      <w:r w:rsidR="002821D9" w:rsidRPr="00306E40">
        <w:rPr>
          <w:rFonts w:ascii="Calibri" w:eastAsia="Calibri" w:hAnsi="Calibri" w:cs="Calibri"/>
          <w:szCs w:val="24"/>
        </w:rPr>
        <w:t>favorite</w:t>
      </w:r>
    </w:p>
    <w:p w14:paraId="787D195E" w14:textId="77777777" w:rsidR="00B74D18" w:rsidRPr="00306E40" w:rsidRDefault="00954A0C" w:rsidP="00666B84">
      <w:pPr>
        <w:spacing w:before="27" w:line="360" w:lineRule="auto"/>
        <w:ind w:left="460"/>
        <w:rPr>
          <w:rFonts w:ascii="Calibri" w:eastAsia="Calibri" w:hAnsi="Calibri" w:cs="Calibri"/>
          <w:szCs w:val="24"/>
        </w:rPr>
      </w:pPr>
      <w:r w:rsidRPr="00306E40">
        <w:rPr>
          <w:rFonts w:ascii="Verdana" w:eastAsia="Verdana" w:hAnsi="Verdana" w:cs="Verdana"/>
          <w:szCs w:val="24"/>
        </w:rPr>
        <w:t xml:space="preserve">•   </w:t>
      </w:r>
      <w:r w:rsidRPr="00306E40">
        <w:rPr>
          <w:rFonts w:ascii="Calibri" w:eastAsia="Calibri" w:hAnsi="Calibri" w:cs="Calibri"/>
          <w:szCs w:val="24"/>
        </w:rPr>
        <w:t>Get suggestions /browse recipes based on items in the fridge</w:t>
      </w:r>
    </w:p>
    <w:p w14:paraId="06AA3790" w14:textId="75135043" w:rsidR="00666B84" w:rsidRPr="00306E40" w:rsidRDefault="00954A0C" w:rsidP="00666B84">
      <w:pPr>
        <w:spacing w:before="27" w:line="360" w:lineRule="auto"/>
        <w:ind w:left="460"/>
        <w:rPr>
          <w:rFonts w:ascii="Calibri" w:eastAsia="Calibri" w:hAnsi="Calibri" w:cs="Calibri"/>
          <w:szCs w:val="24"/>
        </w:rPr>
      </w:pPr>
      <w:r w:rsidRPr="00306E40">
        <w:rPr>
          <w:rFonts w:ascii="Verdana" w:eastAsia="Verdana" w:hAnsi="Verdana" w:cs="Verdana"/>
          <w:szCs w:val="24"/>
        </w:rPr>
        <w:t xml:space="preserve">•   </w:t>
      </w:r>
      <w:r w:rsidRPr="00306E40">
        <w:rPr>
          <w:rFonts w:ascii="Calibri" w:eastAsia="Calibri" w:hAnsi="Calibri" w:cs="Calibri"/>
          <w:szCs w:val="24"/>
        </w:rPr>
        <w:t xml:space="preserve">Have a week’s top recipe/user section, in the </w:t>
      </w:r>
      <w:r w:rsidR="000C2BEB" w:rsidRPr="00306E40">
        <w:rPr>
          <w:rFonts w:ascii="Calibri" w:eastAsia="Calibri" w:hAnsi="Calibri" w:cs="Calibri"/>
          <w:szCs w:val="24"/>
        </w:rPr>
        <w:t>home</w:t>
      </w:r>
      <w:r w:rsidRPr="00306E40">
        <w:rPr>
          <w:rFonts w:ascii="Calibri" w:eastAsia="Calibri" w:hAnsi="Calibri" w:cs="Calibri"/>
          <w:szCs w:val="24"/>
        </w:rPr>
        <w:t xml:space="preserve"> </w:t>
      </w:r>
      <w:r w:rsidR="000C2BEB" w:rsidRPr="00306E40">
        <w:rPr>
          <w:rFonts w:ascii="Calibri" w:eastAsia="Calibri" w:hAnsi="Calibri" w:cs="Calibri"/>
          <w:szCs w:val="24"/>
        </w:rPr>
        <w:t>page</w:t>
      </w:r>
    </w:p>
    <w:p w14:paraId="6834059F" w14:textId="0AFC1316" w:rsidR="00666B84" w:rsidRDefault="00666B84">
      <w:pPr>
        <w:spacing w:before="27"/>
        <w:ind w:left="460"/>
        <w:rPr>
          <w:rFonts w:ascii="Calibri" w:eastAsia="Calibri" w:hAnsi="Calibri" w:cs="Calibri"/>
          <w:sz w:val="24"/>
          <w:szCs w:val="24"/>
        </w:rPr>
      </w:pPr>
    </w:p>
    <w:p w14:paraId="0374EC64" w14:textId="18A806D7" w:rsidR="00666B84" w:rsidRDefault="00666B84" w:rsidP="00666B84">
      <w:pPr>
        <w:pStyle w:val="Heading2"/>
      </w:pPr>
      <w:bookmarkStart w:id="3" w:name="_Toc34983378"/>
      <w:r>
        <w:t>Desirable Features</w:t>
      </w:r>
      <w:bookmarkEnd w:id="3"/>
    </w:p>
    <w:p w14:paraId="787D1962" w14:textId="77777777" w:rsidR="00B74D18" w:rsidRDefault="00B74D18">
      <w:pPr>
        <w:spacing w:before="18" w:line="240" w:lineRule="exact"/>
        <w:rPr>
          <w:sz w:val="24"/>
          <w:szCs w:val="24"/>
        </w:rPr>
      </w:pPr>
    </w:p>
    <w:p w14:paraId="787D1963" w14:textId="77777777" w:rsidR="00B74D18" w:rsidRDefault="00954A0C">
      <w:pPr>
        <w:spacing w:line="259" w:lineRule="auto"/>
        <w:ind w:left="100" w:right="204"/>
        <w:rPr>
          <w:rFonts w:ascii="Calibri" w:eastAsia="Calibri" w:hAnsi="Calibri" w:cs="Calibri"/>
          <w:szCs w:val="22"/>
        </w:rPr>
      </w:pPr>
      <w:r>
        <w:rPr>
          <w:rFonts w:ascii="Calibri" w:eastAsia="Calibri" w:hAnsi="Calibri" w:cs="Calibri"/>
          <w:szCs w:val="22"/>
        </w:rPr>
        <w:t>To expand the app beyond what we outlined in the specification we have a list of desirable features that we could add as a future update. These include things like:</w:t>
      </w:r>
    </w:p>
    <w:p w14:paraId="787D1964" w14:textId="77777777" w:rsidR="00B74D18" w:rsidRDefault="00B74D18">
      <w:pPr>
        <w:spacing w:before="7" w:line="160" w:lineRule="exact"/>
        <w:rPr>
          <w:sz w:val="16"/>
          <w:szCs w:val="16"/>
        </w:rPr>
      </w:pPr>
    </w:p>
    <w:p w14:paraId="787D1966" w14:textId="77777777" w:rsidR="00B74D18" w:rsidRDefault="00954A0C" w:rsidP="00666B84">
      <w:pPr>
        <w:spacing w:before="26" w:line="360" w:lineRule="auto"/>
        <w:ind w:left="460"/>
        <w:rPr>
          <w:rFonts w:ascii="Calibri" w:eastAsia="Calibri" w:hAnsi="Calibri" w:cs="Calibri"/>
          <w:szCs w:val="22"/>
        </w:rPr>
      </w:pPr>
      <w:r>
        <w:rPr>
          <w:rFonts w:ascii="Verdana" w:eastAsia="Verdana" w:hAnsi="Verdana" w:cs="Verdana"/>
          <w:szCs w:val="22"/>
        </w:rPr>
        <w:t xml:space="preserve">•   </w:t>
      </w:r>
      <w:r>
        <w:rPr>
          <w:rFonts w:ascii="Calibri" w:eastAsia="Calibri" w:hAnsi="Calibri" w:cs="Calibri"/>
          <w:szCs w:val="22"/>
        </w:rPr>
        <w:t>A smarter way to input ingredients (using your phones camera)</w:t>
      </w:r>
    </w:p>
    <w:p w14:paraId="7B31F1BA" w14:textId="4613777D" w:rsidR="00306E40" w:rsidRDefault="00954A0C" w:rsidP="00306E40">
      <w:pPr>
        <w:tabs>
          <w:tab w:val="left" w:pos="820"/>
        </w:tabs>
        <w:spacing w:before="24" w:line="360" w:lineRule="auto"/>
        <w:ind w:left="820" w:right="220" w:hanging="360"/>
        <w:rPr>
          <w:rFonts w:ascii="Calibri" w:eastAsia="Calibri" w:hAnsi="Calibri" w:cs="Calibri"/>
          <w:szCs w:val="22"/>
        </w:rPr>
      </w:pPr>
      <w:r>
        <w:rPr>
          <w:rFonts w:ascii="Verdana" w:eastAsia="Verdana" w:hAnsi="Verdana" w:cs="Verdana"/>
          <w:szCs w:val="22"/>
        </w:rPr>
        <w:t>•</w:t>
      </w:r>
      <w:r>
        <w:rPr>
          <w:rFonts w:ascii="Verdana" w:eastAsia="Verdana" w:hAnsi="Verdana" w:cs="Verdana"/>
          <w:szCs w:val="22"/>
        </w:rPr>
        <w:tab/>
      </w:r>
      <w:r>
        <w:rPr>
          <w:rFonts w:ascii="Calibri" w:eastAsia="Calibri" w:hAnsi="Calibri" w:cs="Calibri"/>
          <w:szCs w:val="22"/>
        </w:rPr>
        <w:t>A feature that allows users to get suggestions on how to swap certain foods in their diet for healthy alternatives.</w:t>
      </w:r>
    </w:p>
    <w:p w14:paraId="787D1968" w14:textId="77777777" w:rsidR="00B74D18" w:rsidRDefault="00B74D18">
      <w:pPr>
        <w:spacing w:before="3" w:line="160" w:lineRule="exact"/>
        <w:rPr>
          <w:sz w:val="16"/>
          <w:szCs w:val="16"/>
        </w:rPr>
      </w:pPr>
    </w:p>
    <w:p w14:paraId="15C3A66E" w14:textId="7BAE547E" w:rsidR="00666B84" w:rsidRPr="00666B84" w:rsidRDefault="00954A0C" w:rsidP="00666B84">
      <w:pPr>
        <w:pStyle w:val="Heading2"/>
      </w:pPr>
      <w:bookmarkStart w:id="4" w:name="_Toc34983379"/>
      <w:r>
        <w:t xml:space="preserve">Specification </w:t>
      </w:r>
      <w:r w:rsidR="00F23175">
        <w:t>C</w:t>
      </w:r>
      <w:r>
        <w:t>hanges</w:t>
      </w:r>
      <w:bookmarkEnd w:id="4"/>
    </w:p>
    <w:p w14:paraId="787D196A" w14:textId="77777777" w:rsidR="00B74D18" w:rsidRDefault="00B74D18">
      <w:pPr>
        <w:spacing w:before="3" w:line="180" w:lineRule="exact"/>
        <w:rPr>
          <w:sz w:val="18"/>
          <w:szCs w:val="18"/>
        </w:rPr>
      </w:pPr>
    </w:p>
    <w:p w14:paraId="787D196B" w14:textId="77777777" w:rsidR="00B74D18" w:rsidRDefault="00954A0C">
      <w:pPr>
        <w:spacing w:line="258" w:lineRule="auto"/>
        <w:ind w:left="100" w:right="179"/>
        <w:rPr>
          <w:rFonts w:ascii="Calibri" w:eastAsia="Calibri" w:hAnsi="Calibri" w:cs="Calibri"/>
          <w:szCs w:val="22"/>
        </w:rPr>
        <w:sectPr w:rsidR="00B74D18" w:rsidSect="001D7D1A">
          <w:headerReference w:type="default" r:id="rId7"/>
          <w:footerReference w:type="default" r:id="rId8"/>
          <w:pgSz w:w="11920" w:h="16840"/>
          <w:pgMar w:top="960" w:right="1320" w:bottom="280" w:left="1340" w:header="751" w:footer="1100" w:gutter="0"/>
          <w:pgNumType w:start="0"/>
          <w:cols w:space="720"/>
        </w:sectPr>
      </w:pPr>
      <w:r>
        <w:rPr>
          <w:rFonts w:ascii="Calibri" w:eastAsia="Calibri" w:hAnsi="Calibri" w:cs="Calibri"/>
          <w:szCs w:val="22"/>
        </w:rPr>
        <w:t>As we were planning the development phase, we decided it would be a good idea to make the app start on the login page instead of the home page as we said in the specifications. The reason for this change is that there is not much a user can do on the app if they are not registered.</w:t>
      </w:r>
    </w:p>
    <w:p w14:paraId="787D196C" w14:textId="77777777" w:rsidR="00B74D18" w:rsidRDefault="00B74D18">
      <w:pPr>
        <w:spacing w:line="200" w:lineRule="exact"/>
      </w:pPr>
    </w:p>
    <w:p w14:paraId="787D196D" w14:textId="77777777" w:rsidR="00B74D18" w:rsidRDefault="00B74D18">
      <w:pPr>
        <w:spacing w:before="13" w:line="260" w:lineRule="exact"/>
        <w:rPr>
          <w:sz w:val="26"/>
          <w:szCs w:val="26"/>
        </w:rPr>
      </w:pPr>
    </w:p>
    <w:p w14:paraId="787D196E" w14:textId="074CCCBE" w:rsidR="00B74D18" w:rsidRDefault="00954A0C" w:rsidP="00F913DC">
      <w:pPr>
        <w:pStyle w:val="Heading1"/>
      </w:pPr>
      <w:bookmarkStart w:id="5" w:name="_Toc34983380"/>
      <w:r>
        <w:rPr>
          <w:w w:val="99"/>
        </w:rPr>
        <w:t>Interaction</w:t>
      </w:r>
      <w:r>
        <w:t xml:space="preserve"> </w:t>
      </w:r>
      <w:r w:rsidR="00743D61">
        <w:rPr>
          <w:w w:val="99"/>
        </w:rPr>
        <w:t>C</w:t>
      </w:r>
      <w:r>
        <w:rPr>
          <w:w w:val="99"/>
        </w:rPr>
        <w:t>hart</w:t>
      </w:r>
      <w:bookmarkEnd w:id="5"/>
    </w:p>
    <w:p w14:paraId="787D196F" w14:textId="77777777" w:rsidR="00B74D18" w:rsidRDefault="00B74D18">
      <w:pPr>
        <w:spacing w:line="200" w:lineRule="exact"/>
      </w:pPr>
    </w:p>
    <w:p w14:paraId="787D1970" w14:textId="77777777" w:rsidR="00B74D18" w:rsidRDefault="00B74D18">
      <w:pPr>
        <w:spacing w:line="200" w:lineRule="exact"/>
      </w:pPr>
    </w:p>
    <w:p w14:paraId="787D1971" w14:textId="77777777" w:rsidR="00B74D18" w:rsidRDefault="00B74D18">
      <w:pPr>
        <w:spacing w:line="200" w:lineRule="exact"/>
      </w:pPr>
    </w:p>
    <w:p w14:paraId="787D1972" w14:textId="77777777" w:rsidR="00B74D18" w:rsidRDefault="00B74D18">
      <w:pPr>
        <w:spacing w:line="200" w:lineRule="exact"/>
      </w:pPr>
    </w:p>
    <w:p w14:paraId="787D1973" w14:textId="77777777" w:rsidR="00B74D18" w:rsidRDefault="00B74D18">
      <w:pPr>
        <w:spacing w:before="12" w:line="280" w:lineRule="exact"/>
        <w:rPr>
          <w:sz w:val="28"/>
          <w:szCs w:val="28"/>
        </w:rPr>
      </w:pPr>
    </w:p>
    <w:p w14:paraId="787D1974" w14:textId="77777777" w:rsidR="00B74D18" w:rsidRDefault="006F77CD">
      <w:pPr>
        <w:spacing w:line="259" w:lineRule="auto"/>
        <w:ind w:left="100" w:right="7415"/>
        <w:rPr>
          <w:rFonts w:ascii="Calibri" w:eastAsia="Calibri" w:hAnsi="Calibri" w:cs="Calibri"/>
          <w:szCs w:val="22"/>
        </w:rPr>
      </w:pPr>
      <w:r>
        <w:rPr>
          <w:rFonts w:ascii="Times New Roman" w:hAnsi="Times New Roman"/>
          <w:sz w:val="20"/>
        </w:rPr>
        <w:pict w14:anchorId="787D1D07">
          <v:group id="_x0000_s1770" style="position:absolute;left:0;text-align:left;margin-left:173.8pt;margin-top:-39pt;width:355.5pt;height:572.2pt;z-index:-251673088;mso-position-horizontal-relative:page" coordorigin="3476,-780" coordsize="7110,11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72" type="#_x0000_t75" style="position:absolute;left:3476;top:-780;width:6978;height:6036">
              <v:imagedata r:id="rId9" o:title=""/>
            </v:shape>
            <v:shape id="_x0000_s1771" type="#_x0000_t75" style="position:absolute;left:3597;top:4173;width:6989;height:6491">
              <v:imagedata r:id="rId10" o:title=""/>
            </v:shape>
            <w10:wrap anchorx="page"/>
          </v:group>
        </w:pict>
      </w:r>
      <w:r w:rsidR="00954A0C">
        <w:rPr>
          <w:rFonts w:ascii="Calibri" w:eastAsia="Calibri" w:hAnsi="Calibri" w:cs="Calibri"/>
          <w:szCs w:val="22"/>
        </w:rPr>
        <w:t>Registration, password recovery and login.</w:t>
      </w:r>
    </w:p>
    <w:p w14:paraId="787D1975" w14:textId="77777777" w:rsidR="00B74D18" w:rsidRDefault="00B74D18">
      <w:pPr>
        <w:spacing w:before="2" w:line="100" w:lineRule="exact"/>
        <w:rPr>
          <w:sz w:val="11"/>
          <w:szCs w:val="11"/>
        </w:rPr>
      </w:pPr>
    </w:p>
    <w:p w14:paraId="787D1976" w14:textId="77777777" w:rsidR="00B74D18" w:rsidRDefault="00B74D18">
      <w:pPr>
        <w:spacing w:line="200" w:lineRule="exact"/>
      </w:pPr>
    </w:p>
    <w:p w14:paraId="787D1977" w14:textId="77777777" w:rsidR="00B74D18" w:rsidRDefault="00B74D18">
      <w:pPr>
        <w:spacing w:line="200" w:lineRule="exact"/>
      </w:pPr>
    </w:p>
    <w:p w14:paraId="787D1978" w14:textId="77777777" w:rsidR="00B74D18" w:rsidRDefault="00B74D18">
      <w:pPr>
        <w:spacing w:line="200" w:lineRule="exact"/>
      </w:pPr>
    </w:p>
    <w:p w14:paraId="787D1979" w14:textId="77777777" w:rsidR="00B74D18" w:rsidRDefault="00B74D18">
      <w:pPr>
        <w:spacing w:line="200" w:lineRule="exact"/>
      </w:pPr>
    </w:p>
    <w:p w14:paraId="787D197A" w14:textId="77777777" w:rsidR="00B74D18" w:rsidRDefault="00B74D18">
      <w:pPr>
        <w:spacing w:line="200" w:lineRule="exact"/>
      </w:pPr>
    </w:p>
    <w:p w14:paraId="787D197B" w14:textId="77777777" w:rsidR="00B74D18" w:rsidRDefault="00B74D18">
      <w:pPr>
        <w:spacing w:line="200" w:lineRule="exact"/>
      </w:pPr>
    </w:p>
    <w:p w14:paraId="787D197C" w14:textId="77777777" w:rsidR="00B74D18" w:rsidRDefault="00B74D18">
      <w:pPr>
        <w:spacing w:line="200" w:lineRule="exact"/>
      </w:pPr>
    </w:p>
    <w:p w14:paraId="787D197D" w14:textId="77777777" w:rsidR="00B74D18" w:rsidRDefault="00B74D18">
      <w:pPr>
        <w:spacing w:line="200" w:lineRule="exact"/>
      </w:pPr>
    </w:p>
    <w:p w14:paraId="787D197E" w14:textId="77777777" w:rsidR="00B74D18" w:rsidRDefault="00B74D18">
      <w:pPr>
        <w:spacing w:line="200" w:lineRule="exact"/>
      </w:pPr>
    </w:p>
    <w:p w14:paraId="787D197F" w14:textId="77777777" w:rsidR="00B74D18" w:rsidRDefault="00B74D18">
      <w:pPr>
        <w:spacing w:line="200" w:lineRule="exact"/>
      </w:pPr>
    </w:p>
    <w:p w14:paraId="787D1980" w14:textId="77777777" w:rsidR="00B74D18" w:rsidRDefault="00B74D18">
      <w:pPr>
        <w:spacing w:line="200" w:lineRule="exact"/>
      </w:pPr>
    </w:p>
    <w:p w14:paraId="787D1981" w14:textId="77777777" w:rsidR="00B74D18" w:rsidRDefault="00B74D18">
      <w:pPr>
        <w:spacing w:line="200" w:lineRule="exact"/>
      </w:pPr>
    </w:p>
    <w:p w14:paraId="787D1982" w14:textId="77777777" w:rsidR="00B74D18" w:rsidRDefault="00B74D18">
      <w:pPr>
        <w:spacing w:line="200" w:lineRule="exact"/>
      </w:pPr>
    </w:p>
    <w:p w14:paraId="787D1983" w14:textId="77777777" w:rsidR="00B74D18" w:rsidRDefault="00B74D18">
      <w:pPr>
        <w:spacing w:line="200" w:lineRule="exact"/>
      </w:pPr>
    </w:p>
    <w:p w14:paraId="787D1984" w14:textId="77777777" w:rsidR="00B74D18" w:rsidRDefault="00B74D18">
      <w:pPr>
        <w:spacing w:line="200" w:lineRule="exact"/>
      </w:pPr>
    </w:p>
    <w:p w14:paraId="787D1985" w14:textId="77777777" w:rsidR="00B74D18" w:rsidRDefault="00B74D18">
      <w:pPr>
        <w:spacing w:line="200" w:lineRule="exact"/>
      </w:pPr>
    </w:p>
    <w:p w14:paraId="4EA0D2C3" w14:textId="77777777" w:rsidR="00B74D18" w:rsidRDefault="00954A0C">
      <w:pPr>
        <w:spacing w:line="259" w:lineRule="auto"/>
        <w:ind w:left="100" w:right="7711"/>
        <w:rPr>
          <w:rFonts w:ascii="Calibri" w:eastAsia="Calibri" w:hAnsi="Calibri" w:cs="Calibri"/>
          <w:szCs w:val="22"/>
        </w:rPr>
      </w:pPr>
      <w:r>
        <w:rPr>
          <w:rFonts w:ascii="Calibri" w:eastAsia="Calibri" w:hAnsi="Calibri" w:cs="Calibri"/>
          <w:szCs w:val="22"/>
        </w:rPr>
        <w:t>Add remove ingredients and recipes.</w:t>
      </w:r>
    </w:p>
    <w:p w14:paraId="5DFCEA49" w14:textId="77777777" w:rsidR="00A173F9" w:rsidRDefault="00A173F9">
      <w:pPr>
        <w:spacing w:line="259" w:lineRule="auto"/>
        <w:ind w:left="100" w:right="7711"/>
        <w:rPr>
          <w:rFonts w:ascii="Calibri" w:eastAsia="Calibri" w:hAnsi="Calibri" w:cs="Calibri"/>
          <w:szCs w:val="22"/>
        </w:rPr>
      </w:pPr>
    </w:p>
    <w:p w14:paraId="17FEF558" w14:textId="77777777" w:rsidR="00A173F9" w:rsidRDefault="00A173F9">
      <w:pPr>
        <w:spacing w:line="259" w:lineRule="auto"/>
        <w:ind w:left="100" w:right="7711"/>
        <w:rPr>
          <w:rFonts w:ascii="Calibri" w:eastAsia="Calibri" w:hAnsi="Calibri" w:cs="Calibri"/>
          <w:szCs w:val="22"/>
        </w:rPr>
      </w:pPr>
    </w:p>
    <w:p w14:paraId="27FEDE52" w14:textId="77777777" w:rsidR="00A173F9" w:rsidRDefault="00A173F9">
      <w:pPr>
        <w:spacing w:line="259" w:lineRule="auto"/>
        <w:ind w:left="100" w:right="7711"/>
        <w:rPr>
          <w:rFonts w:ascii="Calibri" w:eastAsia="Calibri" w:hAnsi="Calibri" w:cs="Calibri"/>
          <w:szCs w:val="22"/>
        </w:rPr>
      </w:pPr>
    </w:p>
    <w:p w14:paraId="5F9AECC2" w14:textId="77777777" w:rsidR="00A173F9" w:rsidRDefault="00A173F9">
      <w:pPr>
        <w:spacing w:line="259" w:lineRule="auto"/>
        <w:ind w:left="100" w:right="7711"/>
        <w:rPr>
          <w:rFonts w:ascii="Calibri" w:eastAsia="Calibri" w:hAnsi="Calibri" w:cs="Calibri"/>
          <w:szCs w:val="22"/>
        </w:rPr>
      </w:pPr>
    </w:p>
    <w:p w14:paraId="36D381C1" w14:textId="77777777" w:rsidR="00A173F9" w:rsidRDefault="00A173F9">
      <w:pPr>
        <w:spacing w:line="259" w:lineRule="auto"/>
        <w:ind w:left="100" w:right="7711"/>
        <w:rPr>
          <w:rFonts w:ascii="Calibri" w:eastAsia="Calibri" w:hAnsi="Calibri" w:cs="Calibri"/>
          <w:szCs w:val="22"/>
        </w:rPr>
      </w:pPr>
    </w:p>
    <w:p w14:paraId="1D1485E3" w14:textId="77777777" w:rsidR="00A173F9" w:rsidRDefault="00A173F9">
      <w:pPr>
        <w:spacing w:line="259" w:lineRule="auto"/>
        <w:ind w:left="100" w:right="7711"/>
        <w:rPr>
          <w:rFonts w:ascii="Calibri" w:eastAsia="Calibri" w:hAnsi="Calibri" w:cs="Calibri"/>
          <w:szCs w:val="22"/>
        </w:rPr>
      </w:pPr>
    </w:p>
    <w:p w14:paraId="2044DB5D" w14:textId="77777777" w:rsidR="00A173F9" w:rsidRDefault="00A173F9">
      <w:pPr>
        <w:spacing w:line="259" w:lineRule="auto"/>
        <w:ind w:left="100" w:right="7711"/>
        <w:rPr>
          <w:rFonts w:ascii="Calibri" w:eastAsia="Calibri" w:hAnsi="Calibri" w:cs="Calibri"/>
          <w:szCs w:val="22"/>
        </w:rPr>
      </w:pPr>
    </w:p>
    <w:p w14:paraId="7B27A9D1" w14:textId="77777777" w:rsidR="00A173F9" w:rsidRDefault="00A173F9">
      <w:pPr>
        <w:spacing w:line="259" w:lineRule="auto"/>
        <w:ind w:left="100" w:right="7711"/>
        <w:rPr>
          <w:rFonts w:ascii="Calibri" w:eastAsia="Calibri" w:hAnsi="Calibri" w:cs="Calibri"/>
          <w:szCs w:val="22"/>
        </w:rPr>
      </w:pPr>
    </w:p>
    <w:p w14:paraId="1CC7DB30" w14:textId="77777777" w:rsidR="00A173F9" w:rsidRDefault="00A173F9">
      <w:pPr>
        <w:spacing w:line="259" w:lineRule="auto"/>
        <w:ind w:left="100" w:right="7711"/>
        <w:rPr>
          <w:rFonts w:ascii="Calibri" w:eastAsia="Calibri" w:hAnsi="Calibri" w:cs="Calibri"/>
          <w:szCs w:val="22"/>
        </w:rPr>
      </w:pPr>
    </w:p>
    <w:p w14:paraId="74791486" w14:textId="77777777" w:rsidR="00A173F9" w:rsidRDefault="00A173F9">
      <w:pPr>
        <w:spacing w:line="259" w:lineRule="auto"/>
        <w:ind w:left="100" w:right="7711"/>
        <w:rPr>
          <w:rFonts w:ascii="Calibri" w:eastAsia="Calibri" w:hAnsi="Calibri" w:cs="Calibri"/>
          <w:szCs w:val="22"/>
        </w:rPr>
      </w:pPr>
    </w:p>
    <w:p w14:paraId="21111282" w14:textId="77777777" w:rsidR="00A173F9" w:rsidRDefault="00A173F9">
      <w:pPr>
        <w:spacing w:line="259" w:lineRule="auto"/>
        <w:ind w:left="100" w:right="7711"/>
        <w:rPr>
          <w:rFonts w:ascii="Calibri" w:eastAsia="Calibri" w:hAnsi="Calibri" w:cs="Calibri"/>
          <w:szCs w:val="22"/>
        </w:rPr>
      </w:pPr>
    </w:p>
    <w:p w14:paraId="4090872F" w14:textId="77777777" w:rsidR="00A173F9" w:rsidRDefault="00A173F9">
      <w:pPr>
        <w:spacing w:line="259" w:lineRule="auto"/>
        <w:ind w:left="100" w:right="7711"/>
        <w:rPr>
          <w:rFonts w:ascii="Calibri" w:eastAsia="Calibri" w:hAnsi="Calibri" w:cs="Calibri"/>
          <w:szCs w:val="22"/>
        </w:rPr>
      </w:pPr>
    </w:p>
    <w:p w14:paraId="04D98500" w14:textId="77777777" w:rsidR="00A173F9" w:rsidRDefault="00A173F9">
      <w:pPr>
        <w:spacing w:line="259" w:lineRule="auto"/>
        <w:ind w:left="100" w:right="7711"/>
        <w:rPr>
          <w:rFonts w:ascii="Calibri" w:eastAsia="Calibri" w:hAnsi="Calibri" w:cs="Calibri"/>
          <w:szCs w:val="22"/>
        </w:rPr>
      </w:pPr>
    </w:p>
    <w:p w14:paraId="73092553" w14:textId="77777777" w:rsidR="00A173F9" w:rsidRDefault="00A173F9">
      <w:pPr>
        <w:spacing w:line="259" w:lineRule="auto"/>
        <w:ind w:left="100" w:right="7711"/>
        <w:rPr>
          <w:rFonts w:ascii="Calibri" w:eastAsia="Calibri" w:hAnsi="Calibri" w:cs="Calibri"/>
          <w:szCs w:val="22"/>
        </w:rPr>
      </w:pPr>
    </w:p>
    <w:p w14:paraId="66439F91" w14:textId="77777777" w:rsidR="00A173F9" w:rsidRDefault="00A173F9">
      <w:pPr>
        <w:spacing w:line="259" w:lineRule="auto"/>
        <w:ind w:left="100" w:right="7711"/>
        <w:rPr>
          <w:rFonts w:ascii="Calibri" w:eastAsia="Calibri" w:hAnsi="Calibri" w:cs="Calibri"/>
          <w:szCs w:val="22"/>
        </w:rPr>
      </w:pPr>
    </w:p>
    <w:p w14:paraId="73E934AE" w14:textId="77777777" w:rsidR="00A173F9" w:rsidRDefault="00A173F9">
      <w:pPr>
        <w:spacing w:line="259" w:lineRule="auto"/>
        <w:ind w:left="100" w:right="7711"/>
        <w:rPr>
          <w:rFonts w:ascii="Calibri" w:eastAsia="Calibri" w:hAnsi="Calibri" w:cs="Calibri"/>
          <w:szCs w:val="22"/>
        </w:rPr>
      </w:pPr>
    </w:p>
    <w:p w14:paraId="3B7C7343" w14:textId="77777777" w:rsidR="00A173F9" w:rsidRDefault="00A173F9">
      <w:pPr>
        <w:spacing w:line="259" w:lineRule="auto"/>
        <w:ind w:left="100" w:right="7711"/>
        <w:rPr>
          <w:rFonts w:ascii="Calibri" w:eastAsia="Calibri" w:hAnsi="Calibri" w:cs="Calibri"/>
          <w:szCs w:val="22"/>
        </w:rPr>
      </w:pPr>
    </w:p>
    <w:p w14:paraId="3A9D7819" w14:textId="77777777" w:rsidR="00A173F9" w:rsidRDefault="00A173F9">
      <w:pPr>
        <w:spacing w:line="259" w:lineRule="auto"/>
        <w:ind w:left="100" w:right="7711"/>
        <w:rPr>
          <w:rFonts w:ascii="Calibri" w:eastAsia="Calibri" w:hAnsi="Calibri" w:cs="Calibri"/>
          <w:szCs w:val="22"/>
        </w:rPr>
      </w:pPr>
    </w:p>
    <w:p w14:paraId="3769EF3E" w14:textId="77777777" w:rsidR="00A173F9" w:rsidRDefault="00A173F9">
      <w:pPr>
        <w:spacing w:line="259" w:lineRule="auto"/>
        <w:ind w:left="100" w:right="7711"/>
        <w:rPr>
          <w:rFonts w:ascii="Calibri" w:eastAsia="Calibri" w:hAnsi="Calibri" w:cs="Calibri"/>
          <w:szCs w:val="22"/>
        </w:rPr>
      </w:pPr>
    </w:p>
    <w:p w14:paraId="4196B98E" w14:textId="77777777" w:rsidR="00A173F9" w:rsidRDefault="00A173F9">
      <w:pPr>
        <w:spacing w:line="259" w:lineRule="auto"/>
        <w:ind w:left="100" w:right="7711"/>
        <w:rPr>
          <w:rFonts w:ascii="Calibri" w:eastAsia="Calibri" w:hAnsi="Calibri" w:cs="Calibri"/>
          <w:szCs w:val="22"/>
        </w:rPr>
      </w:pPr>
    </w:p>
    <w:p w14:paraId="55411AAA" w14:textId="2EA95030" w:rsidR="00A173F9" w:rsidRDefault="00A173F9">
      <w:pPr>
        <w:spacing w:line="259" w:lineRule="auto"/>
        <w:ind w:left="100" w:right="7711"/>
        <w:rPr>
          <w:rFonts w:ascii="Calibri" w:eastAsia="Calibri" w:hAnsi="Calibri" w:cs="Calibri"/>
          <w:szCs w:val="22"/>
        </w:rPr>
      </w:pPr>
    </w:p>
    <w:p w14:paraId="0FB9C45C" w14:textId="437EDAF8" w:rsidR="00A173F9" w:rsidRDefault="00BD28B4">
      <w:pPr>
        <w:spacing w:line="259" w:lineRule="auto"/>
        <w:ind w:left="100" w:right="7711"/>
        <w:rPr>
          <w:rFonts w:ascii="Calibri" w:eastAsia="Calibri" w:hAnsi="Calibri" w:cs="Calibri"/>
          <w:szCs w:val="22"/>
        </w:rPr>
      </w:pPr>
      <w:r>
        <w:rPr>
          <w:rFonts w:ascii="Calibri" w:eastAsia="Calibri" w:hAnsi="Calibri" w:cs="Calibri"/>
          <w:noProof/>
          <w:szCs w:val="22"/>
          <w:lang w:val="en-GB" w:eastAsia="en-GB"/>
        </w:rPr>
        <mc:AlternateContent>
          <mc:Choice Requires="wps">
            <w:drawing>
              <wp:anchor distT="0" distB="0" distL="114300" distR="114300" simplePos="0" relativeHeight="251667968" behindDoc="0" locked="0" layoutInCell="1" allowOverlap="1" wp14:anchorId="357083B1" wp14:editId="0558DC26">
                <wp:simplePos x="0" y="0"/>
                <wp:positionH relativeFrom="margin">
                  <wp:posOffset>-402168</wp:posOffset>
                </wp:positionH>
                <wp:positionV relativeFrom="paragraph">
                  <wp:posOffset>145415</wp:posOffset>
                </wp:positionV>
                <wp:extent cx="6663267" cy="423333"/>
                <wp:effectExtent l="0" t="0" r="23495" b="15240"/>
                <wp:wrapNone/>
                <wp:docPr id="9" name="Text Box 9"/>
                <wp:cNvGraphicFramePr/>
                <a:graphic xmlns:a="http://schemas.openxmlformats.org/drawingml/2006/main">
                  <a:graphicData uri="http://schemas.microsoft.com/office/word/2010/wordprocessingShape">
                    <wps:wsp>
                      <wps:cNvSpPr txBox="1"/>
                      <wps:spPr>
                        <a:xfrm>
                          <a:off x="0" y="0"/>
                          <a:ext cx="6663267" cy="423333"/>
                        </a:xfrm>
                        <a:prstGeom prst="rect">
                          <a:avLst/>
                        </a:prstGeom>
                        <a:solidFill>
                          <a:schemeClr val="lt1"/>
                        </a:solidFill>
                        <a:ln w="6350">
                          <a:solidFill>
                            <a:prstClr val="black"/>
                          </a:solidFill>
                        </a:ln>
                      </wps:spPr>
                      <wps:txbx>
                        <w:txbxContent>
                          <w:p w14:paraId="22A4CA82" w14:textId="1EA7154D" w:rsidR="006F77CD" w:rsidRDefault="006F77CD" w:rsidP="005D5556">
                            <w:r>
                              <w:t>These diagrams show the interactions of the user with the app and how their actions would affect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083B1" id="Text Box 9" o:spid="_x0000_s1030" type="#_x0000_t202" style="position:absolute;left:0;text-align:left;margin-left:-31.65pt;margin-top:11.45pt;width:524.65pt;height:33.3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" fillcolor="white [3201]" strokeweight=".5pt">
                <v:textbox>
                  <w:txbxContent>
                    <w:p w14:paraId="22A4CA82" w14:textId="1EA7154D" w:rsidR="006F77CD" w:rsidRDefault="006F77CD" w:rsidP="005D5556">
                      <w:r>
                        <w:t>These diagrams show the interactions of the user with the app and how their actions would affect the database.</w:t>
                      </w:r>
                    </w:p>
                  </w:txbxContent>
                </v:textbox>
                <w10:wrap anchorx="margin"/>
              </v:shape>
            </w:pict>
          </mc:Fallback>
        </mc:AlternateContent>
      </w:r>
    </w:p>
    <w:p w14:paraId="787D1986" w14:textId="5D0CA677" w:rsidR="00A173F9" w:rsidRDefault="00A173F9">
      <w:pPr>
        <w:spacing w:line="259" w:lineRule="auto"/>
        <w:ind w:left="100" w:right="7711"/>
        <w:rPr>
          <w:rFonts w:ascii="Calibri" w:eastAsia="Calibri" w:hAnsi="Calibri" w:cs="Calibri"/>
          <w:szCs w:val="22"/>
        </w:rPr>
      </w:pPr>
    </w:p>
    <w:p w14:paraId="0F754B0C" w14:textId="215B37F8" w:rsidR="00A173F9" w:rsidRDefault="00A173F9">
      <w:pPr>
        <w:rPr>
          <w:rFonts w:ascii="Calibri" w:eastAsia="Calibri" w:hAnsi="Calibri" w:cs="Calibri"/>
          <w:szCs w:val="22"/>
        </w:rPr>
      </w:pPr>
      <w:r>
        <w:rPr>
          <w:rFonts w:ascii="Calibri" w:eastAsia="Calibri" w:hAnsi="Calibri" w:cs="Calibri"/>
          <w:szCs w:val="22"/>
        </w:rPr>
        <w:br w:type="page"/>
      </w:r>
    </w:p>
    <w:p w14:paraId="1D60723F" w14:textId="1F94E73B" w:rsidR="004F31E0" w:rsidRDefault="004F31E0">
      <w:pPr>
        <w:spacing w:line="259" w:lineRule="auto"/>
        <w:ind w:left="100" w:right="7711"/>
        <w:rPr>
          <w:rFonts w:ascii="Calibri" w:eastAsia="Calibri" w:hAnsi="Calibri" w:cs="Calibri"/>
          <w:szCs w:val="22"/>
        </w:rPr>
      </w:pPr>
    </w:p>
    <w:p w14:paraId="2C9D67F8" w14:textId="77777777" w:rsidR="00820849" w:rsidRDefault="00342ACA" w:rsidP="00F913DC">
      <w:pPr>
        <w:pStyle w:val="Heading1"/>
      </w:pPr>
      <w:bookmarkStart w:id="6" w:name="_Toc34983381"/>
      <w:r>
        <w:t>UML Use Case Diagram</w:t>
      </w:r>
      <w:r w:rsidR="00BF3BF4">
        <w:t xml:space="preserve"> (Main Features)</w:t>
      </w:r>
      <w:bookmarkEnd w:id="6"/>
    </w:p>
    <w:p w14:paraId="2E7791DC" w14:textId="66242086" w:rsidR="004F31E0" w:rsidRDefault="00820849" w:rsidP="00820849">
      <w:pPr>
        <w:rPr>
          <w:rFonts w:eastAsia="Calibri"/>
        </w:rPr>
      </w:pPr>
      <w:r w:rsidRPr="00491C24">
        <w:rPr>
          <w:noProof/>
          <w:lang w:val="en-GB" w:eastAsia="en-GB"/>
        </w:rPr>
        <w:drawing>
          <wp:anchor distT="0" distB="0" distL="114300" distR="114300" simplePos="0" relativeHeight="251668992" behindDoc="0" locked="0" layoutInCell="1" allowOverlap="1" wp14:anchorId="6DB324D4" wp14:editId="6904FA2A">
            <wp:simplePos x="0" y="0"/>
            <wp:positionH relativeFrom="margin">
              <wp:posOffset>-783590</wp:posOffset>
            </wp:positionH>
            <wp:positionV relativeFrom="paragraph">
              <wp:posOffset>207010</wp:posOffset>
            </wp:positionV>
            <wp:extent cx="7298055" cy="46710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298055" cy="4671060"/>
                    </a:xfrm>
                    <a:prstGeom prst="rect">
                      <a:avLst/>
                    </a:prstGeom>
                  </pic:spPr>
                </pic:pic>
              </a:graphicData>
            </a:graphic>
            <wp14:sizeRelH relativeFrom="margin">
              <wp14:pctWidth>0</wp14:pctWidth>
            </wp14:sizeRelH>
            <wp14:sizeRelV relativeFrom="margin">
              <wp14:pctHeight>0</wp14:pctHeight>
            </wp14:sizeRelV>
          </wp:anchor>
        </w:drawing>
      </w:r>
    </w:p>
    <w:p w14:paraId="304B465D" w14:textId="2BC0EEF5" w:rsidR="00A173F9" w:rsidRDefault="00A173F9" w:rsidP="009B4BF4">
      <w:pPr>
        <w:spacing w:line="259" w:lineRule="auto"/>
        <w:ind w:right="7711"/>
        <w:rPr>
          <w:rFonts w:ascii="Calibri" w:eastAsia="Calibri" w:hAnsi="Calibri" w:cs="Calibri"/>
          <w:szCs w:val="22"/>
        </w:rPr>
      </w:pPr>
    </w:p>
    <w:p w14:paraId="32BAF92A" w14:textId="49F585A4" w:rsidR="009E5E54" w:rsidRDefault="009E5E54" w:rsidP="009B4BF4">
      <w:pPr>
        <w:spacing w:line="259" w:lineRule="auto"/>
        <w:ind w:right="7711"/>
        <w:rPr>
          <w:rFonts w:ascii="Calibri" w:eastAsia="Calibri" w:hAnsi="Calibri" w:cs="Calibri"/>
          <w:szCs w:val="22"/>
        </w:rPr>
      </w:pPr>
    </w:p>
    <w:p w14:paraId="6B14C60F" w14:textId="16FF135B" w:rsidR="009E5E54" w:rsidRDefault="009E5E54" w:rsidP="009B4BF4">
      <w:pPr>
        <w:spacing w:line="259" w:lineRule="auto"/>
        <w:ind w:right="7711"/>
        <w:rPr>
          <w:rFonts w:ascii="Calibri" w:eastAsia="Calibri" w:hAnsi="Calibri" w:cs="Calibri"/>
          <w:szCs w:val="22"/>
        </w:rPr>
      </w:pPr>
    </w:p>
    <w:p w14:paraId="52963EBB" w14:textId="202FE43D" w:rsidR="009E5E54" w:rsidRDefault="00D45B99" w:rsidP="009B4BF4">
      <w:pPr>
        <w:spacing w:line="259" w:lineRule="auto"/>
        <w:ind w:right="7711"/>
        <w:rPr>
          <w:rFonts w:ascii="Calibri" w:eastAsia="Calibri" w:hAnsi="Calibri" w:cs="Calibri"/>
          <w:szCs w:val="22"/>
        </w:rPr>
      </w:pPr>
      <w:r>
        <w:rPr>
          <w:rFonts w:ascii="Calibri" w:eastAsia="Calibri" w:hAnsi="Calibri" w:cs="Calibri"/>
          <w:noProof/>
          <w:szCs w:val="22"/>
          <w:lang w:val="en-GB" w:eastAsia="en-GB"/>
        </w:rPr>
        <mc:AlternateContent>
          <mc:Choice Requires="wps">
            <w:drawing>
              <wp:anchor distT="0" distB="0" distL="114300" distR="114300" simplePos="0" relativeHeight="251670016" behindDoc="0" locked="0" layoutInCell="1" allowOverlap="1" wp14:anchorId="742E91E0" wp14:editId="3EEE28FA">
                <wp:simplePos x="0" y="0"/>
                <wp:positionH relativeFrom="margin">
                  <wp:align>left</wp:align>
                </wp:positionH>
                <wp:positionV relativeFrom="paragraph">
                  <wp:posOffset>177165</wp:posOffset>
                </wp:positionV>
                <wp:extent cx="3403600" cy="270933"/>
                <wp:effectExtent l="0" t="0" r="25400" b="15240"/>
                <wp:wrapNone/>
                <wp:docPr id="8" name="Text Box 8"/>
                <wp:cNvGraphicFramePr/>
                <a:graphic xmlns:a="http://schemas.openxmlformats.org/drawingml/2006/main">
                  <a:graphicData uri="http://schemas.microsoft.com/office/word/2010/wordprocessingShape">
                    <wps:wsp>
                      <wps:cNvSpPr txBox="1"/>
                      <wps:spPr>
                        <a:xfrm>
                          <a:off x="0" y="0"/>
                          <a:ext cx="3403600" cy="270933"/>
                        </a:xfrm>
                        <a:prstGeom prst="rect">
                          <a:avLst/>
                        </a:prstGeom>
                        <a:solidFill>
                          <a:schemeClr val="lt1"/>
                        </a:solidFill>
                        <a:ln w="6350">
                          <a:solidFill>
                            <a:prstClr val="black"/>
                          </a:solidFill>
                        </a:ln>
                      </wps:spPr>
                      <wps:txbx>
                        <w:txbxContent>
                          <w:p w14:paraId="6D05CB4B" w14:textId="5A94867D" w:rsidR="006F77CD" w:rsidRDefault="006F77CD">
                            <w:r>
                              <w:t>These use cases have been described on the next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E91E0" id="Text Box 8" o:spid="_x0000_s1031" type="#_x0000_t202" style="position:absolute;margin-left:0;margin-top:13.95pt;width:268pt;height:21.35pt;z-index:251670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" fillcolor="white [3201]" strokeweight=".5pt">
                <v:textbox>
                  <w:txbxContent>
                    <w:p w14:paraId="6D05CB4B" w14:textId="5A94867D" w:rsidR="006F77CD" w:rsidRDefault="006F77CD">
                      <w:r>
                        <w:t>These use cases have been described on the next page</w:t>
                      </w:r>
                    </w:p>
                  </w:txbxContent>
                </v:textbox>
                <w10:wrap anchorx="margin"/>
              </v:shape>
            </w:pict>
          </mc:Fallback>
        </mc:AlternateContent>
      </w:r>
    </w:p>
    <w:p w14:paraId="22280D35" w14:textId="77777777" w:rsidR="009E5E54" w:rsidRDefault="009E5E54" w:rsidP="009B4BF4">
      <w:pPr>
        <w:spacing w:line="259" w:lineRule="auto"/>
        <w:ind w:right="7711"/>
        <w:rPr>
          <w:rFonts w:ascii="Calibri" w:eastAsia="Calibri" w:hAnsi="Calibri" w:cs="Calibri"/>
          <w:szCs w:val="22"/>
        </w:rPr>
      </w:pPr>
    </w:p>
    <w:p w14:paraId="5BBDE8B2" w14:textId="52D7215F" w:rsidR="009E5E54" w:rsidRDefault="009E5E54" w:rsidP="00CA72B4">
      <w:pPr>
        <w:spacing w:line="259" w:lineRule="auto"/>
        <w:ind w:right="7711"/>
        <w:jc w:val="both"/>
        <w:rPr>
          <w:rFonts w:ascii="Calibri" w:eastAsia="Calibri" w:hAnsi="Calibri" w:cs="Calibri"/>
          <w:szCs w:val="22"/>
        </w:rPr>
        <w:sectPr w:rsidR="009E5E54">
          <w:pgSz w:w="11920" w:h="16840"/>
          <w:pgMar w:top="960" w:right="1320" w:bottom="280" w:left="1340" w:header="751" w:footer="1100" w:gutter="0"/>
          <w:cols w:space="720"/>
        </w:sectPr>
      </w:pPr>
    </w:p>
    <w:p w14:paraId="787D198A" w14:textId="3814D502" w:rsidR="00B74D18" w:rsidRPr="009B4BF4" w:rsidRDefault="00B74D18" w:rsidP="009B4BF4">
      <w:pPr>
        <w:spacing w:line="360" w:lineRule="exact"/>
        <w:rPr>
          <w:rFonts w:ascii="Calibri" w:eastAsia="Calibri" w:hAnsi="Calibri" w:cs="Calibri"/>
          <w:sz w:val="32"/>
          <w:szCs w:val="32"/>
        </w:rPr>
      </w:pPr>
    </w:p>
    <w:p w14:paraId="1DD80CF6" w14:textId="7DA17996" w:rsidR="00D208E7" w:rsidRDefault="00D208E7" w:rsidP="00F913DC">
      <w:pPr>
        <w:pStyle w:val="Heading1"/>
      </w:pPr>
      <w:bookmarkStart w:id="7" w:name="_Toc34983382"/>
      <w:r>
        <w:t>Use-Case Descriptions</w:t>
      </w:r>
      <w:bookmarkEnd w:id="7"/>
    </w:p>
    <w:p w14:paraId="0475EA99" w14:textId="013CA4EB" w:rsidR="00D208E7" w:rsidRDefault="00D208E7" w:rsidP="00D208E7"/>
    <w:tbl>
      <w:tblPr>
        <w:tblStyle w:val="TableGrid"/>
        <w:tblW w:w="0" w:type="auto"/>
        <w:tblLook w:val="04A0" w:firstRow="1" w:lastRow="0" w:firstColumn="1" w:lastColumn="0" w:noHBand="0" w:noVBand="1"/>
      </w:tblPr>
      <w:tblGrid>
        <w:gridCol w:w="4508"/>
        <w:gridCol w:w="4508"/>
      </w:tblGrid>
      <w:tr w:rsidR="00D208E7" w14:paraId="009A35BD" w14:textId="77777777" w:rsidTr="0044127C">
        <w:tc>
          <w:tcPr>
            <w:tcW w:w="4508" w:type="dxa"/>
          </w:tcPr>
          <w:p w14:paraId="3AB5B005" w14:textId="77777777" w:rsidR="00D208E7" w:rsidRPr="005021C0" w:rsidRDefault="00D208E7" w:rsidP="0044127C">
            <w:pPr>
              <w:rPr>
                <w:b/>
                <w:bCs/>
              </w:rPr>
            </w:pPr>
            <w:r w:rsidRPr="005021C0">
              <w:rPr>
                <w:b/>
                <w:bCs/>
              </w:rPr>
              <w:t>ID</w:t>
            </w:r>
          </w:p>
        </w:tc>
        <w:tc>
          <w:tcPr>
            <w:tcW w:w="4508" w:type="dxa"/>
          </w:tcPr>
          <w:p w14:paraId="672E91BF" w14:textId="77777777" w:rsidR="00D208E7" w:rsidRDefault="00D208E7" w:rsidP="0044127C">
            <w:r>
              <w:t>UC1</w:t>
            </w:r>
          </w:p>
        </w:tc>
      </w:tr>
      <w:tr w:rsidR="00D208E7" w14:paraId="2B90302C" w14:textId="77777777" w:rsidTr="0044127C">
        <w:tc>
          <w:tcPr>
            <w:tcW w:w="4508" w:type="dxa"/>
          </w:tcPr>
          <w:p w14:paraId="370C55F9" w14:textId="77777777" w:rsidR="00D208E7" w:rsidRPr="005021C0" w:rsidRDefault="00D208E7" w:rsidP="0044127C">
            <w:pPr>
              <w:rPr>
                <w:b/>
                <w:bCs/>
              </w:rPr>
            </w:pPr>
            <w:r w:rsidRPr="005021C0">
              <w:rPr>
                <w:b/>
                <w:bCs/>
              </w:rPr>
              <w:t>Name</w:t>
            </w:r>
          </w:p>
        </w:tc>
        <w:tc>
          <w:tcPr>
            <w:tcW w:w="4508" w:type="dxa"/>
          </w:tcPr>
          <w:p w14:paraId="6F4B01C7" w14:textId="77777777" w:rsidR="00D208E7" w:rsidRDefault="00D208E7" w:rsidP="0044127C">
            <w:r>
              <w:t>Add Ingredient</w:t>
            </w:r>
          </w:p>
        </w:tc>
      </w:tr>
      <w:tr w:rsidR="00D208E7" w14:paraId="0C7532E9" w14:textId="77777777" w:rsidTr="0044127C">
        <w:tc>
          <w:tcPr>
            <w:tcW w:w="4508" w:type="dxa"/>
          </w:tcPr>
          <w:p w14:paraId="5594CBA5" w14:textId="77777777" w:rsidR="00D208E7" w:rsidRPr="005021C0" w:rsidRDefault="00D208E7" w:rsidP="0044127C">
            <w:pPr>
              <w:rPr>
                <w:b/>
                <w:bCs/>
              </w:rPr>
            </w:pPr>
            <w:r w:rsidRPr="005021C0">
              <w:rPr>
                <w:b/>
                <w:bCs/>
              </w:rPr>
              <w:t>Description</w:t>
            </w:r>
          </w:p>
        </w:tc>
        <w:tc>
          <w:tcPr>
            <w:tcW w:w="4508" w:type="dxa"/>
          </w:tcPr>
          <w:p w14:paraId="4855539B" w14:textId="77777777" w:rsidR="00D208E7" w:rsidRDefault="00D208E7" w:rsidP="0044127C">
            <w:r>
              <w:t>User adds ingredient to Virtual Fridge</w:t>
            </w:r>
          </w:p>
        </w:tc>
      </w:tr>
      <w:tr w:rsidR="00D208E7" w14:paraId="48349D0A" w14:textId="77777777" w:rsidTr="0044127C">
        <w:tc>
          <w:tcPr>
            <w:tcW w:w="4508" w:type="dxa"/>
          </w:tcPr>
          <w:p w14:paraId="072EC0B5" w14:textId="77777777" w:rsidR="00D208E7" w:rsidRPr="005021C0" w:rsidRDefault="00D208E7" w:rsidP="0044127C">
            <w:pPr>
              <w:rPr>
                <w:b/>
                <w:bCs/>
              </w:rPr>
            </w:pPr>
            <w:r w:rsidRPr="005021C0">
              <w:rPr>
                <w:b/>
                <w:bCs/>
              </w:rPr>
              <w:t>Pre-Condition</w:t>
            </w:r>
          </w:p>
        </w:tc>
        <w:tc>
          <w:tcPr>
            <w:tcW w:w="4508" w:type="dxa"/>
          </w:tcPr>
          <w:p w14:paraId="27A38BBD" w14:textId="77777777" w:rsidR="00D208E7" w:rsidRDefault="00D208E7" w:rsidP="0044127C">
            <w:r>
              <w:t>Account exists and initial fridge configuration done</w:t>
            </w:r>
          </w:p>
        </w:tc>
      </w:tr>
      <w:tr w:rsidR="00D208E7" w14:paraId="5FF8498F" w14:textId="77777777" w:rsidTr="0044127C">
        <w:tc>
          <w:tcPr>
            <w:tcW w:w="4508" w:type="dxa"/>
          </w:tcPr>
          <w:p w14:paraId="25795822" w14:textId="77777777" w:rsidR="00D208E7" w:rsidRPr="005021C0" w:rsidRDefault="00D208E7" w:rsidP="0044127C">
            <w:pPr>
              <w:rPr>
                <w:b/>
                <w:bCs/>
              </w:rPr>
            </w:pPr>
            <w:r w:rsidRPr="005021C0">
              <w:rPr>
                <w:b/>
                <w:bCs/>
              </w:rPr>
              <w:t>Event Flow</w:t>
            </w:r>
          </w:p>
        </w:tc>
        <w:tc>
          <w:tcPr>
            <w:tcW w:w="4508" w:type="dxa"/>
          </w:tcPr>
          <w:p w14:paraId="3B36DF7A" w14:textId="77777777" w:rsidR="00D208E7" w:rsidRDefault="00D208E7" w:rsidP="00D208E7">
            <w:pPr>
              <w:pStyle w:val="ListParagraph"/>
              <w:numPr>
                <w:ilvl w:val="0"/>
                <w:numId w:val="2"/>
              </w:numPr>
              <w:spacing w:after="0" w:line="240" w:lineRule="auto"/>
            </w:pPr>
            <w:r>
              <w:t>Enter Ingredient</w:t>
            </w:r>
          </w:p>
          <w:p w14:paraId="43281DF7" w14:textId="77777777" w:rsidR="00D208E7" w:rsidRDefault="00D208E7" w:rsidP="00D208E7">
            <w:pPr>
              <w:pStyle w:val="ListParagraph"/>
              <w:numPr>
                <w:ilvl w:val="0"/>
                <w:numId w:val="2"/>
              </w:numPr>
              <w:spacing w:after="0" w:line="240" w:lineRule="auto"/>
            </w:pPr>
            <w:r>
              <w:t>Include UC2 ‘Validate Ingredient’</w:t>
            </w:r>
          </w:p>
          <w:p w14:paraId="751273FB" w14:textId="77777777" w:rsidR="00D208E7" w:rsidRDefault="00D208E7" w:rsidP="00D208E7">
            <w:pPr>
              <w:pStyle w:val="ListParagraph"/>
              <w:numPr>
                <w:ilvl w:val="0"/>
                <w:numId w:val="2"/>
              </w:numPr>
              <w:spacing w:after="0" w:line="240" w:lineRule="auto"/>
            </w:pPr>
            <w:r>
              <w:t>If successful, add ingredient, else include UC3 ‘Re-enter Ingredient’</w:t>
            </w:r>
          </w:p>
        </w:tc>
      </w:tr>
      <w:tr w:rsidR="00D208E7" w14:paraId="2EC13AA0" w14:textId="77777777" w:rsidTr="0044127C">
        <w:tc>
          <w:tcPr>
            <w:tcW w:w="4508" w:type="dxa"/>
          </w:tcPr>
          <w:p w14:paraId="532AEA02" w14:textId="77777777" w:rsidR="00D208E7" w:rsidRPr="005021C0" w:rsidRDefault="00D208E7" w:rsidP="0044127C">
            <w:pPr>
              <w:rPr>
                <w:b/>
                <w:bCs/>
              </w:rPr>
            </w:pPr>
            <w:r w:rsidRPr="005021C0">
              <w:rPr>
                <w:b/>
                <w:bCs/>
              </w:rPr>
              <w:t>Extension Points</w:t>
            </w:r>
          </w:p>
        </w:tc>
        <w:tc>
          <w:tcPr>
            <w:tcW w:w="4508" w:type="dxa"/>
          </w:tcPr>
          <w:p w14:paraId="3060409E" w14:textId="77777777" w:rsidR="00D208E7" w:rsidRDefault="00D208E7" w:rsidP="0044127C">
            <w:r>
              <w:t>Validate Ingredient</w:t>
            </w:r>
          </w:p>
          <w:p w14:paraId="779BCAD5" w14:textId="77777777" w:rsidR="00D208E7" w:rsidRDefault="00D208E7" w:rsidP="0044127C">
            <w:r>
              <w:t>Re-enter Ingredient</w:t>
            </w:r>
          </w:p>
        </w:tc>
      </w:tr>
      <w:tr w:rsidR="00D208E7" w14:paraId="4C80B7FE" w14:textId="77777777" w:rsidTr="0044127C">
        <w:tc>
          <w:tcPr>
            <w:tcW w:w="4508" w:type="dxa"/>
          </w:tcPr>
          <w:p w14:paraId="45F2DFAC" w14:textId="77777777" w:rsidR="00D208E7" w:rsidRPr="005021C0" w:rsidRDefault="00D208E7" w:rsidP="0044127C">
            <w:pPr>
              <w:rPr>
                <w:b/>
                <w:bCs/>
              </w:rPr>
            </w:pPr>
            <w:r w:rsidRPr="005021C0">
              <w:rPr>
                <w:b/>
                <w:bCs/>
              </w:rPr>
              <w:t>Triggers</w:t>
            </w:r>
          </w:p>
        </w:tc>
        <w:tc>
          <w:tcPr>
            <w:tcW w:w="4508" w:type="dxa"/>
          </w:tcPr>
          <w:p w14:paraId="117B9145" w14:textId="77777777" w:rsidR="00D208E7" w:rsidRDefault="00D208E7" w:rsidP="0044127C">
            <w:r>
              <w:t>User selected the “Add Ingredient” option</w:t>
            </w:r>
          </w:p>
        </w:tc>
      </w:tr>
      <w:tr w:rsidR="00D208E7" w14:paraId="43704A88" w14:textId="77777777" w:rsidTr="0044127C">
        <w:tc>
          <w:tcPr>
            <w:tcW w:w="4508" w:type="dxa"/>
          </w:tcPr>
          <w:p w14:paraId="011F6065" w14:textId="77777777" w:rsidR="00D208E7" w:rsidRPr="005021C0" w:rsidRDefault="00D208E7" w:rsidP="0044127C">
            <w:pPr>
              <w:rPr>
                <w:b/>
                <w:bCs/>
              </w:rPr>
            </w:pPr>
            <w:r w:rsidRPr="005021C0">
              <w:rPr>
                <w:b/>
                <w:bCs/>
              </w:rPr>
              <w:t>Post Condition</w:t>
            </w:r>
          </w:p>
        </w:tc>
        <w:tc>
          <w:tcPr>
            <w:tcW w:w="4508" w:type="dxa"/>
          </w:tcPr>
          <w:p w14:paraId="2BC1C35B" w14:textId="77777777" w:rsidR="00D208E7" w:rsidRDefault="00D208E7" w:rsidP="0044127C">
            <w:r>
              <w:t>Fridge is updated, notification is given to user, user is shown fridge</w:t>
            </w:r>
          </w:p>
        </w:tc>
      </w:tr>
    </w:tbl>
    <w:p w14:paraId="45E82BE5" w14:textId="41251993" w:rsidR="00D208E7" w:rsidRDefault="00D208E7" w:rsidP="00D208E7"/>
    <w:p w14:paraId="4752F198" w14:textId="540B4236" w:rsidR="001F5128" w:rsidRDefault="001F5128" w:rsidP="00D208E7"/>
    <w:p w14:paraId="4EF80455" w14:textId="77777777" w:rsidR="001F5128" w:rsidRDefault="001F5128" w:rsidP="00D208E7"/>
    <w:tbl>
      <w:tblPr>
        <w:tblStyle w:val="TableGrid"/>
        <w:tblW w:w="0" w:type="auto"/>
        <w:tblLook w:val="04A0" w:firstRow="1" w:lastRow="0" w:firstColumn="1" w:lastColumn="0" w:noHBand="0" w:noVBand="1"/>
      </w:tblPr>
      <w:tblGrid>
        <w:gridCol w:w="4508"/>
        <w:gridCol w:w="4508"/>
      </w:tblGrid>
      <w:tr w:rsidR="00D208E7" w14:paraId="15667A7F" w14:textId="77777777" w:rsidTr="0044127C">
        <w:tc>
          <w:tcPr>
            <w:tcW w:w="4508" w:type="dxa"/>
          </w:tcPr>
          <w:p w14:paraId="76E8C24F" w14:textId="77777777" w:rsidR="00D208E7" w:rsidRPr="005021C0" w:rsidRDefault="00D208E7" w:rsidP="0044127C">
            <w:pPr>
              <w:rPr>
                <w:b/>
                <w:bCs/>
              </w:rPr>
            </w:pPr>
            <w:r w:rsidRPr="005021C0">
              <w:rPr>
                <w:b/>
                <w:bCs/>
              </w:rPr>
              <w:t>ID</w:t>
            </w:r>
          </w:p>
        </w:tc>
        <w:tc>
          <w:tcPr>
            <w:tcW w:w="4508" w:type="dxa"/>
          </w:tcPr>
          <w:p w14:paraId="5A7353E6" w14:textId="77777777" w:rsidR="00D208E7" w:rsidRDefault="00D208E7" w:rsidP="0044127C">
            <w:r>
              <w:t>UC2</w:t>
            </w:r>
          </w:p>
        </w:tc>
      </w:tr>
      <w:tr w:rsidR="00D208E7" w14:paraId="22D44341" w14:textId="77777777" w:rsidTr="0044127C">
        <w:tc>
          <w:tcPr>
            <w:tcW w:w="4508" w:type="dxa"/>
          </w:tcPr>
          <w:p w14:paraId="177608BF" w14:textId="77777777" w:rsidR="00D208E7" w:rsidRPr="005021C0" w:rsidRDefault="00D208E7" w:rsidP="0044127C">
            <w:pPr>
              <w:rPr>
                <w:b/>
                <w:bCs/>
              </w:rPr>
            </w:pPr>
            <w:r w:rsidRPr="005021C0">
              <w:rPr>
                <w:b/>
                <w:bCs/>
              </w:rPr>
              <w:t>Name</w:t>
            </w:r>
          </w:p>
        </w:tc>
        <w:tc>
          <w:tcPr>
            <w:tcW w:w="4508" w:type="dxa"/>
          </w:tcPr>
          <w:p w14:paraId="263A3A1D" w14:textId="77777777" w:rsidR="00D208E7" w:rsidRDefault="00D208E7" w:rsidP="0044127C">
            <w:r>
              <w:t>Validate Ingredient</w:t>
            </w:r>
          </w:p>
        </w:tc>
      </w:tr>
      <w:tr w:rsidR="00D208E7" w14:paraId="0364DE70" w14:textId="77777777" w:rsidTr="0044127C">
        <w:tc>
          <w:tcPr>
            <w:tcW w:w="4508" w:type="dxa"/>
          </w:tcPr>
          <w:p w14:paraId="4424CA7D" w14:textId="77777777" w:rsidR="00D208E7" w:rsidRPr="005021C0" w:rsidRDefault="00D208E7" w:rsidP="0044127C">
            <w:pPr>
              <w:rPr>
                <w:b/>
                <w:bCs/>
              </w:rPr>
            </w:pPr>
            <w:r w:rsidRPr="005021C0">
              <w:rPr>
                <w:b/>
                <w:bCs/>
              </w:rPr>
              <w:t>Description</w:t>
            </w:r>
          </w:p>
        </w:tc>
        <w:tc>
          <w:tcPr>
            <w:tcW w:w="4508" w:type="dxa"/>
          </w:tcPr>
          <w:p w14:paraId="5278E7E3" w14:textId="77777777" w:rsidR="00D208E7" w:rsidRDefault="00D208E7" w:rsidP="0044127C">
            <w:r>
              <w:t>User enters ingredient – validated to ensure it exists in DB</w:t>
            </w:r>
          </w:p>
        </w:tc>
      </w:tr>
      <w:tr w:rsidR="00D208E7" w14:paraId="59C4734D" w14:textId="77777777" w:rsidTr="0044127C">
        <w:tc>
          <w:tcPr>
            <w:tcW w:w="4508" w:type="dxa"/>
          </w:tcPr>
          <w:p w14:paraId="4FB6228A" w14:textId="77777777" w:rsidR="00D208E7" w:rsidRPr="005021C0" w:rsidRDefault="00D208E7" w:rsidP="0044127C">
            <w:pPr>
              <w:rPr>
                <w:b/>
                <w:bCs/>
              </w:rPr>
            </w:pPr>
            <w:r w:rsidRPr="005021C0">
              <w:rPr>
                <w:b/>
                <w:bCs/>
              </w:rPr>
              <w:t>Pre-Condition</w:t>
            </w:r>
          </w:p>
        </w:tc>
        <w:tc>
          <w:tcPr>
            <w:tcW w:w="4508" w:type="dxa"/>
          </w:tcPr>
          <w:p w14:paraId="1957D649" w14:textId="77777777" w:rsidR="00D208E7" w:rsidRDefault="00D208E7" w:rsidP="0044127C">
            <w:r>
              <w:t>User enters ingredient</w:t>
            </w:r>
          </w:p>
        </w:tc>
      </w:tr>
      <w:tr w:rsidR="00D208E7" w14:paraId="5EBA5177" w14:textId="77777777" w:rsidTr="0044127C">
        <w:tc>
          <w:tcPr>
            <w:tcW w:w="4508" w:type="dxa"/>
          </w:tcPr>
          <w:p w14:paraId="6088476F" w14:textId="77777777" w:rsidR="00D208E7" w:rsidRPr="005021C0" w:rsidRDefault="00D208E7" w:rsidP="0044127C">
            <w:pPr>
              <w:rPr>
                <w:b/>
                <w:bCs/>
              </w:rPr>
            </w:pPr>
            <w:r w:rsidRPr="005021C0">
              <w:rPr>
                <w:b/>
                <w:bCs/>
              </w:rPr>
              <w:t>Event Flow</w:t>
            </w:r>
          </w:p>
        </w:tc>
        <w:tc>
          <w:tcPr>
            <w:tcW w:w="4508" w:type="dxa"/>
          </w:tcPr>
          <w:p w14:paraId="67294DD4" w14:textId="77777777" w:rsidR="00D208E7" w:rsidRDefault="00D208E7" w:rsidP="00D208E7">
            <w:pPr>
              <w:pStyle w:val="ListParagraph"/>
              <w:numPr>
                <w:ilvl w:val="0"/>
                <w:numId w:val="3"/>
              </w:numPr>
              <w:spacing w:after="0" w:line="240" w:lineRule="auto"/>
            </w:pPr>
            <w:r>
              <w:t>Check Ingredient</w:t>
            </w:r>
          </w:p>
          <w:p w14:paraId="369BBC6C" w14:textId="77777777" w:rsidR="00D208E7" w:rsidRDefault="00D208E7" w:rsidP="00D208E7">
            <w:pPr>
              <w:pStyle w:val="ListParagraph"/>
              <w:numPr>
                <w:ilvl w:val="0"/>
                <w:numId w:val="3"/>
              </w:numPr>
              <w:spacing w:after="0" w:line="240" w:lineRule="auto"/>
            </w:pPr>
            <w:r>
              <w:t>If exists, add to Fridge and exit</w:t>
            </w:r>
          </w:p>
          <w:p w14:paraId="0F983F1F" w14:textId="77777777" w:rsidR="00D208E7" w:rsidRDefault="00D208E7" w:rsidP="00D208E7">
            <w:pPr>
              <w:pStyle w:val="ListParagraph"/>
              <w:numPr>
                <w:ilvl w:val="0"/>
                <w:numId w:val="3"/>
              </w:numPr>
              <w:spacing w:after="0" w:line="240" w:lineRule="auto"/>
            </w:pPr>
            <w:r>
              <w:t>Else, UC3, re-enter ingredient</w:t>
            </w:r>
          </w:p>
        </w:tc>
      </w:tr>
      <w:tr w:rsidR="00D208E7" w14:paraId="03B5E919" w14:textId="77777777" w:rsidTr="0044127C">
        <w:tc>
          <w:tcPr>
            <w:tcW w:w="4508" w:type="dxa"/>
          </w:tcPr>
          <w:p w14:paraId="2CD42DD4" w14:textId="77777777" w:rsidR="00D208E7" w:rsidRPr="005021C0" w:rsidRDefault="00D208E7" w:rsidP="0044127C">
            <w:pPr>
              <w:rPr>
                <w:b/>
                <w:bCs/>
              </w:rPr>
            </w:pPr>
            <w:r w:rsidRPr="005021C0">
              <w:rPr>
                <w:b/>
                <w:bCs/>
              </w:rPr>
              <w:t>Extension Points</w:t>
            </w:r>
          </w:p>
        </w:tc>
        <w:tc>
          <w:tcPr>
            <w:tcW w:w="4508" w:type="dxa"/>
          </w:tcPr>
          <w:p w14:paraId="62EEF18F" w14:textId="77777777" w:rsidR="00D208E7" w:rsidRDefault="00D208E7" w:rsidP="0044127C">
            <w:r>
              <w:t>Re-enter Ingredient</w:t>
            </w:r>
          </w:p>
        </w:tc>
      </w:tr>
      <w:tr w:rsidR="00D208E7" w14:paraId="4F3F1A7F" w14:textId="77777777" w:rsidTr="0044127C">
        <w:tc>
          <w:tcPr>
            <w:tcW w:w="4508" w:type="dxa"/>
          </w:tcPr>
          <w:p w14:paraId="74BC1801" w14:textId="77777777" w:rsidR="00D208E7" w:rsidRPr="005021C0" w:rsidRDefault="00D208E7" w:rsidP="0044127C">
            <w:pPr>
              <w:rPr>
                <w:b/>
                <w:bCs/>
              </w:rPr>
            </w:pPr>
            <w:r w:rsidRPr="005021C0">
              <w:rPr>
                <w:b/>
                <w:bCs/>
              </w:rPr>
              <w:t>Triggers</w:t>
            </w:r>
          </w:p>
        </w:tc>
        <w:tc>
          <w:tcPr>
            <w:tcW w:w="4508" w:type="dxa"/>
          </w:tcPr>
          <w:p w14:paraId="6EF1D9D8" w14:textId="77777777" w:rsidR="00D208E7" w:rsidRDefault="00D208E7" w:rsidP="0044127C">
            <w:r>
              <w:t>User added a new ingredient</w:t>
            </w:r>
          </w:p>
        </w:tc>
      </w:tr>
      <w:tr w:rsidR="00D208E7" w14:paraId="03A8C3BA" w14:textId="77777777" w:rsidTr="0044127C">
        <w:tc>
          <w:tcPr>
            <w:tcW w:w="4508" w:type="dxa"/>
          </w:tcPr>
          <w:p w14:paraId="42E84AAF" w14:textId="77777777" w:rsidR="00D208E7" w:rsidRPr="005021C0" w:rsidRDefault="00D208E7" w:rsidP="0044127C">
            <w:pPr>
              <w:rPr>
                <w:b/>
                <w:bCs/>
              </w:rPr>
            </w:pPr>
            <w:r w:rsidRPr="005021C0">
              <w:rPr>
                <w:b/>
                <w:bCs/>
              </w:rPr>
              <w:t>Post Condition</w:t>
            </w:r>
          </w:p>
        </w:tc>
        <w:tc>
          <w:tcPr>
            <w:tcW w:w="4508" w:type="dxa"/>
          </w:tcPr>
          <w:p w14:paraId="6485FF87" w14:textId="77777777" w:rsidR="00D208E7" w:rsidRDefault="00D208E7" w:rsidP="0044127C">
            <w:r>
              <w:t>Fridge updated or user directed to re-enter UC3</w:t>
            </w:r>
          </w:p>
        </w:tc>
      </w:tr>
    </w:tbl>
    <w:p w14:paraId="7C695656" w14:textId="1BCB0E3E" w:rsidR="00D208E7" w:rsidRDefault="00D208E7" w:rsidP="00D208E7"/>
    <w:p w14:paraId="57EE2070" w14:textId="655F4034" w:rsidR="001F5128" w:rsidRDefault="001F5128" w:rsidP="00D208E7"/>
    <w:p w14:paraId="122EEABA" w14:textId="2CEFA143" w:rsidR="001F5128" w:rsidRDefault="001F5128" w:rsidP="00D208E7"/>
    <w:p w14:paraId="000A49F5" w14:textId="77777777" w:rsidR="001F5128" w:rsidRDefault="001F5128" w:rsidP="00D208E7"/>
    <w:tbl>
      <w:tblPr>
        <w:tblStyle w:val="TableGrid"/>
        <w:tblW w:w="0" w:type="auto"/>
        <w:tblLook w:val="04A0" w:firstRow="1" w:lastRow="0" w:firstColumn="1" w:lastColumn="0" w:noHBand="0" w:noVBand="1"/>
      </w:tblPr>
      <w:tblGrid>
        <w:gridCol w:w="4508"/>
        <w:gridCol w:w="4508"/>
      </w:tblGrid>
      <w:tr w:rsidR="00D208E7" w14:paraId="33962874" w14:textId="77777777" w:rsidTr="0044127C">
        <w:tc>
          <w:tcPr>
            <w:tcW w:w="4508" w:type="dxa"/>
          </w:tcPr>
          <w:p w14:paraId="7022220B" w14:textId="77777777" w:rsidR="00D208E7" w:rsidRPr="005021C0" w:rsidRDefault="00D208E7" w:rsidP="0044127C">
            <w:pPr>
              <w:rPr>
                <w:b/>
                <w:bCs/>
              </w:rPr>
            </w:pPr>
            <w:r w:rsidRPr="005021C0">
              <w:rPr>
                <w:b/>
                <w:bCs/>
              </w:rPr>
              <w:t>ID</w:t>
            </w:r>
          </w:p>
        </w:tc>
        <w:tc>
          <w:tcPr>
            <w:tcW w:w="4508" w:type="dxa"/>
          </w:tcPr>
          <w:p w14:paraId="6880E320" w14:textId="77777777" w:rsidR="00D208E7" w:rsidRDefault="00D208E7" w:rsidP="0044127C">
            <w:r>
              <w:t>UC3</w:t>
            </w:r>
          </w:p>
        </w:tc>
      </w:tr>
      <w:tr w:rsidR="00D208E7" w14:paraId="381FE25E" w14:textId="77777777" w:rsidTr="0044127C">
        <w:tc>
          <w:tcPr>
            <w:tcW w:w="4508" w:type="dxa"/>
          </w:tcPr>
          <w:p w14:paraId="229ABE36" w14:textId="77777777" w:rsidR="00D208E7" w:rsidRPr="005021C0" w:rsidRDefault="00D208E7" w:rsidP="0044127C">
            <w:pPr>
              <w:rPr>
                <w:b/>
                <w:bCs/>
              </w:rPr>
            </w:pPr>
            <w:r w:rsidRPr="005021C0">
              <w:rPr>
                <w:b/>
                <w:bCs/>
              </w:rPr>
              <w:t>Name</w:t>
            </w:r>
          </w:p>
        </w:tc>
        <w:tc>
          <w:tcPr>
            <w:tcW w:w="4508" w:type="dxa"/>
          </w:tcPr>
          <w:p w14:paraId="257FEFD1" w14:textId="77777777" w:rsidR="00D208E7" w:rsidRDefault="00D208E7" w:rsidP="0044127C">
            <w:r>
              <w:t>Re-enter Ingredient</w:t>
            </w:r>
          </w:p>
        </w:tc>
      </w:tr>
      <w:tr w:rsidR="00D208E7" w14:paraId="37679895" w14:textId="77777777" w:rsidTr="0044127C">
        <w:tc>
          <w:tcPr>
            <w:tcW w:w="4508" w:type="dxa"/>
          </w:tcPr>
          <w:p w14:paraId="3A3C07E4" w14:textId="77777777" w:rsidR="00D208E7" w:rsidRPr="005021C0" w:rsidRDefault="00D208E7" w:rsidP="0044127C">
            <w:pPr>
              <w:rPr>
                <w:b/>
                <w:bCs/>
              </w:rPr>
            </w:pPr>
            <w:r w:rsidRPr="005021C0">
              <w:rPr>
                <w:b/>
                <w:bCs/>
              </w:rPr>
              <w:t>Description</w:t>
            </w:r>
          </w:p>
        </w:tc>
        <w:tc>
          <w:tcPr>
            <w:tcW w:w="4508" w:type="dxa"/>
          </w:tcPr>
          <w:p w14:paraId="2C078434" w14:textId="77777777" w:rsidR="00D208E7" w:rsidRDefault="00D208E7" w:rsidP="0044127C">
            <w:r>
              <w:t>User enters invalid ingredient and must re-enter a valid one</w:t>
            </w:r>
          </w:p>
        </w:tc>
      </w:tr>
      <w:tr w:rsidR="00D208E7" w14:paraId="7A0DAED8" w14:textId="77777777" w:rsidTr="0044127C">
        <w:tc>
          <w:tcPr>
            <w:tcW w:w="4508" w:type="dxa"/>
          </w:tcPr>
          <w:p w14:paraId="1C554FDE" w14:textId="77777777" w:rsidR="00D208E7" w:rsidRPr="005021C0" w:rsidRDefault="00D208E7" w:rsidP="0044127C">
            <w:pPr>
              <w:rPr>
                <w:b/>
                <w:bCs/>
              </w:rPr>
            </w:pPr>
            <w:r w:rsidRPr="005021C0">
              <w:rPr>
                <w:b/>
                <w:bCs/>
              </w:rPr>
              <w:t>Pre-Condition</w:t>
            </w:r>
          </w:p>
        </w:tc>
        <w:tc>
          <w:tcPr>
            <w:tcW w:w="4508" w:type="dxa"/>
          </w:tcPr>
          <w:p w14:paraId="0FE5B2EC" w14:textId="77777777" w:rsidR="00D208E7" w:rsidRDefault="00D208E7" w:rsidP="0044127C">
            <w:r>
              <w:t>Ingredient entered is invalid</w:t>
            </w:r>
          </w:p>
        </w:tc>
      </w:tr>
      <w:tr w:rsidR="00D208E7" w14:paraId="063B59BD" w14:textId="77777777" w:rsidTr="0044127C">
        <w:tc>
          <w:tcPr>
            <w:tcW w:w="4508" w:type="dxa"/>
          </w:tcPr>
          <w:p w14:paraId="79F98DA0" w14:textId="77777777" w:rsidR="00D208E7" w:rsidRPr="005021C0" w:rsidRDefault="00D208E7" w:rsidP="0044127C">
            <w:pPr>
              <w:rPr>
                <w:b/>
                <w:bCs/>
              </w:rPr>
            </w:pPr>
            <w:r w:rsidRPr="005021C0">
              <w:rPr>
                <w:b/>
                <w:bCs/>
              </w:rPr>
              <w:t>Event Flow</w:t>
            </w:r>
          </w:p>
        </w:tc>
        <w:tc>
          <w:tcPr>
            <w:tcW w:w="4508" w:type="dxa"/>
          </w:tcPr>
          <w:p w14:paraId="75BB2863" w14:textId="77777777" w:rsidR="00D208E7" w:rsidRDefault="00D208E7" w:rsidP="00D208E7">
            <w:pPr>
              <w:pStyle w:val="ListParagraph"/>
              <w:numPr>
                <w:ilvl w:val="0"/>
                <w:numId w:val="4"/>
              </w:numPr>
              <w:spacing w:after="0" w:line="240" w:lineRule="auto"/>
            </w:pPr>
            <w:r>
              <w:t>Re-enter ingredient</w:t>
            </w:r>
          </w:p>
          <w:p w14:paraId="28094225" w14:textId="77777777" w:rsidR="00D208E7" w:rsidRDefault="00D208E7" w:rsidP="00D208E7">
            <w:pPr>
              <w:pStyle w:val="ListParagraph"/>
              <w:numPr>
                <w:ilvl w:val="0"/>
                <w:numId w:val="4"/>
              </w:numPr>
              <w:spacing w:after="0" w:line="240" w:lineRule="auto"/>
            </w:pPr>
            <w:r>
              <w:t>UC2 – check ingredient again</w:t>
            </w:r>
          </w:p>
        </w:tc>
      </w:tr>
      <w:tr w:rsidR="00D208E7" w14:paraId="4C0F2900" w14:textId="77777777" w:rsidTr="0044127C">
        <w:tc>
          <w:tcPr>
            <w:tcW w:w="4508" w:type="dxa"/>
          </w:tcPr>
          <w:p w14:paraId="2DEE6866" w14:textId="77777777" w:rsidR="00D208E7" w:rsidRPr="005021C0" w:rsidRDefault="00D208E7" w:rsidP="0044127C">
            <w:pPr>
              <w:rPr>
                <w:b/>
                <w:bCs/>
              </w:rPr>
            </w:pPr>
            <w:r w:rsidRPr="005021C0">
              <w:rPr>
                <w:b/>
                <w:bCs/>
              </w:rPr>
              <w:t>Extension Points</w:t>
            </w:r>
          </w:p>
        </w:tc>
        <w:tc>
          <w:tcPr>
            <w:tcW w:w="4508" w:type="dxa"/>
          </w:tcPr>
          <w:p w14:paraId="2E27E87F" w14:textId="77777777" w:rsidR="00D208E7" w:rsidRDefault="00D208E7" w:rsidP="0044127C">
            <w:r>
              <w:t>Validate Ingredient</w:t>
            </w:r>
          </w:p>
        </w:tc>
      </w:tr>
      <w:tr w:rsidR="00D208E7" w14:paraId="51724AD9" w14:textId="77777777" w:rsidTr="0044127C">
        <w:tc>
          <w:tcPr>
            <w:tcW w:w="4508" w:type="dxa"/>
          </w:tcPr>
          <w:p w14:paraId="7CA4CF2C" w14:textId="77777777" w:rsidR="00D208E7" w:rsidRPr="005021C0" w:rsidRDefault="00D208E7" w:rsidP="0044127C">
            <w:pPr>
              <w:rPr>
                <w:b/>
                <w:bCs/>
              </w:rPr>
            </w:pPr>
            <w:r w:rsidRPr="005021C0">
              <w:rPr>
                <w:b/>
                <w:bCs/>
              </w:rPr>
              <w:t>Triggers</w:t>
            </w:r>
          </w:p>
        </w:tc>
        <w:tc>
          <w:tcPr>
            <w:tcW w:w="4508" w:type="dxa"/>
          </w:tcPr>
          <w:p w14:paraId="59ACB395" w14:textId="77777777" w:rsidR="00D208E7" w:rsidRDefault="00D208E7" w:rsidP="0044127C">
            <w:r>
              <w:t>User entered invalid ingredient</w:t>
            </w:r>
          </w:p>
        </w:tc>
      </w:tr>
      <w:tr w:rsidR="00D208E7" w14:paraId="323D7FA7" w14:textId="77777777" w:rsidTr="0044127C">
        <w:tc>
          <w:tcPr>
            <w:tcW w:w="4508" w:type="dxa"/>
          </w:tcPr>
          <w:p w14:paraId="28AE3A01" w14:textId="77777777" w:rsidR="00D208E7" w:rsidRPr="005021C0" w:rsidRDefault="00D208E7" w:rsidP="0044127C">
            <w:pPr>
              <w:rPr>
                <w:b/>
                <w:bCs/>
              </w:rPr>
            </w:pPr>
            <w:r w:rsidRPr="005021C0">
              <w:rPr>
                <w:b/>
                <w:bCs/>
              </w:rPr>
              <w:t>Post Condition</w:t>
            </w:r>
          </w:p>
        </w:tc>
        <w:tc>
          <w:tcPr>
            <w:tcW w:w="4508" w:type="dxa"/>
          </w:tcPr>
          <w:p w14:paraId="3EF403AB" w14:textId="77777777" w:rsidR="00D208E7" w:rsidRDefault="00D208E7" w:rsidP="0044127C">
            <w:r>
              <w:t>Balance updated, cash is given to customer, customer is logged out</w:t>
            </w:r>
          </w:p>
        </w:tc>
      </w:tr>
    </w:tbl>
    <w:p w14:paraId="7C56FCE9" w14:textId="77777777" w:rsidR="00D208E7" w:rsidRDefault="00D208E7" w:rsidP="00D208E7"/>
    <w:p w14:paraId="30316F48" w14:textId="77777777" w:rsidR="00D208E7" w:rsidRDefault="00D208E7" w:rsidP="00D208E7"/>
    <w:p w14:paraId="7386E1B6" w14:textId="25C3DB7A" w:rsidR="00D208E7" w:rsidRDefault="00D208E7" w:rsidP="00D208E7"/>
    <w:p w14:paraId="65C795E3" w14:textId="34CE0047" w:rsidR="001F5128" w:rsidRDefault="001F5128" w:rsidP="00D208E7"/>
    <w:p w14:paraId="5DED8353" w14:textId="77777777" w:rsidR="001F5128" w:rsidRDefault="001F5128" w:rsidP="00D208E7"/>
    <w:p w14:paraId="188E0B0A" w14:textId="77777777" w:rsidR="00D208E7" w:rsidRDefault="00D208E7" w:rsidP="00D208E7"/>
    <w:tbl>
      <w:tblPr>
        <w:tblStyle w:val="TableGrid"/>
        <w:tblW w:w="0" w:type="auto"/>
        <w:tblLook w:val="04A0" w:firstRow="1" w:lastRow="0" w:firstColumn="1" w:lastColumn="0" w:noHBand="0" w:noVBand="1"/>
      </w:tblPr>
      <w:tblGrid>
        <w:gridCol w:w="4508"/>
        <w:gridCol w:w="4508"/>
      </w:tblGrid>
      <w:tr w:rsidR="00D208E7" w14:paraId="086274DF" w14:textId="77777777" w:rsidTr="0044127C">
        <w:tc>
          <w:tcPr>
            <w:tcW w:w="4508" w:type="dxa"/>
          </w:tcPr>
          <w:p w14:paraId="1C4A454B" w14:textId="77777777" w:rsidR="00D208E7" w:rsidRPr="005021C0" w:rsidRDefault="00D208E7" w:rsidP="0044127C">
            <w:pPr>
              <w:rPr>
                <w:b/>
                <w:bCs/>
              </w:rPr>
            </w:pPr>
            <w:r w:rsidRPr="005021C0">
              <w:rPr>
                <w:b/>
                <w:bCs/>
              </w:rPr>
              <w:t>ID</w:t>
            </w:r>
          </w:p>
        </w:tc>
        <w:tc>
          <w:tcPr>
            <w:tcW w:w="4508" w:type="dxa"/>
          </w:tcPr>
          <w:p w14:paraId="68510CBC" w14:textId="77777777" w:rsidR="00D208E7" w:rsidRDefault="00D208E7" w:rsidP="0044127C">
            <w:r>
              <w:t>UC4</w:t>
            </w:r>
          </w:p>
        </w:tc>
      </w:tr>
      <w:tr w:rsidR="00D208E7" w14:paraId="1C23D0FA" w14:textId="77777777" w:rsidTr="0044127C">
        <w:tc>
          <w:tcPr>
            <w:tcW w:w="4508" w:type="dxa"/>
          </w:tcPr>
          <w:p w14:paraId="442A4A0E" w14:textId="77777777" w:rsidR="00D208E7" w:rsidRPr="005021C0" w:rsidRDefault="00D208E7" w:rsidP="0044127C">
            <w:pPr>
              <w:rPr>
                <w:b/>
                <w:bCs/>
              </w:rPr>
            </w:pPr>
            <w:r w:rsidRPr="005021C0">
              <w:rPr>
                <w:b/>
                <w:bCs/>
              </w:rPr>
              <w:t>Name</w:t>
            </w:r>
          </w:p>
        </w:tc>
        <w:tc>
          <w:tcPr>
            <w:tcW w:w="4508" w:type="dxa"/>
          </w:tcPr>
          <w:p w14:paraId="2567DA06" w14:textId="77777777" w:rsidR="00D208E7" w:rsidRDefault="00D208E7" w:rsidP="0044127C">
            <w:r>
              <w:t>Remove Ingredient</w:t>
            </w:r>
          </w:p>
        </w:tc>
      </w:tr>
      <w:tr w:rsidR="00D208E7" w14:paraId="7F9DB446" w14:textId="77777777" w:rsidTr="0044127C">
        <w:tc>
          <w:tcPr>
            <w:tcW w:w="4508" w:type="dxa"/>
          </w:tcPr>
          <w:p w14:paraId="2514D486" w14:textId="77777777" w:rsidR="00D208E7" w:rsidRPr="005021C0" w:rsidRDefault="00D208E7" w:rsidP="0044127C">
            <w:pPr>
              <w:rPr>
                <w:b/>
                <w:bCs/>
              </w:rPr>
            </w:pPr>
            <w:r w:rsidRPr="005021C0">
              <w:rPr>
                <w:b/>
                <w:bCs/>
              </w:rPr>
              <w:t>Description</w:t>
            </w:r>
          </w:p>
        </w:tc>
        <w:tc>
          <w:tcPr>
            <w:tcW w:w="4508" w:type="dxa"/>
          </w:tcPr>
          <w:p w14:paraId="2B29DA05" w14:textId="77777777" w:rsidR="00D208E7" w:rsidRDefault="00D208E7" w:rsidP="0044127C">
            <w:r>
              <w:t>User wants to remove ingredient</w:t>
            </w:r>
          </w:p>
        </w:tc>
      </w:tr>
      <w:tr w:rsidR="00D208E7" w14:paraId="51D9765C" w14:textId="77777777" w:rsidTr="0044127C">
        <w:tc>
          <w:tcPr>
            <w:tcW w:w="4508" w:type="dxa"/>
          </w:tcPr>
          <w:p w14:paraId="6019E60D" w14:textId="77777777" w:rsidR="00D208E7" w:rsidRPr="005021C0" w:rsidRDefault="00D208E7" w:rsidP="0044127C">
            <w:pPr>
              <w:rPr>
                <w:b/>
                <w:bCs/>
              </w:rPr>
            </w:pPr>
            <w:r w:rsidRPr="005021C0">
              <w:rPr>
                <w:b/>
                <w:bCs/>
              </w:rPr>
              <w:t>Pre-Condition</w:t>
            </w:r>
          </w:p>
        </w:tc>
        <w:tc>
          <w:tcPr>
            <w:tcW w:w="4508" w:type="dxa"/>
          </w:tcPr>
          <w:p w14:paraId="5C9B6E0B" w14:textId="77777777" w:rsidR="00D208E7" w:rsidRDefault="00D208E7" w:rsidP="0044127C">
            <w:r>
              <w:t>User has ingredients in fridge</w:t>
            </w:r>
          </w:p>
        </w:tc>
      </w:tr>
      <w:tr w:rsidR="00D208E7" w14:paraId="556C7FFE" w14:textId="77777777" w:rsidTr="0044127C">
        <w:tc>
          <w:tcPr>
            <w:tcW w:w="4508" w:type="dxa"/>
          </w:tcPr>
          <w:p w14:paraId="1E9E8383" w14:textId="77777777" w:rsidR="00D208E7" w:rsidRPr="005021C0" w:rsidRDefault="00D208E7" w:rsidP="0044127C">
            <w:pPr>
              <w:rPr>
                <w:b/>
                <w:bCs/>
              </w:rPr>
            </w:pPr>
            <w:r w:rsidRPr="005021C0">
              <w:rPr>
                <w:b/>
                <w:bCs/>
              </w:rPr>
              <w:t>Event Flow</w:t>
            </w:r>
          </w:p>
        </w:tc>
        <w:tc>
          <w:tcPr>
            <w:tcW w:w="4508" w:type="dxa"/>
          </w:tcPr>
          <w:p w14:paraId="4227F522" w14:textId="77777777" w:rsidR="00D208E7" w:rsidRDefault="00D208E7" w:rsidP="00D208E7">
            <w:pPr>
              <w:pStyle w:val="ListParagraph"/>
              <w:numPr>
                <w:ilvl w:val="0"/>
                <w:numId w:val="5"/>
              </w:numPr>
              <w:spacing w:after="0" w:line="240" w:lineRule="auto"/>
            </w:pPr>
            <w:r>
              <w:t>Check which item user wants to remove</w:t>
            </w:r>
          </w:p>
          <w:p w14:paraId="11F3EA34" w14:textId="77777777" w:rsidR="00D208E7" w:rsidRDefault="00D208E7" w:rsidP="00D208E7">
            <w:pPr>
              <w:pStyle w:val="ListParagraph"/>
              <w:numPr>
                <w:ilvl w:val="0"/>
                <w:numId w:val="5"/>
              </w:numPr>
              <w:spacing w:after="0" w:line="240" w:lineRule="auto"/>
            </w:pPr>
            <w:r>
              <w:t>See if it exists in fridge and if it does remove it</w:t>
            </w:r>
          </w:p>
        </w:tc>
      </w:tr>
      <w:tr w:rsidR="00D208E7" w14:paraId="6A919C6C" w14:textId="77777777" w:rsidTr="0044127C">
        <w:tc>
          <w:tcPr>
            <w:tcW w:w="4508" w:type="dxa"/>
          </w:tcPr>
          <w:p w14:paraId="3E770878" w14:textId="77777777" w:rsidR="00D208E7" w:rsidRPr="005021C0" w:rsidRDefault="00D208E7" w:rsidP="0044127C">
            <w:pPr>
              <w:rPr>
                <w:b/>
                <w:bCs/>
              </w:rPr>
            </w:pPr>
            <w:r w:rsidRPr="005021C0">
              <w:rPr>
                <w:b/>
                <w:bCs/>
              </w:rPr>
              <w:t>Extension Points</w:t>
            </w:r>
          </w:p>
        </w:tc>
        <w:tc>
          <w:tcPr>
            <w:tcW w:w="4508" w:type="dxa"/>
          </w:tcPr>
          <w:p w14:paraId="778CAB39" w14:textId="77777777" w:rsidR="00D208E7" w:rsidRDefault="00D208E7" w:rsidP="0044127C"/>
        </w:tc>
      </w:tr>
      <w:tr w:rsidR="00D208E7" w14:paraId="4B6C9AB1" w14:textId="77777777" w:rsidTr="0044127C">
        <w:tc>
          <w:tcPr>
            <w:tcW w:w="4508" w:type="dxa"/>
          </w:tcPr>
          <w:p w14:paraId="6F2AB8AB" w14:textId="77777777" w:rsidR="00D208E7" w:rsidRPr="005021C0" w:rsidRDefault="00D208E7" w:rsidP="0044127C">
            <w:pPr>
              <w:rPr>
                <w:b/>
                <w:bCs/>
              </w:rPr>
            </w:pPr>
            <w:r w:rsidRPr="005021C0">
              <w:rPr>
                <w:b/>
                <w:bCs/>
              </w:rPr>
              <w:t>Triggers</w:t>
            </w:r>
          </w:p>
        </w:tc>
        <w:tc>
          <w:tcPr>
            <w:tcW w:w="4508" w:type="dxa"/>
          </w:tcPr>
          <w:p w14:paraId="54FB655E" w14:textId="77777777" w:rsidR="00D208E7" w:rsidRDefault="00D208E7" w:rsidP="0044127C">
            <w:r>
              <w:t>User selected the “Remove Ingredient” option</w:t>
            </w:r>
          </w:p>
        </w:tc>
      </w:tr>
      <w:tr w:rsidR="00D208E7" w14:paraId="248EB783" w14:textId="77777777" w:rsidTr="0044127C">
        <w:tc>
          <w:tcPr>
            <w:tcW w:w="4508" w:type="dxa"/>
          </w:tcPr>
          <w:p w14:paraId="20776673" w14:textId="77777777" w:rsidR="00D208E7" w:rsidRPr="005021C0" w:rsidRDefault="00D208E7" w:rsidP="0044127C">
            <w:pPr>
              <w:rPr>
                <w:b/>
                <w:bCs/>
              </w:rPr>
            </w:pPr>
            <w:r w:rsidRPr="005021C0">
              <w:rPr>
                <w:b/>
                <w:bCs/>
              </w:rPr>
              <w:t>Post Condition</w:t>
            </w:r>
          </w:p>
        </w:tc>
        <w:tc>
          <w:tcPr>
            <w:tcW w:w="4508" w:type="dxa"/>
          </w:tcPr>
          <w:p w14:paraId="1FA1FDB4" w14:textId="77777777" w:rsidR="00D208E7" w:rsidRDefault="00D208E7" w:rsidP="0044127C">
            <w:r>
              <w:t>Fridge updated, and the fridge is shown to the user</w:t>
            </w:r>
          </w:p>
        </w:tc>
      </w:tr>
    </w:tbl>
    <w:p w14:paraId="1222DD42" w14:textId="653EEBBE" w:rsidR="00D208E7" w:rsidRDefault="00D208E7" w:rsidP="00D208E7"/>
    <w:p w14:paraId="39E6C4BF" w14:textId="65169C5D" w:rsidR="008C728A" w:rsidRDefault="008C728A" w:rsidP="00D208E7"/>
    <w:p w14:paraId="2F7998D8" w14:textId="77777777" w:rsidR="008C728A" w:rsidRDefault="008C728A" w:rsidP="00D208E7"/>
    <w:tbl>
      <w:tblPr>
        <w:tblStyle w:val="TableGrid"/>
        <w:tblW w:w="0" w:type="auto"/>
        <w:tblLook w:val="04A0" w:firstRow="1" w:lastRow="0" w:firstColumn="1" w:lastColumn="0" w:noHBand="0" w:noVBand="1"/>
      </w:tblPr>
      <w:tblGrid>
        <w:gridCol w:w="4508"/>
        <w:gridCol w:w="4508"/>
      </w:tblGrid>
      <w:tr w:rsidR="00D208E7" w14:paraId="71E2B79E" w14:textId="77777777" w:rsidTr="0044127C">
        <w:tc>
          <w:tcPr>
            <w:tcW w:w="4508" w:type="dxa"/>
          </w:tcPr>
          <w:p w14:paraId="5E8ED716" w14:textId="77777777" w:rsidR="00D208E7" w:rsidRPr="005021C0" w:rsidRDefault="00D208E7" w:rsidP="0044127C">
            <w:pPr>
              <w:rPr>
                <w:b/>
                <w:bCs/>
              </w:rPr>
            </w:pPr>
            <w:r w:rsidRPr="005021C0">
              <w:rPr>
                <w:b/>
                <w:bCs/>
              </w:rPr>
              <w:t>ID</w:t>
            </w:r>
          </w:p>
        </w:tc>
        <w:tc>
          <w:tcPr>
            <w:tcW w:w="4508" w:type="dxa"/>
          </w:tcPr>
          <w:p w14:paraId="28DE43FB" w14:textId="77777777" w:rsidR="00D208E7" w:rsidRDefault="00D208E7" w:rsidP="0044127C">
            <w:r>
              <w:t>UC5</w:t>
            </w:r>
          </w:p>
        </w:tc>
      </w:tr>
      <w:tr w:rsidR="00D208E7" w14:paraId="7D6324F5" w14:textId="77777777" w:rsidTr="0044127C">
        <w:tc>
          <w:tcPr>
            <w:tcW w:w="4508" w:type="dxa"/>
          </w:tcPr>
          <w:p w14:paraId="21AB1486" w14:textId="77777777" w:rsidR="00D208E7" w:rsidRPr="005021C0" w:rsidRDefault="00D208E7" w:rsidP="0044127C">
            <w:pPr>
              <w:rPr>
                <w:b/>
                <w:bCs/>
              </w:rPr>
            </w:pPr>
            <w:r w:rsidRPr="005021C0">
              <w:rPr>
                <w:b/>
                <w:bCs/>
              </w:rPr>
              <w:t>Name</w:t>
            </w:r>
          </w:p>
        </w:tc>
        <w:tc>
          <w:tcPr>
            <w:tcW w:w="4508" w:type="dxa"/>
          </w:tcPr>
          <w:p w14:paraId="3B3F105A" w14:textId="77777777" w:rsidR="00D208E7" w:rsidRDefault="00D208E7" w:rsidP="0044127C">
            <w:r>
              <w:t>Add Recipe</w:t>
            </w:r>
          </w:p>
        </w:tc>
      </w:tr>
      <w:tr w:rsidR="00D208E7" w14:paraId="28E34FE4" w14:textId="77777777" w:rsidTr="0044127C">
        <w:tc>
          <w:tcPr>
            <w:tcW w:w="4508" w:type="dxa"/>
          </w:tcPr>
          <w:p w14:paraId="5F8DCA28" w14:textId="77777777" w:rsidR="00D208E7" w:rsidRPr="005021C0" w:rsidRDefault="00D208E7" w:rsidP="0044127C">
            <w:pPr>
              <w:rPr>
                <w:b/>
                <w:bCs/>
              </w:rPr>
            </w:pPr>
            <w:r w:rsidRPr="005021C0">
              <w:rPr>
                <w:b/>
                <w:bCs/>
              </w:rPr>
              <w:t>Description</w:t>
            </w:r>
          </w:p>
        </w:tc>
        <w:tc>
          <w:tcPr>
            <w:tcW w:w="4508" w:type="dxa"/>
          </w:tcPr>
          <w:p w14:paraId="5D9143CF" w14:textId="77777777" w:rsidR="00D208E7" w:rsidRDefault="00D208E7" w:rsidP="0044127C">
            <w:r>
              <w:t>User wants to upload a recipe</w:t>
            </w:r>
          </w:p>
        </w:tc>
      </w:tr>
      <w:tr w:rsidR="00D208E7" w14:paraId="18EB2FC1" w14:textId="77777777" w:rsidTr="0044127C">
        <w:tc>
          <w:tcPr>
            <w:tcW w:w="4508" w:type="dxa"/>
          </w:tcPr>
          <w:p w14:paraId="337CA2B0" w14:textId="77777777" w:rsidR="00D208E7" w:rsidRPr="005021C0" w:rsidRDefault="00D208E7" w:rsidP="0044127C">
            <w:pPr>
              <w:rPr>
                <w:b/>
                <w:bCs/>
              </w:rPr>
            </w:pPr>
            <w:r w:rsidRPr="005021C0">
              <w:rPr>
                <w:b/>
                <w:bCs/>
              </w:rPr>
              <w:t>Pre-Condition</w:t>
            </w:r>
          </w:p>
        </w:tc>
        <w:tc>
          <w:tcPr>
            <w:tcW w:w="4508" w:type="dxa"/>
          </w:tcPr>
          <w:p w14:paraId="4F7A1101" w14:textId="77777777" w:rsidR="00D208E7" w:rsidRDefault="00D208E7" w:rsidP="0044127C">
            <w:r>
              <w:t>Account exists</w:t>
            </w:r>
          </w:p>
        </w:tc>
      </w:tr>
      <w:tr w:rsidR="00D208E7" w14:paraId="744A3793" w14:textId="77777777" w:rsidTr="0044127C">
        <w:tc>
          <w:tcPr>
            <w:tcW w:w="4508" w:type="dxa"/>
          </w:tcPr>
          <w:p w14:paraId="1193B12B" w14:textId="77777777" w:rsidR="00D208E7" w:rsidRPr="005021C0" w:rsidRDefault="00D208E7" w:rsidP="0044127C">
            <w:pPr>
              <w:rPr>
                <w:b/>
                <w:bCs/>
              </w:rPr>
            </w:pPr>
            <w:r w:rsidRPr="005021C0">
              <w:rPr>
                <w:b/>
                <w:bCs/>
              </w:rPr>
              <w:t>Event Flow</w:t>
            </w:r>
          </w:p>
        </w:tc>
        <w:tc>
          <w:tcPr>
            <w:tcW w:w="4508" w:type="dxa"/>
          </w:tcPr>
          <w:p w14:paraId="6A007EFB" w14:textId="77777777" w:rsidR="00D208E7" w:rsidRDefault="00D208E7" w:rsidP="00D208E7">
            <w:pPr>
              <w:pStyle w:val="ListParagraph"/>
              <w:numPr>
                <w:ilvl w:val="0"/>
                <w:numId w:val="6"/>
              </w:numPr>
              <w:spacing w:after="0" w:line="240" w:lineRule="auto"/>
            </w:pPr>
            <w:r>
              <w:t>Allow user to enter recipe</w:t>
            </w:r>
          </w:p>
          <w:p w14:paraId="30146483" w14:textId="77777777" w:rsidR="00D208E7" w:rsidRDefault="00D208E7" w:rsidP="00D208E7">
            <w:pPr>
              <w:pStyle w:val="ListParagraph"/>
              <w:numPr>
                <w:ilvl w:val="0"/>
                <w:numId w:val="6"/>
              </w:numPr>
              <w:spacing w:after="0" w:line="240" w:lineRule="auto"/>
            </w:pPr>
            <w:r>
              <w:t>UC6 – check for validity</w:t>
            </w:r>
          </w:p>
          <w:p w14:paraId="1960BCB3" w14:textId="77777777" w:rsidR="00D208E7" w:rsidRDefault="00D208E7" w:rsidP="00D208E7">
            <w:pPr>
              <w:pStyle w:val="ListParagraph"/>
              <w:numPr>
                <w:ilvl w:val="0"/>
                <w:numId w:val="6"/>
              </w:numPr>
              <w:spacing w:after="0" w:line="240" w:lineRule="auto"/>
            </w:pPr>
            <w:r>
              <w:t>If fine, upload recipe and show user</w:t>
            </w:r>
          </w:p>
          <w:p w14:paraId="2F33E0F7" w14:textId="77777777" w:rsidR="00D208E7" w:rsidRDefault="00D208E7" w:rsidP="00D208E7">
            <w:pPr>
              <w:pStyle w:val="ListParagraph"/>
              <w:numPr>
                <w:ilvl w:val="0"/>
                <w:numId w:val="6"/>
              </w:numPr>
              <w:spacing w:after="0" w:line="240" w:lineRule="auto"/>
            </w:pPr>
            <w:r>
              <w:t>Else, UC7 re-enter recipe</w:t>
            </w:r>
          </w:p>
        </w:tc>
      </w:tr>
      <w:tr w:rsidR="00D208E7" w14:paraId="653FD727" w14:textId="77777777" w:rsidTr="0044127C">
        <w:tc>
          <w:tcPr>
            <w:tcW w:w="4508" w:type="dxa"/>
          </w:tcPr>
          <w:p w14:paraId="5E42E60E" w14:textId="77777777" w:rsidR="00D208E7" w:rsidRPr="005021C0" w:rsidRDefault="00D208E7" w:rsidP="0044127C">
            <w:pPr>
              <w:rPr>
                <w:b/>
                <w:bCs/>
              </w:rPr>
            </w:pPr>
            <w:r w:rsidRPr="005021C0">
              <w:rPr>
                <w:b/>
                <w:bCs/>
              </w:rPr>
              <w:t>Extension Points</w:t>
            </w:r>
          </w:p>
        </w:tc>
        <w:tc>
          <w:tcPr>
            <w:tcW w:w="4508" w:type="dxa"/>
          </w:tcPr>
          <w:p w14:paraId="47809767" w14:textId="77777777" w:rsidR="00D208E7" w:rsidRDefault="00D208E7" w:rsidP="0044127C">
            <w:r>
              <w:t>Validate Recipe</w:t>
            </w:r>
          </w:p>
          <w:p w14:paraId="2B3D2EF9" w14:textId="77777777" w:rsidR="00D208E7" w:rsidRDefault="00D208E7" w:rsidP="0044127C">
            <w:r>
              <w:t>Re-enter recipe</w:t>
            </w:r>
          </w:p>
        </w:tc>
      </w:tr>
      <w:tr w:rsidR="00D208E7" w14:paraId="13EDC45A" w14:textId="77777777" w:rsidTr="0044127C">
        <w:tc>
          <w:tcPr>
            <w:tcW w:w="4508" w:type="dxa"/>
          </w:tcPr>
          <w:p w14:paraId="5D2DE50F" w14:textId="77777777" w:rsidR="00D208E7" w:rsidRPr="005021C0" w:rsidRDefault="00D208E7" w:rsidP="0044127C">
            <w:pPr>
              <w:rPr>
                <w:b/>
                <w:bCs/>
              </w:rPr>
            </w:pPr>
            <w:r w:rsidRPr="005021C0">
              <w:rPr>
                <w:b/>
                <w:bCs/>
              </w:rPr>
              <w:t>Triggers</w:t>
            </w:r>
          </w:p>
        </w:tc>
        <w:tc>
          <w:tcPr>
            <w:tcW w:w="4508" w:type="dxa"/>
          </w:tcPr>
          <w:p w14:paraId="44B94DE3" w14:textId="77777777" w:rsidR="00D208E7" w:rsidRDefault="00D208E7" w:rsidP="0044127C">
            <w:r>
              <w:t>User selected the “Add Recipe” option</w:t>
            </w:r>
          </w:p>
        </w:tc>
      </w:tr>
      <w:tr w:rsidR="00D208E7" w14:paraId="64E61CD2" w14:textId="77777777" w:rsidTr="0044127C">
        <w:tc>
          <w:tcPr>
            <w:tcW w:w="4508" w:type="dxa"/>
          </w:tcPr>
          <w:p w14:paraId="23925DBB" w14:textId="77777777" w:rsidR="00D208E7" w:rsidRPr="005021C0" w:rsidRDefault="00D208E7" w:rsidP="0044127C">
            <w:pPr>
              <w:rPr>
                <w:b/>
                <w:bCs/>
              </w:rPr>
            </w:pPr>
            <w:r w:rsidRPr="005021C0">
              <w:rPr>
                <w:b/>
                <w:bCs/>
              </w:rPr>
              <w:t>Post Condition</w:t>
            </w:r>
          </w:p>
        </w:tc>
        <w:tc>
          <w:tcPr>
            <w:tcW w:w="4508" w:type="dxa"/>
          </w:tcPr>
          <w:p w14:paraId="412288C7" w14:textId="7C743779" w:rsidR="00D208E7" w:rsidRDefault="00D208E7" w:rsidP="0044127C">
            <w:r>
              <w:t xml:space="preserve">Recipe DB </w:t>
            </w:r>
            <w:r w:rsidR="005E2799">
              <w:t>updated;</w:t>
            </w:r>
            <w:r>
              <w:t xml:space="preserve"> recipe is shown to user</w:t>
            </w:r>
          </w:p>
        </w:tc>
      </w:tr>
    </w:tbl>
    <w:p w14:paraId="6AEC9F05" w14:textId="66E95003" w:rsidR="00D208E7" w:rsidRDefault="00D208E7" w:rsidP="00D208E7"/>
    <w:p w14:paraId="1FAF701D" w14:textId="286CC707" w:rsidR="008C728A" w:rsidRDefault="008C728A" w:rsidP="00D208E7"/>
    <w:p w14:paraId="701C1DC0" w14:textId="01AE3029" w:rsidR="008C728A" w:rsidRDefault="008C728A" w:rsidP="00D208E7"/>
    <w:p w14:paraId="127A4D78" w14:textId="77777777" w:rsidR="008C728A" w:rsidRDefault="008C728A" w:rsidP="00D208E7"/>
    <w:tbl>
      <w:tblPr>
        <w:tblStyle w:val="TableGrid"/>
        <w:tblW w:w="0" w:type="auto"/>
        <w:tblLook w:val="04A0" w:firstRow="1" w:lastRow="0" w:firstColumn="1" w:lastColumn="0" w:noHBand="0" w:noVBand="1"/>
      </w:tblPr>
      <w:tblGrid>
        <w:gridCol w:w="4508"/>
        <w:gridCol w:w="4508"/>
      </w:tblGrid>
      <w:tr w:rsidR="00D208E7" w14:paraId="5868E321" w14:textId="77777777" w:rsidTr="0044127C">
        <w:tc>
          <w:tcPr>
            <w:tcW w:w="4508" w:type="dxa"/>
          </w:tcPr>
          <w:p w14:paraId="129D70E4" w14:textId="77777777" w:rsidR="00D208E7" w:rsidRPr="005021C0" w:rsidRDefault="00D208E7" w:rsidP="0044127C">
            <w:pPr>
              <w:rPr>
                <w:b/>
                <w:bCs/>
              </w:rPr>
            </w:pPr>
            <w:r w:rsidRPr="005021C0">
              <w:rPr>
                <w:b/>
                <w:bCs/>
              </w:rPr>
              <w:t>ID</w:t>
            </w:r>
          </w:p>
        </w:tc>
        <w:tc>
          <w:tcPr>
            <w:tcW w:w="4508" w:type="dxa"/>
          </w:tcPr>
          <w:p w14:paraId="3D0087DC" w14:textId="77777777" w:rsidR="00D208E7" w:rsidRDefault="00D208E7" w:rsidP="0044127C">
            <w:r>
              <w:t>UC6</w:t>
            </w:r>
          </w:p>
        </w:tc>
      </w:tr>
      <w:tr w:rsidR="00D208E7" w14:paraId="2DC184A5" w14:textId="77777777" w:rsidTr="0044127C">
        <w:tc>
          <w:tcPr>
            <w:tcW w:w="4508" w:type="dxa"/>
          </w:tcPr>
          <w:p w14:paraId="4ADE4B85" w14:textId="77777777" w:rsidR="00D208E7" w:rsidRPr="005021C0" w:rsidRDefault="00D208E7" w:rsidP="0044127C">
            <w:pPr>
              <w:rPr>
                <w:b/>
                <w:bCs/>
              </w:rPr>
            </w:pPr>
            <w:r w:rsidRPr="005021C0">
              <w:rPr>
                <w:b/>
                <w:bCs/>
              </w:rPr>
              <w:t>Name</w:t>
            </w:r>
          </w:p>
        </w:tc>
        <w:tc>
          <w:tcPr>
            <w:tcW w:w="4508" w:type="dxa"/>
          </w:tcPr>
          <w:p w14:paraId="4D0401AF" w14:textId="77777777" w:rsidR="00D208E7" w:rsidRDefault="00D208E7" w:rsidP="0044127C">
            <w:r>
              <w:t>Validate Recipe</w:t>
            </w:r>
          </w:p>
        </w:tc>
      </w:tr>
      <w:tr w:rsidR="00D208E7" w14:paraId="74A1D47D" w14:textId="77777777" w:rsidTr="0044127C">
        <w:tc>
          <w:tcPr>
            <w:tcW w:w="4508" w:type="dxa"/>
          </w:tcPr>
          <w:p w14:paraId="740A8142" w14:textId="77777777" w:rsidR="00D208E7" w:rsidRPr="005021C0" w:rsidRDefault="00D208E7" w:rsidP="0044127C">
            <w:pPr>
              <w:rPr>
                <w:b/>
                <w:bCs/>
              </w:rPr>
            </w:pPr>
            <w:r w:rsidRPr="005021C0">
              <w:rPr>
                <w:b/>
                <w:bCs/>
              </w:rPr>
              <w:t>Description</w:t>
            </w:r>
          </w:p>
        </w:tc>
        <w:tc>
          <w:tcPr>
            <w:tcW w:w="4508" w:type="dxa"/>
          </w:tcPr>
          <w:p w14:paraId="520DC094" w14:textId="77777777" w:rsidR="00D208E7" w:rsidRDefault="00D208E7" w:rsidP="0044127C">
            <w:r>
              <w:t>User enters recipe – validated to ensure it does not already exist in DB</w:t>
            </w:r>
          </w:p>
        </w:tc>
      </w:tr>
      <w:tr w:rsidR="00D208E7" w14:paraId="0153DC53" w14:textId="77777777" w:rsidTr="0044127C">
        <w:tc>
          <w:tcPr>
            <w:tcW w:w="4508" w:type="dxa"/>
          </w:tcPr>
          <w:p w14:paraId="7F61C0BC" w14:textId="77777777" w:rsidR="00D208E7" w:rsidRPr="005021C0" w:rsidRDefault="00D208E7" w:rsidP="0044127C">
            <w:pPr>
              <w:rPr>
                <w:b/>
                <w:bCs/>
              </w:rPr>
            </w:pPr>
            <w:r w:rsidRPr="005021C0">
              <w:rPr>
                <w:b/>
                <w:bCs/>
              </w:rPr>
              <w:t>Pre-Condition</w:t>
            </w:r>
          </w:p>
        </w:tc>
        <w:tc>
          <w:tcPr>
            <w:tcW w:w="4508" w:type="dxa"/>
          </w:tcPr>
          <w:p w14:paraId="642BD9EA" w14:textId="77777777" w:rsidR="00D208E7" w:rsidRDefault="00D208E7" w:rsidP="0044127C">
            <w:r>
              <w:t>User enters recipe</w:t>
            </w:r>
          </w:p>
        </w:tc>
      </w:tr>
      <w:tr w:rsidR="00D208E7" w14:paraId="2E484BC8" w14:textId="77777777" w:rsidTr="0044127C">
        <w:tc>
          <w:tcPr>
            <w:tcW w:w="4508" w:type="dxa"/>
          </w:tcPr>
          <w:p w14:paraId="0938085D" w14:textId="77777777" w:rsidR="00D208E7" w:rsidRPr="005021C0" w:rsidRDefault="00D208E7" w:rsidP="0044127C">
            <w:pPr>
              <w:rPr>
                <w:b/>
                <w:bCs/>
              </w:rPr>
            </w:pPr>
            <w:r w:rsidRPr="005021C0">
              <w:rPr>
                <w:b/>
                <w:bCs/>
              </w:rPr>
              <w:t>Event Flow</w:t>
            </w:r>
          </w:p>
        </w:tc>
        <w:tc>
          <w:tcPr>
            <w:tcW w:w="4508" w:type="dxa"/>
          </w:tcPr>
          <w:p w14:paraId="45A591B5" w14:textId="77777777" w:rsidR="00D208E7" w:rsidRDefault="00D208E7" w:rsidP="00D208E7">
            <w:pPr>
              <w:pStyle w:val="ListParagraph"/>
              <w:numPr>
                <w:ilvl w:val="0"/>
                <w:numId w:val="7"/>
              </w:numPr>
              <w:spacing w:after="0" w:line="240" w:lineRule="auto"/>
            </w:pPr>
            <w:r>
              <w:t>Check recipe</w:t>
            </w:r>
          </w:p>
          <w:p w14:paraId="7BD39B63" w14:textId="77777777" w:rsidR="00D208E7" w:rsidRDefault="00D208E7" w:rsidP="00D208E7">
            <w:pPr>
              <w:pStyle w:val="ListParagraph"/>
              <w:numPr>
                <w:ilvl w:val="0"/>
                <w:numId w:val="7"/>
              </w:numPr>
              <w:spacing w:after="0" w:line="240" w:lineRule="auto"/>
            </w:pPr>
            <w:r>
              <w:t>If not exists, add to recipe DB and exit</w:t>
            </w:r>
          </w:p>
          <w:p w14:paraId="7FFD2A2F" w14:textId="77777777" w:rsidR="00D208E7" w:rsidRDefault="00D208E7" w:rsidP="00D208E7">
            <w:pPr>
              <w:pStyle w:val="ListParagraph"/>
              <w:numPr>
                <w:ilvl w:val="0"/>
                <w:numId w:val="7"/>
              </w:numPr>
              <w:spacing w:after="0" w:line="240" w:lineRule="auto"/>
            </w:pPr>
            <w:r>
              <w:t>Else, UC7, re-enter recipe</w:t>
            </w:r>
          </w:p>
        </w:tc>
      </w:tr>
      <w:tr w:rsidR="00D208E7" w14:paraId="6BCB5BD2" w14:textId="77777777" w:rsidTr="0044127C">
        <w:tc>
          <w:tcPr>
            <w:tcW w:w="4508" w:type="dxa"/>
          </w:tcPr>
          <w:p w14:paraId="268FF121" w14:textId="77777777" w:rsidR="00D208E7" w:rsidRPr="005021C0" w:rsidRDefault="00D208E7" w:rsidP="0044127C">
            <w:pPr>
              <w:rPr>
                <w:b/>
                <w:bCs/>
              </w:rPr>
            </w:pPr>
            <w:r w:rsidRPr="005021C0">
              <w:rPr>
                <w:b/>
                <w:bCs/>
              </w:rPr>
              <w:t>Extension Points</w:t>
            </w:r>
          </w:p>
        </w:tc>
        <w:tc>
          <w:tcPr>
            <w:tcW w:w="4508" w:type="dxa"/>
          </w:tcPr>
          <w:p w14:paraId="7B223EAD" w14:textId="77777777" w:rsidR="00D208E7" w:rsidRDefault="00D208E7" w:rsidP="0044127C">
            <w:r>
              <w:t>Re-enter recipe</w:t>
            </w:r>
          </w:p>
        </w:tc>
      </w:tr>
      <w:tr w:rsidR="00D208E7" w14:paraId="429FCDD5" w14:textId="77777777" w:rsidTr="0044127C">
        <w:tc>
          <w:tcPr>
            <w:tcW w:w="4508" w:type="dxa"/>
          </w:tcPr>
          <w:p w14:paraId="738E738F" w14:textId="77777777" w:rsidR="00D208E7" w:rsidRPr="005021C0" w:rsidRDefault="00D208E7" w:rsidP="0044127C">
            <w:pPr>
              <w:rPr>
                <w:b/>
                <w:bCs/>
              </w:rPr>
            </w:pPr>
            <w:r w:rsidRPr="005021C0">
              <w:rPr>
                <w:b/>
                <w:bCs/>
              </w:rPr>
              <w:t>Triggers</w:t>
            </w:r>
          </w:p>
        </w:tc>
        <w:tc>
          <w:tcPr>
            <w:tcW w:w="4508" w:type="dxa"/>
          </w:tcPr>
          <w:p w14:paraId="3AF420EC" w14:textId="77777777" w:rsidR="00D208E7" w:rsidRDefault="00D208E7" w:rsidP="0044127C">
            <w:r>
              <w:t>User added a new recipe</w:t>
            </w:r>
          </w:p>
        </w:tc>
      </w:tr>
      <w:tr w:rsidR="00D208E7" w14:paraId="691F8F1C" w14:textId="77777777" w:rsidTr="0044127C">
        <w:tc>
          <w:tcPr>
            <w:tcW w:w="4508" w:type="dxa"/>
          </w:tcPr>
          <w:p w14:paraId="07A844E4" w14:textId="77777777" w:rsidR="00D208E7" w:rsidRPr="005021C0" w:rsidRDefault="00D208E7" w:rsidP="0044127C">
            <w:pPr>
              <w:rPr>
                <w:b/>
                <w:bCs/>
              </w:rPr>
            </w:pPr>
            <w:r w:rsidRPr="005021C0">
              <w:rPr>
                <w:b/>
                <w:bCs/>
              </w:rPr>
              <w:t>Post Condition</w:t>
            </w:r>
          </w:p>
        </w:tc>
        <w:tc>
          <w:tcPr>
            <w:tcW w:w="4508" w:type="dxa"/>
          </w:tcPr>
          <w:p w14:paraId="5D679081" w14:textId="77777777" w:rsidR="00D208E7" w:rsidRDefault="00D208E7" w:rsidP="0044127C">
            <w:r>
              <w:t>DB updated or user directed to re-enter UC7</w:t>
            </w:r>
          </w:p>
        </w:tc>
      </w:tr>
    </w:tbl>
    <w:p w14:paraId="7AC214BD" w14:textId="77777777" w:rsidR="00D208E7" w:rsidRDefault="00D208E7" w:rsidP="00D208E7"/>
    <w:p w14:paraId="188F81F3" w14:textId="77777777" w:rsidR="00D208E7" w:rsidRDefault="00D208E7" w:rsidP="00D208E7"/>
    <w:p w14:paraId="547908C4" w14:textId="78FAAD63" w:rsidR="00D208E7" w:rsidRDefault="00D208E7" w:rsidP="00D208E7"/>
    <w:p w14:paraId="43DABA08" w14:textId="391FA38B" w:rsidR="008C728A" w:rsidRDefault="008C728A" w:rsidP="00D208E7"/>
    <w:p w14:paraId="0DD1CEC9" w14:textId="44F6ACD7" w:rsidR="008C728A" w:rsidRDefault="008C728A" w:rsidP="00D208E7"/>
    <w:p w14:paraId="46519A4F" w14:textId="4399993F" w:rsidR="008C728A" w:rsidRDefault="008C728A" w:rsidP="00D208E7"/>
    <w:p w14:paraId="7698E9D7" w14:textId="634FC2C8" w:rsidR="008C728A" w:rsidRDefault="008C728A" w:rsidP="00D208E7"/>
    <w:p w14:paraId="05F05F3B" w14:textId="71821579" w:rsidR="008C728A" w:rsidRDefault="008C728A" w:rsidP="00D208E7"/>
    <w:p w14:paraId="267EC842" w14:textId="18D23595" w:rsidR="008C728A" w:rsidRDefault="008C728A" w:rsidP="00D208E7"/>
    <w:p w14:paraId="535E6095" w14:textId="77777777" w:rsidR="00691378" w:rsidRDefault="00691378" w:rsidP="00D208E7"/>
    <w:p w14:paraId="58BF0D80" w14:textId="77777777" w:rsidR="008C728A" w:rsidRDefault="008C728A" w:rsidP="00D208E7"/>
    <w:tbl>
      <w:tblPr>
        <w:tblStyle w:val="TableGrid"/>
        <w:tblW w:w="0" w:type="auto"/>
        <w:tblLook w:val="04A0" w:firstRow="1" w:lastRow="0" w:firstColumn="1" w:lastColumn="0" w:noHBand="0" w:noVBand="1"/>
      </w:tblPr>
      <w:tblGrid>
        <w:gridCol w:w="4508"/>
        <w:gridCol w:w="4508"/>
      </w:tblGrid>
      <w:tr w:rsidR="00D208E7" w14:paraId="22427F4A" w14:textId="77777777" w:rsidTr="0044127C">
        <w:tc>
          <w:tcPr>
            <w:tcW w:w="4508" w:type="dxa"/>
          </w:tcPr>
          <w:p w14:paraId="4252179A" w14:textId="77777777" w:rsidR="00D208E7" w:rsidRPr="005021C0" w:rsidRDefault="00D208E7" w:rsidP="0044127C">
            <w:pPr>
              <w:rPr>
                <w:b/>
                <w:bCs/>
              </w:rPr>
            </w:pPr>
            <w:r w:rsidRPr="005021C0">
              <w:rPr>
                <w:b/>
                <w:bCs/>
              </w:rPr>
              <w:t>ID</w:t>
            </w:r>
          </w:p>
        </w:tc>
        <w:tc>
          <w:tcPr>
            <w:tcW w:w="4508" w:type="dxa"/>
          </w:tcPr>
          <w:p w14:paraId="626044F6" w14:textId="77777777" w:rsidR="00D208E7" w:rsidRDefault="00D208E7" w:rsidP="0044127C">
            <w:r>
              <w:t>UC7</w:t>
            </w:r>
          </w:p>
        </w:tc>
      </w:tr>
      <w:tr w:rsidR="00D208E7" w14:paraId="31CDB20E" w14:textId="77777777" w:rsidTr="0044127C">
        <w:tc>
          <w:tcPr>
            <w:tcW w:w="4508" w:type="dxa"/>
          </w:tcPr>
          <w:p w14:paraId="6C19FF44" w14:textId="77777777" w:rsidR="00D208E7" w:rsidRPr="005021C0" w:rsidRDefault="00D208E7" w:rsidP="0044127C">
            <w:pPr>
              <w:rPr>
                <w:b/>
                <w:bCs/>
              </w:rPr>
            </w:pPr>
            <w:r w:rsidRPr="005021C0">
              <w:rPr>
                <w:b/>
                <w:bCs/>
              </w:rPr>
              <w:t>Name</w:t>
            </w:r>
          </w:p>
        </w:tc>
        <w:tc>
          <w:tcPr>
            <w:tcW w:w="4508" w:type="dxa"/>
          </w:tcPr>
          <w:p w14:paraId="3C62B52F" w14:textId="77777777" w:rsidR="00D208E7" w:rsidRDefault="00D208E7" w:rsidP="0044127C">
            <w:r>
              <w:t>Re-enter recipe</w:t>
            </w:r>
          </w:p>
        </w:tc>
      </w:tr>
      <w:tr w:rsidR="00D208E7" w14:paraId="46F90A05" w14:textId="77777777" w:rsidTr="0044127C">
        <w:tc>
          <w:tcPr>
            <w:tcW w:w="4508" w:type="dxa"/>
          </w:tcPr>
          <w:p w14:paraId="3B347EBB" w14:textId="77777777" w:rsidR="00D208E7" w:rsidRPr="005021C0" w:rsidRDefault="00D208E7" w:rsidP="0044127C">
            <w:pPr>
              <w:rPr>
                <w:b/>
                <w:bCs/>
              </w:rPr>
            </w:pPr>
            <w:r w:rsidRPr="005021C0">
              <w:rPr>
                <w:b/>
                <w:bCs/>
              </w:rPr>
              <w:t>Description</w:t>
            </w:r>
          </w:p>
        </w:tc>
        <w:tc>
          <w:tcPr>
            <w:tcW w:w="4508" w:type="dxa"/>
          </w:tcPr>
          <w:p w14:paraId="67EE95E3" w14:textId="77777777" w:rsidR="00D208E7" w:rsidRDefault="00D208E7" w:rsidP="0044127C">
            <w:r>
              <w:t>User enters invalid recipe and must re-enter a valid one</w:t>
            </w:r>
          </w:p>
        </w:tc>
      </w:tr>
      <w:tr w:rsidR="00D208E7" w14:paraId="2D69F51F" w14:textId="77777777" w:rsidTr="0044127C">
        <w:tc>
          <w:tcPr>
            <w:tcW w:w="4508" w:type="dxa"/>
          </w:tcPr>
          <w:p w14:paraId="5B023283" w14:textId="77777777" w:rsidR="00D208E7" w:rsidRPr="005021C0" w:rsidRDefault="00D208E7" w:rsidP="0044127C">
            <w:pPr>
              <w:rPr>
                <w:b/>
                <w:bCs/>
              </w:rPr>
            </w:pPr>
            <w:r w:rsidRPr="005021C0">
              <w:rPr>
                <w:b/>
                <w:bCs/>
              </w:rPr>
              <w:t>Pre-Condition</w:t>
            </w:r>
          </w:p>
        </w:tc>
        <w:tc>
          <w:tcPr>
            <w:tcW w:w="4508" w:type="dxa"/>
          </w:tcPr>
          <w:p w14:paraId="7E58BD7A" w14:textId="77777777" w:rsidR="00D208E7" w:rsidRDefault="00D208E7" w:rsidP="0044127C">
            <w:r>
              <w:t>recipe entered is invalid</w:t>
            </w:r>
          </w:p>
        </w:tc>
      </w:tr>
      <w:tr w:rsidR="00D208E7" w14:paraId="19341903" w14:textId="77777777" w:rsidTr="0044127C">
        <w:tc>
          <w:tcPr>
            <w:tcW w:w="4508" w:type="dxa"/>
          </w:tcPr>
          <w:p w14:paraId="54ED6D38" w14:textId="77777777" w:rsidR="00D208E7" w:rsidRPr="005021C0" w:rsidRDefault="00D208E7" w:rsidP="0044127C">
            <w:pPr>
              <w:rPr>
                <w:b/>
                <w:bCs/>
              </w:rPr>
            </w:pPr>
            <w:r w:rsidRPr="005021C0">
              <w:rPr>
                <w:b/>
                <w:bCs/>
              </w:rPr>
              <w:t>Event Flow</w:t>
            </w:r>
          </w:p>
        </w:tc>
        <w:tc>
          <w:tcPr>
            <w:tcW w:w="4508" w:type="dxa"/>
          </w:tcPr>
          <w:p w14:paraId="3383D7B5" w14:textId="77777777" w:rsidR="00D208E7" w:rsidRDefault="00D208E7" w:rsidP="00D208E7">
            <w:pPr>
              <w:pStyle w:val="ListParagraph"/>
              <w:numPr>
                <w:ilvl w:val="0"/>
                <w:numId w:val="8"/>
              </w:numPr>
              <w:spacing w:after="0" w:line="240" w:lineRule="auto"/>
            </w:pPr>
            <w:r>
              <w:t>Re-enter recipe</w:t>
            </w:r>
          </w:p>
          <w:p w14:paraId="63F716D7" w14:textId="77777777" w:rsidR="00D208E7" w:rsidRDefault="00D208E7" w:rsidP="00D208E7">
            <w:pPr>
              <w:pStyle w:val="ListParagraph"/>
              <w:numPr>
                <w:ilvl w:val="0"/>
                <w:numId w:val="8"/>
              </w:numPr>
              <w:spacing w:after="0" w:line="240" w:lineRule="auto"/>
            </w:pPr>
            <w:r>
              <w:t>UC6 – check recipe again</w:t>
            </w:r>
          </w:p>
        </w:tc>
      </w:tr>
      <w:tr w:rsidR="00D208E7" w14:paraId="0C2E8404" w14:textId="77777777" w:rsidTr="0044127C">
        <w:tc>
          <w:tcPr>
            <w:tcW w:w="4508" w:type="dxa"/>
          </w:tcPr>
          <w:p w14:paraId="7EB058EF" w14:textId="77777777" w:rsidR="00D208E7" w:rsidRPr="005021C0" w:rsidRDefault="00D208E7" w:rsidP="0044127C">
            <w:pPr>
              <w:rPr>
                <w:b/>
                <w:bCs/>
              </w:rPr>
            </w:pPr>
            <w:r w:rsidRPr="005021C0">
              <w:rPr>
                <w:b/>
                <w:bCs/>
              </w:rPr>
              <w:t>Extension Points</w:t>
            </w:r>
          </w:p>
        </w:tc>
        <w:tc>
          <w:tcPr>
            <w:tcW w:w="4508" w:type="dxa"/>
          </w:tcPr>
          <w:p w14:paraId="4E50C8A7" w14:textId="77777777" w:rsidR="00D208E7" w:rsidRDefault="00D208E7" w:rsidP="0044127C">
            <w:r>
              <w:t>Validate recipe</w:t>
            </w:r>
          </w:p>
        </w:tc>
      </w:tr>
      <w:tr w:rsidR="00D208E7" w14:paraId="42FEAA0C" w14:textId="77777777" w:rsidTr="0044127C">
        <w:tc>
          <w:tcPr>
            <w:tcW w:w="4508" w:type="dxa"/>
          </w:tcPr>
          <w:p w14:paraId="6F8B3CA8" w14:textId="77777777" w:rsidR="00D208E7" w:rsidRPr="005021C0" w:rsidRDefault="00D208E7" w:rsidP="0044127C">
            <w:pPr>
              <w:rPr>
                <w:b/>
                <w:bCs/>
              </w:rPr>
            </w:pPr>
            <w:r w:rsidRPr="005021C0">
              <w:rPr>
                <w:b/>
                <w:bCs/>
              </w:rPr>
              <w:t>Triggers</w:t>
            </w:r>
          </w:p>
        </w:tc>
        <w:tc>
          <w:tcPr>
            <w:tcW w:w="4508" w:type="dxa"/>
          </w:tcPr>
          <w:p w14:paraId="4BA2E381" w14:textId="77777777" w:rsidR="00D208E7" w:rsidRDefault="00D208E7" w:rsidP="0044127C">
            <w:r>
              <w:t>User entered invalid recipe</w:t>
            </w:r>
          </w:p>
        </w:tc>
      </w:tr>
      <w:tr w:rsidR="00D208E7" w14:paraId="594143E0" w14:textId="77777777" w:rsidTr="0044127C">
        <w:tc>
          <w:tcPr>
            <w:tcW w:w="4508" w:type="dxa"/>
          </w:tcPr>
          <w:p w14:paraId="3ECE7490" w14:textId="77777777" w:rsidR="00D208E7" w:rsidRPr="005021C0" w:rsidRDefault="00D208E7" w:rsidP="0044127C">
            <w:pPr>
              <w:rPr>
                <w:b/>
                <w:bCs/>
              </w:rPr>
            </w:pPr>
            <w:r w:rsidRPr="005021C0">
              <w:rPr>
                <w:b/>
                <w:bCs/>
              </w:rPr>
              <w:t>Post Condition</w:t>
            </w:r>
          </w:p>
        </w:tc>
        <w:tc>
          <w:tcPr>
            <w:tcW w:w="4508" w:type="dxa"/>
          </w:tcPr>
          <w:p w14:paraId="115A88DD" w14:textId="77777777" w:rsidR="00D208E7" w:rsidRDefault="00D208E7" w:rsidP="0044127C">
            <w:r>
              <w:t>DB updated or user directed to re-enter UC7</w:t>
            </w:r>
          </w:p>
        </w:tc>
      </w:tr>
    </w:tbl>
    <w:p w14:paraId="37D5CE0E" w14:textId="0E0F1D04" w:rsidR="00D208E7" w:rsidRDefault="00D208E7" w:rsidP="00D208E7"/>
    <w:p w14:paraId="74D8CF8F" w14:textId="3C9F8820" w:rsidR="00541EC1" w:rsidRDefault="00541EC1" w:rsidP="00D208E7"/>
    <w:p w14:paraId="4F36121C" w14:textId="77777777" w:rsidR="00541EC1" w:rsidRDefault="00541EC1" w:rsidP="00D208E7"/>
    <w:tbl>
      <w:tblPr>
        <w:tblStyle w:val="TableGrid"/>
        <w:tblW w:w="0" w:type="auto"/>
        <w:tblLook w:val="04A0" w:firstRow="1" w:lastRow="0" w:firstColumn="1" w:lastColumn="0" w:noHBand="0" w:noVBand="1"/>
      </w:tblPr>
      <w:tblGrid>
        <w:gridCol w:w="4508"/>
        <w:gridCol w:w="4508"/>
      </w:tblGrid>
      <w:tr w:rsidR="00D208E7" w14:paraId="1D837EB7" w14:textId="77777777" w:rsidTr="0044127C">
        <w:tc>
          <w:tcPr>
            <w:tcW w:w="4508" w:type="dxa"/>
          </w:tcPr>
          <w:p w14:paraId="204EB539" w14:textId="77777777" w:rsidR="00D208E7" w:rsidRPr="005021C0" w:rsidRDefault="00D208E7" w:rsidP="0044127C">
            <w:pPr>
              <w:rPr>
                <w:b/>
                <w:bCs/>
              </w:rPr>
            </w:pPr>
            <w:r w:rsidRPr="005021C0">
              <w:rPr>
                <w:b/>
                <w:bCs/>
              </w:rPr>
              <w:t>ID</w:t>
            </w:r>
          </w:p>
        </w:tc>
        <w:tc>
          <w:tcPr>
            <w:tcW w:w="4508" w:type="dxa"/>
          </w:tcPr>
          <w:p w14:paraId="068AFFC9" w14:textId="77777777" w:rsidR="00D208E7" w:rsidRDefault="00D208E7" w:rsidP="0044127C">
            <w:r>
              <w:t>UC8</w:t>
            </w:r>
          </w:p>
        </w:tc>
      </w:tr>
      <w:tr w:rsidR="00D208E7" w14:paraId="7EE14804" w14:textId="77777777" w:rsidTr="0044127C">
        <w:tc>
          <w:tcPr>
            <w:tcW w:w="4508" w:type="dxa"/>
          </w:tcPr>
          <w:p w14:paraId="58A0EAE6" w14:textId="77777777" w:rsidR="00D208E7" w:rsidRPr="005021C0" w:rsidRDefault="00D208E7" w:rsidP="0044127C">
            <w:pPr>
              <w:rPr>
                <w:b/>
                <w:bCs/>
              </w:rPr>
            </w:pPr>
            <w:r w:rsidRPr="005021C0">
              <w:rPr>
                <w:b/>
                <w:bCs/>
              </w:rPr>
              <w:t>Name</w:t>
            </w:r>
          </w:p>
        </w:tc>
        <w:tc>
          <w:tcPr>
            <w:tcW w:w="4508" w:type="dxa"/>
          </w:tcPr>
          <w:p w14:paraId="30607124" w14:textId="77777777" w:rsidR="00D208E7" w:rsidRDefault="00D208E7" w:rsidP="0044127C">
            <w:r>
              <w:t>Remove recipe</w:t>
            </w:r>
          </w:p>
        </w:tc>
      </w:tr>
      <w:tr w:rsidR="00D208E7" w14:paraId="3F19C463" w14:textId="77777777" w:rsidTr="0044127C">
        <w:tc>
          <w:tcPr>
            <w:tcW w:w="4508" w:type="dxa"/>
          </w:tcPr>
          <w:p w14:paraId="2394CEC5" w14:textId="77777777" w:rsidR="00D208E7" w:rsidRPr="005021C0" w:rsidRDefault="00D208E7" w:rsidP="0044127C">
            <w:pPr>
              <w:rPr>
                <w:b/>
                <w:bCs/>
              </w:rPr>
            </w:pPr>
            <w:r w:rsidRPr="005021C0">
              <w:rPr>
                <w:b/>
                <w:bCs/>
              </w:rPr>
              <w:t>Description</w:t>
            </w:r>
          </w:p>
        </w:tc>
        <w:tc>
          <w:tcPr>
            <w:tcW w:w="4508" w:type="dxa"/>
          </w:tcPr>
          <w:p w14:paraId="1ECD2539" w14:textId="77777777" w:rsidR="00D208E7" w:rsidRDefault="00D208E7" w:rsidP="0044127C">
            <w:r>
              <w:t>User wants to remove recipe</w:t>
            </w:r>
          </w:p>
        </w:tc>
      </w:tr>
      <w:tr w:rsidR="00D208E7" w14:paraId="5FA408E6" w14:textId="77777777" w:rsidTr="0044127C">
        <w:tc>
          <w:tcPr>
            <w:tcW w:w="4508" w:type="dxa"/>
          </w:tcPr>
          <w:p w14:paraId="5A8FEB25" w14:textId="77777777" w:rsidR="00D208E7" w:rsidRPr="005021C0" w:rsidRDefault="00D208E7" w:rsidP="0044127C">
            <w:pPr>
              <w:rPr>
                <w:b/>
                <w:bCs/>
              </w:rPr>
            </w:pPr>
            <w:r w:rsidRPr="005021C0">
              <w:rPr>
                <w:b/>
                <w:bCs/>
              </w:rPr>
              <w:t>Pre-Condition</w:t>
            </w:r>
          </w:p>
        </w:tc>
        <w:tc>
          <w:tcPr>
            <w:tcW w:w="4508" w:type="dxa"/>
          </w:tcPr>
          <w:p w14:paraId="5E3CDAD5" w14:textId="77777777" w:rsidR="00D208E7" w:rsidRDefault="00D208E7" w:rsidP="0044127C">
            <w:r>
              <w:t>User has recipe in fridge</w:t>
            </w:r>
          </w:p>
        </w:tc>
      </w:tr>
      <w:tr w:rsidR="00D208E7" w14:paraId="0CEF3681" w14:textId="77777777" w:rsidTr="0044127C">
        <w:tc>
          <w:tcPr>
            <w:tcW w:w="4508" w:type="dxa"/>
          </w:tcPr>
          <w:p w14:paraId="32F6527F" w14:textId="77777777" w:rsidR="00D208E7" w:rsidRPr="005021C0" w:rsidRDefault="00D208E7" w:rsidP="0044127C">
            <w:pPr>
              <w:rPr>
                <w:b/>
                <w:bCs/>
              </w:rPr>
            </w:pPr>
            <w:r w:rsidRPr="005021C0">
              <w:rPr>
                <w:b/>
                <w:bCs/>
              </w:rPr>
              <w:t>Event Flow</w:t>
            </w:r>
          </w:p>
        </w:tc>
        <w:tc>
          <w:tcPr>
            <w:tcW w:w="4508" w:type="dxa"/>
          </w:tcPr>
          <w:p w14:paraId="2EC79E0A" w14:textId="77777777" w:rsidR="00D208E7" w:rsidRDefault="00D208E7" w:rsidP="00D208E7">
            <w:pPr>
              <w:pStyle w:val="ListParagraph"/>
              <w:numPr>
                <w:ilvl w:val="0"/>
                <w:numId w:val="9"/>
              </w:numPr>
              <w:spacing w:after="0" w:line="240" w:lineRule="auto"/>
            </w:pPr>
            <w:r>
              <w:t>Check which recipe user wants to remove</w:t>
            </w:r>
          </w:p>
          <w:p w14:paraId="3B06BF8C" w14:textId="77777777" w:rsidR="00D208E7" w:rsidRDefault="00D208E7" w:rsidP="00D208E7">
            <w:pPr>
              <w:pStyle w:val="ListParagraph"/>
              <w:numPr>
                <w:ilvl w:val="0"/>
                <w:numId w:val="9"/>
              </w:numPr>
              <w:spacing w:after="0" w:line="240" w:lineRule="auto"/>
            </w:pPr>
            <w:r>
              <w:t>See if it exists in DB and if it does remove it</w:t>
            </w:r>
          </w:p>
        </w:tc>
      </w:tr>
      <w:tr w:rsidR="00D208E7" w14:paraId="122126DB" w14:textId="77777777" w:rsidTr="0044127C">
        <w:tc>
          <w:tcPr>
            <w:tcW w:w="4508" w:type="dxa"/>
          </w:tcPr>
          <w:p w14:paraId="500AA1C5" w14:textId="77777777" w:rsidR="00D208E7" w:rsidRPr="005021C0" w:rsidRDefault="00D208E7" w:rsidP="0044127C">
            <w:pPr>
              <w:rPr>
                <w:b/>
                <w:bCs/>
              </w:rPr>
            </w:pPr>
            <w:r w:rsidRPr="005021C0">
              <w:rPr>
                <w:b/>
                <w:bCs/>
              </w:rPr>
              <w:t>Extension Points</w:t>
            </w:r>
          </w:p>
        </w:tc>
        <w:tc>
          <w:tcPr>
            <w:tcW w:w="4508" w:type="dxa"/>
          </w:tcPr>
          <w:p w14:paraId="42ECD12B" w14:textId="77777777" w:rsidR="00D208E7" w:rsidRDefault="00D208E7" w:rsidP="0044127C"/>
        </w:tc>
      </w:tr>
      <w:tr w:rsidR="00D208E7" w14:paraId="2F23E642" w14:textId="77777777" w:rsidTr="0044127C">
        <w:tc>
          <w:tcPr>
            <w:tcW w:w="4508" w:type="dxa"/>
          </w:tcPr>
          <w:p w14:paraId="1CDC56EF" w14:textId="77777777" w:rsidR="00D208E7" w:rsidRPr="005021C0" w:rsidRDefault="00D208E7" w:rsidP="0044127C">
            <w:pPr>
              <w:rPr>
                <w:b/>
                <w:bCs/>
              </w:rPr>
            </w:pPr>
            <w:r w:rsidRPr="005021C0">
              <w:rPr>
                <w:b/>
                <w:bCs/>
              </w:rPr>
              <w:t>Triggers</w:t>
            </w:r>
          </w:p>
        </w:tc>
        <w:tc>
          <w:tcPr>
            <w:tcW w:w="4508" w:type="dxa"/>
          </w:tcPr>
          <w:p w14:paraId="4BFFCB37" w14:textId="77777777" w:rsidR="00D208E7" w:rsidRDefault="00D208E7" w:rsidP="0044127C">
            <w:r>
              <w:t>User selected the “Remove recipe” option</w:t>
            </w:r>
          </w:p>
        </w:tc>
      </w:tr>
      <w:tr w:rsidR="00D208E7" w14:paraId="50330779" w14:textId="77777777" w:rsidTr="0044127C">
        <w:tc>
          <w:tcPr>
            <w:tcW w:w="4508" w:type="dxa"/>
          </w:tcPr>
          <w:p w14:paraId="0F452D53" w14:textId="77777777" w:rsidR="00D208E7" w:rsidRPr="005021C0" w:rsidRDefault="00D208E7" w:rsidP="0044127C">
            <w:pPr>
              <w:rPr>
                <w:b/>
                <w:bCs/>
              </w:rPr>
            </w:pPr>
            <w:r w:rsidRPr="005021C0">
              <w:rPr>
                <w:b/>
                <w:bCs/>
              </w:rPr>
              <w:t>Post Condition</w:t>
            </w:r>
          </w:p>
        </w:tc>
        <w:tc>
          <w:tcPr>
            <w:tcW w:w="4508" w:type="dxa"/>
          </w:tcPr>
          <w:p w14:paraId="6BE8773B" w14:textId="77777777" w:rsidR="00D208E7" w:rsidRDefault="00D208E7" w:rsidP="0044127C">
            <w:r>
              <w:t>DB updated, and the confirmation is shown to the user</w:t>
            </w:r>
          </w:p>
        </w:tc>
      </w:tr>
    </w:tbl>
    <w:p w14:paraId="030C9F88" w14:textId="1650E380" w:rsidR="00541EC1" w:rsidRDefault="00541EC1" w:rsidP="00D208E7"/>
    <w:p w14:paraId="383456BB" w14:textId="77777777" w:rsidR="00541EC1" w:rsidRDefault="00541EC1" w:rsidP="00D208E7"/>
    <w:tbl>
      <w:tblPr>
        <w:tblStyle w:val="TableGrid"/>
        <w:tblW w:w="0" w:type="auto"/>
        <w:tblLook w:val="04A0" w:firstRow="1" w:lastRow="0" w:firstColumn="1" w:lastColumn="0" w:noHBand="0" w:noVBand="1"/>
      </w:tblPr>
      <w:tblGrid>
        <w:gridCol w:w="4508"/>
        <w:gridCol w:w="4508"/>
      </w:tblGrid>
      <w:tr w:rsidR="00D208E7" w14:paraId="3F616133" w14:textId="77777777" w:rsidTr="0044127C">
        <w:tc>
          <w:tcPr>
            <w:tcW w:w="4508" w:type="dxa"/>
          </w:tcPr>
          <w:p w14:paraId="6A57A3E2" w14:textId="77777777" w:rsidR="00D208E7" w:rsidRPr="005021C0" w:rsidRDefault="00D208E7" w:rsidP="0044127C">
            <w:pPr>
              <w:rPr>
                <w:b/>
                <w:bCs/>
              </w:rPr>
            </w:pPr>
            <w:r w:rsidRPr="005021C0">
              <w:rPr>
                <w:b/>
                <w:bCs/>
              </w:rPr>
              <w:t>ID</w:t>
            </w:r>
          </w:p>
        </w:tc>
        <w:tc>
          <w:tcPr>
            <w:tcW w:w="4508" w:type="dxa"/>
          </w:tcPr>
          <w:p w14:paraId="3F37165A" w14:textId="77777777" w:rsidR="00D208E7" w:rsidRDefault="00D208E7" w:rsidP="0044127C">
            <w:r>
              <w:t>UC9</w:t>
            </w:r>
          </w:p>
        </w:tc>
      </w:tr>
      <w:tr w:rsidR="00D208E7" w14:paraId="636ADC8B" w14:textId="77777777" w:rsidTr="0044127C">
        <w:tc>
          <w:tcPr>
            <w:tcW w:w="4508" w:type="dxa"/>
          </w:tcPr>
          <w:p w14:paraId="15DAA797" w14:textId="77777777" w:rsidR="00D208E7" w:rsidRPr="005021C0" w:rsidRDefault="00D208E7" w:rsidP="0044127C">
            <w:pPr>
              <w:rPr>
                <w:b/>
                <w:bCs/>
              </w:rPr>
            </w:pPr>
            <w:r w:rsidRPr="005021C0">
              <w:rPr>
                <w:b/>
                <w:bCs/>
              </w:rPr>
              <w:t>Name</w:t>
            </w:r>
          </w:p>
        </w:tc>
        <w:tc>
          <w:tcPr>
            <w:tcW w:w="4508" w:type="dxa"/>
          </w:tcPr>
          <w:p w14:paraId="005BF8F7" w14:textId="77777777" w:rsidR="00D208E7" w:rsidRDefault="00D208E7" w:rsidP="0044127C">
            <w:r>
              <w:t>Add to Shopping List</w:t>
            </w:r>
          </w:p>
        </w:tc>
      </w:tr>
      <w:tr w:rsidR="00D208E7" w14:paraId="4B0B5AE6" w14:textId="77777777" w:rsidTr="0044127C">
        <w:tc>
          <w:tcPr>
            <w:tcW w:w="4508" w:type="dxa"/>
          </w:tcPr>
          <w:p w14:paraId="159B9EE9" w14:textId="77777777" w:rsidR="00D208E7" w:rsidRPr="005021C0" w:rsidRDefault="00D208E7" w:rsidP="0044127C">
            <w:pPr>
              <w:rPr>
                <w:b/>
                <w:bCs/>
              </w:rPr>
            </w:pPr>
            <w:r w:rsidRPr="005021C0">
              <w:rPr>
                <w:b/>
                <w:bCs/>
              </w:rPr>
              <w:t>Description</w:t>
            </w:r>
          </w:p>
        </w:tc>
        <w:tc>
          <w:tcPr>
            <w:tcW w:w="4508" w:type="dxa"/>
          </w:tcPr>
          <w:p w14:paraId="0E2C0D6A" w14:textId="77777777" w:rsidR="00D208E7" w:rsidRDefault="00D208E7" w:rsidP="0044127C">
            <w:r>
              <w:t>User wants to add to shopping list</w:t>
            </w:r>
          </w:p>
        </w:tc>
      </w:tr>
      <w:tr w:rsidR="00D208E7" w14:paraId="193476C4" w14:textId="77777777" w:rsidTr="0044127C">
        <w:tc>
          <w:tcPr>
            <w:tcW w:w="4508" w:type="dxa"/>
          </w:tcPr>
          <w:p w14:paraId="0DAAF6A9" w14:textId="77777777" w:rsidR="00D208E7" w:rsidRPr="005021C0" w:rsidRDefault="00D208E7" w:rsidP="0044127C">
            <w:pPr>
              <w:rPr>
                <w:b/>
                <w:bCs/>
              </w:rPr>
            </w:pPr>
            <w:r w:rsidRPr="005021C0">
              <w:rPr>
                <w:b/>
                <w:bCs/>
              </w:rPr>
              <w:t>Pre-Condition</w:t>
            </w:r>
          </w:p>
        </w:tc>
        <w:tc>
          <w:tcPr>
            <w:tcW w:w="4508" w:type="dxa"/>
          </w:tcPr>
          <w:p w14:paraId="72C56159" w14:textId="77777777" w:rsidR="00D208E7" w:rsidRDefault="00D208E7" w:rsidP="0044127C">
            <w:r>
              <w:t>Account exists</w:t>
            </w:r>
          </w:p>
        </w:tc>
      </w:tr>
      <w:tr w:rsidR="00D208E7" w14:paraId="6930414D" w14:textId="77777777" w:rsidTr="0044127C">
        <w:tc>
          <w:tcPr>
            <w:tcW w:w="4508" w:type="dxa"/>
          </w:tcPr>
          <w:p w14:paraId="0CBCF22E" w14:textId="77777777" w:rsidR="00D208E7" w:rsidRPr="005021C0" w:rsidRDefault="00D208E7" w:rsidP="0044127C">
            <w:pPr>
              <w:rPr>
                <w:b/>
                <w:bCs/>
              </w:rPr>
            </w:pPr>
            <w:r w:rsidRPr="005021C0">
              <w:rPr>
                <w:b/>
                <w:bCs/>
              </w:rPr>
              <w:t>Event Flow</w:t>
            </w:r>
          </w:p>
        </w:tc>
        <w:tc>
          <w:tcPr>
            <w:tcW w:w="4508" w:type="dxa"/>
          </w:tcPr>
          <w:p w14:paraId="47A3924C" w14:textId="77777777" w:rsidR="00D208E7" w:rsidRDefault="00D208E7" w:rsidP="00D208E7">
            <w:pPr>
              <w:pStyle w:val="ListParagraph"/>
              <w:numPr>
                <w:ilvl w:val="0"/>
                <w:numId w:val="10"/>
              </w:numPr>
              <w:spacing w:after="0" w:line="240" w:lineRule="auto"/>
            </w:pPr>
            <w:r>
              <w:t>Allow user to enter item</w:t>
            </w:r>
          </w:p>
        </w:tc>
      </w:tr>
      <w:tr w:rsidR="00D208E7" w14:paraId="5547C84B" w14:textId="77777777" w:rsidTr="0044127C">
        <w:tc>
          <w:tcPr>
            <w:tcW w:w="4508" w:type="dxa"/>
          </w:tcPr>
          <w:p w14:paraId="7B46230D" w14:textId="77777777" w:rsidR="00D208E7" w:rsidRPr="005021C0" w:rsidRDefault="00D208E7" w:rsidP="0044127C">
            <w:pPr>
              <w:rPr>
                <w:b/>
                <w:bCs/>
              </w:rPr>
            </w:pPr>
            <w:r w:rsidRPr="005021C0">
              <w:rPr>
                <w:b/>
                <w:bCs/>
              </w:rPr>
              <w:t>Extension Points</w:t>
            </w:r>
          </w:p>
        </w:tc>
        <w:tc>
          <w:tcPr>
            <w:tcW w:w="4508" w:type="dxa"/>
          </w:tcPr>
          <w:p w14:paraId="4CBBA222" w14:textId="77777777" w:rsidR="00D208E7" w:rsidRDefault="00D208E7" w:rsidP="0044127C"/>
        </w:tc>
      </w:tr>
      <w:tr w:rsidR="00D208E7" w14:paraId="04FD3604" w14:textId="77777777" w:rsidTr="0044127C">
        <w:tc>
          <w:tcPr>
            <w:tcW w:w="4508" w:type="dxa"/>
          </w:tcPr>
          <w:p w14:paraId="3DDBCC33" w14:textId="77777777" w:rsidR="00D208E7" w:rsidRPr="005021C0" w:rsidRDefault="00D208E7" w:rsidP="0044127C">
            <w:pPr>
              <w:rPr>
                <w:b/>
                <w:bCs/>
              </w:rPr>
            </w:pPr>
            <w:r w:rsidRPr="005021C0">
              <w:rPr>
                <w:b/>
                <w:bCs/>
              </w:rPr>
              <w:t>Triggers</w:t>
            </w:r>
          </w:p>
        </w:tc>
        <w:tc>
          <w:tcPr>
            <w:tcW w:w="4508" w:type="dxa"/>
          </w:tcPr>
          <w:p w14:paraId="34358A08" w14:textId="77777777" w:rsidR="00D208E7" w:rsidRDefault="00D208E7" w:rsidP="0044127C">
            <w:r>
              <w:t>User selected the “Add to SL option” option</w:t>
            </w:r>
          </w:p>
        </w:tc>
      </w:tr>
      <w:tr w:rsidR="00D208E7" w14:paraId="76FBC0FF" w14:textId="77777777" w:rsidTr="0044127C">
        <w:tc>
          <w:tcPr>
            <w:tcW w:w="4508" w:type="dxa"/>
          </w:tcPr>
          <w:p w14:paraId="010DFA85" w14:textId="77777777" w:rsidR="00D208E7" w:rsidRPr="005021C0" w:rsidRDefault="00D208E7" w:rsidP="0044127C">
            <w:pPr>
              <w:rPr>
                <w:b/>
                <w:bCs/>
              </w:rPr>
            </w:pPr>
            <w:r w:rsidRPr="005021C0">
              <w:rPr>
                <w:b/>
                <w:bCs/>
              </w:rPr>
              <w:t>Post Condition</w:t>
            </w:r>
          </w:p>
        </w:tc>
        <w:tc>
          <w:tcPr>
            <w:tcW w:w="4508" w:type="dxa"/>
          </w:tcPr>
          <w:p w14:paraId="1050633C" w14:textId="77777777" w:rsidR="00D208E7" w:rsidRDefault="00D208E7" w:rsidP="0044127C">
            <w:r>
              <w:t>Shopping list updated; list is shown to user</w:t>
            </w:r>
          </w:p>
        </w:tc>
      </w:tr>
    </w:tbl>
    <w:p w14:paraId="78570ABD" w14:textId="4164BEFF" w:rsidR="00541EC1" w:rsidRDefault="00541EC1" w:rsidP="00D208E7"/>
    <w:p w14:paraId="510010B5" w14:textId="77777777" w:rsidR="00570843" w:rsidRDefault="00570843" w:rsidP="00D208E7"/>
    <w:tbl>
      <w:tblPr>
        <w:tblStyle w:val="TableGrid"/>
        <w:tblW w:w="0" w:type="auto"/>
        <w:tblLook w:val="04A0" w:firstRow="1" w:lastRow="0" w:firstColumn="1" w:lastColumn="0" w:noHBand="0" w:noVBand="1"/>
      </w:tblPr>
      <w:tblGrid>
        <w:gridCol w:w="4508"/>
        <w:gridCol w:w="4508"/>
      </w:tblGrid>
      <w:tr w:rsidR="00D208E7" w14:paraId="3CF7C5AF" w14:textId="77777777" w:rsidTr="0044127C">
        <w:tc>
          <w:tcPr>
            <w:tcW w:w="4508" w:type="dxa"/>
          </w:tcPr>
          <w:p w14:paraId="1F5F15F1" w14:textId="77777777" w:rsidR="00D208E7" w:rsidRPr="005021C0" w:rsidRDefault="00D208E7" w:rsidP="0044127C">
            <w:pPr>
              <w:rPr>
                <w:b/>
                <w:bCs/>
              </w:rPr>
            </w:pPr>
            <w:r w:rsidRPr="005021C0">
              <w:rPr>
                <w:b/>
                <w:bCs/>
              </w:rPr>
              <w:t>ID</w:t>
            </w:r>
          </w:p>
        </w:tc>
        <w:tc>
          <w:tcPr>
            <w:tcW w:w="4508" w:type="dxa"/>
          </w:tcPr>
          <w:p w14:paraId="1DD98609" w14:textId="77777777" w:rsidR="00D208E7" w:rsidRDefault="00D208E7" w:rsidP="0044127C">
            <w:r>
              <w:t>UC10</w:t>
            </w:r>
          </w:p>
        </w:tc>
      </w:tr>
      <w:tr w:rsidR="00D208E7" w14:paraId="51DBD6EF" w14:textId="77777777" w:rsidTr="0044127C">
        <w:tc>
          <w:tcPr>
            <w:tcW w:w="4508" w:type="dxa"/>
          </w:tcPr>
          <w:p w14:paraId="0867B02E" w14:textId="77777777" w:rsidR="00D208E7" w:rsidRPr="005021C0" w:rsidRDefault="00D208E7" w:rsidP="0044127C">
            <w:pPr>
              <w:rPr>
                <w:b/>
                <w:bCs/>
              </w:rPr>
            </w:pPr>
            <w:r w:rsidRPr="005021C0">
              <w:rPr>
                <w:b/>
                <w:bCs/>
              </w:rPr>
              <w:t>Name</w:t>
            </w:r>
          </w:p>
        </w:tc>
        <w:tc>
          <w:tcPr>
            <w:tcW w:w="4508" w:type="dxa"/>
          </w:tcPr>
          <w:p w14:paraId="0CDE93E1" w14:textId="77777777" w:rsidR="00D208E7" w:rsidRDefault="00D208E7" w:rsidP="0044127C">
            <w:r>
              <w:t>Add comment</w:t>
            </w:r>
          </w:p>
        </w:tc>
      </w:tr>
      <w:tr w:rsidR="00D208E7" w14:paraId="52D00B73" w14:textId="77777777" w:rsidTr="0044127C">
        <w:tc>
          <w:tcPr>
            <w:tcW w:w="4508" w:type="dxa"/>
          </w:tcPr>
          <w:p w14:paraId="79D17180" w14:textId="77777777" w:rsidR="00D208E7" w:rsidRPr="005021C0" w:rsidRDefault="00D208E7" w:rsidP="0044127C">
            <w:pPr>
              <w:rPr>
                <w:b/>
                <w:bCs/>
              </w:rPr>
            </w:pPr>
            <w:r w:rsidRPr="005021C0">
              <w:rPr>
                <w:b/>
                <w:bCs/>
              </w:rPr>
              <w:t>Description</w:t>
            </w:r>
          </w:p>
        </w:tc>
        <w:tc>
          <w:tcPr>
            <w:tcW w:w="4508" w:type="dxa"/>
          </w:tcPr>
          <w:p w14:paraId="72FC442B" w14:textId="77777777" w:rsidR="00D208E7" w:rsidRDefault="00D208E7" w:rsidP="0044127C">
            <w:r>
              <w:t>User wants to add a comment</w:t>
            </w:r>
          </w:p>
        </w:tc>
      </w:tr>
      <w:tr w:rsidR="00D208E7" w14:paraId="080BF33E" w14:textId="77777777" w:rsidTr="0044127C">
        <w:tc>
          <w:tcPr>
            <w:tcW w:w="4508" w:type="dxa"/>
          </w:tcPr>
          <w:p w14:paraId="12540EED" w14:textId="77777777" w:rsidR="00D208E7" w:rsidRPr="005021C0" w:rsidRDefault="00D208E7" w:rsidP="0044127C">
            <w:pPr>
              <w:rPr>
                <w:b/>
                <w:bCs/>
              </w:rPr>
            </w:pPr>
            <w:r w:rsidRPr="005021C0">
              <w:rPr>
                <w:b/>
                <w:bCs/>
              </w:rPr>
              <w:t>Pre-Condition</w:t>
            </w:r>
          </w:p>
        </w:tc>
        <w:tc>
          <w:tcPr>
            <w:tcW w:w="4508" w:type="dxa"/>
          </w:tcPr>
          <w:p w14:paraId="3DCD4CE6" w14:textId="77777777" w:rsidR="00D208E7" w:rsidRDefault="00D208E7" w:rsidP="0044127C">
            <w:r>
              <w:t>Account exists</w:t>
            </w:r>
          </w:p>
        </w:tc>
      </w:tr>
      <w:tr w:rsidR="00D208E7" w14:paraId="77AAD327" w14:textId="77777777" w:rsidTr="0044127C">
        <w:tc>
          <w:tcPr>
            <w:tcW w:w="4508" w:type="dxa"/>
          </w:tcPr>
          <w:p w14:paraId="4D7F4346" w14:textId="77777777" w:rsidR="00D208E7" w:rsidRPr="005021C0" w:rsidRDefault="00D208E7" w:rsidP="0044127C">
            <w:pPr>
              <w:rPr>
                <w:b/>
                <w:bCs/>
              </w:rPr>
            </w:pPr>
            <w:r w:rsidRPr="005021C0">
              <w:rPr>
                <w:b/>
                <w:bCs/>
              </w:rPr>
              <w:t>Event Flow</w:t>
            </w:r>
          </w:p>
        </w:tc>
        <w:tc>
          <w:tcPr>
            <w:tcW w:w="4508" w:type="dxa"/>
          </w:tcPr>
          <w:p w14:paraId="2644C5A6" w14:textId="77777777" w:rsidR="00D208E7" w:rsidRDefault="00D208E7" w:rsidP="00D208E7">
            <w:pPr>
              <w:pStyle w:val="ListParagraph"/>
              <w:numPr>
                <w:ilvl w:val="0"/>
                <w:numId w:val="11"/>
              </w:numPr>
              <w:spacing w:after="0" w:line="240" w:lineRule="auto"/>
            </w:pPr>
            <w:r>
              <w:t>Allow user to enter comment</w:t>
            </w:r>
          </w:p>
          <w:p w14:paraId="375F3664" w14:textId="77777777" w:rsidR="00D208E7" w:rsidRDefault="00D208E7" w:rsidP="00D208E7">
            <w:pPr>
              <w:pStyle w:val="ListParagraph"/>
              <w:numPr>
                <w:ilvl w:val="0"/>
                <w:numId w:val="11"/>
              </w:numPr>
              <w:spacing w:after="0" w:line="240" w:lineRule="auto"/>
            </w:pPr>
            <w:r>
              <w:t xml:space="preserve">UC11 – check for validity (profanity </w:t>
            </w:r>
            <w:proofErr w:type="spellStart"/>
            <w:r>
              <w:t>etc</w:t>
            </w:r>
            <w:proofErr w:type="spellEnd"/>
            <w:r>
              <w:t>)</w:t>
            </w:r>
          </w:p>
          <w:p w14:paraId="5AB65FEF" w14:textId="77777777" w:rsidR="00D208E7" w:rsidRDefault="00D208E7" w:rsidP="00D208E7">
            <w:pPr>
              <w:pStyle w:val="ListParagraph"/>
              <w:numPr>
                <w:ilvl w:val="0"/>
                <w:numId w:val="11"/>
              </w:numPr>
              <w:spacing w:after="0" w:line="240" w:lineRule="auto"/>
            </w:pPr>
            <w:r>
              <w:t>If fine, upload comment and show user</w:t>
            </w:r>
          </w:p>
          <w:p w14:paraId="218B4A37" w14:textId="77777777" w:rsidR="00D208E7" w:rsidRDefault="00D208E7" w:rsidP="00D208E7">
            <w:pPr>
              <w:pStyle w:val="ListParagraph"/>
              <w:numPr>
                <w:ilvl w:val="0"/>
                <w:numId w:val="11"/>
              </w:numPr>
              <w:spacing w:after="0" w:line="240" w:lineRule="auto"/>
            </w:pPr>
            <w:r>
              <w:t>Else, UC12 re-enter comment</w:t>
            </w:r>
          </w:p>
        </w:tc>
      </w:tr>
      <w:tr w:rsidR="00D208E7" w14:paraId="710B5A64" w14:textId="77777777" w:rsidTr="0044127C">
        <w:tc>
          <w:tcPr>
            <w:tcW w:w="4508" w:type="dxa"/>
          </w:tcPr>
          <w:p w14:paraId="6F7381B1" w14:textId="77777777" w:rsidR="00D208E7" w:rsidRPr="005021C0" w:rsidRDefault="00D208E7" w:rsidP="0044127C">
            <w:pPr>
              <w:rPr>
                <w:b/>
                <w:bCs/>
              </w:rPr>
            </w:pPr>
            <w:r w:rsidRPr="005021C0">
              <w:rPr>
                <w:b/>
                <w:bCs/>
              </w:rPr>
              <w:t>Extension Points</w:t>
            </w:r>
          </w:p>
        </w:tc>
        <w:tc>
          <w:tcPr>
            <w:tcW w:w="4508" w:type="dxa"/>
          </w:tcPr>
          <w:p w14:paraId="3D434D53" w14:textId="77777777" w:rsidR="00D208E7" w:rsidRDefault="00D208E7" w:rsidP="0044127C">
            <w:r>
              <w:t>Validate comment</w:t>
            </w:r>
          </w:p>
          <w:p w14:paraId="59FA43E4" w14:textId="77777777" w:rsidR="00D208E7" w:rsidRDefault="00D208E7" w:rsidP="0044127C">
            <w:r>
              <w:t>Re-enter comment</w:t>
            </w:r>
          </w:p>
        </w:tc>
      </w:tr>
      <w:tr w:rsidR="00D208E7" w14:paraId="44E62A5D" w14:textId="77777777" w:rsidTr="0044127C">
        <w:tc>
          <w:tcPr>
            <w:tcW w:w="4508" w:type="dxa"/>
          </w:tcPr>
          <w:p w14:paraId="5B97A2FD" w14:textId="77777777" w:rsidR="00D208E7" w:rsidRPr="005021C0" w:rsidRDefault="00D208E7" w:rsidP="0044127C">
            <w:pPr>
              <w:rPr>
                <w:b/>
                <w:bCs/>
              </w:rPr>
            </w:pPr>
            <w:r w:rsidRPr="005021C0">
              <w:rPr>
                <w:b/>
                <w:bCs/>
              </w:rPr>
              <w:t>Triggers</w:t>
            </w:r>
          </w:p>
        </w:tc>
        <w:tc>
          <w:tcPr>
            <w:tcW w:w="4508" w:type="dxa"/>
          </w:tcPr>
          <w:p w14:paraId="6354BD11" w14:textId="77777777" w:rsidR="00D208E7" w:rsidRDefault="00D208E7" w:rsidP="0044127C">
            <w:r>
              <w:t>User selected the “Add comment” option</w:t>
            </w:r>
          </w:p>
        </w:tc>
      </w:tr>
      <w:tr w:rsidR="00D208E7" w14:paraId="2E8100B0" w14:textId="77777777" w:rsidTr="0044127C">
        <w:tc>
          <w:tcPr>
            <w:tcW w:w="4508" w:type="dxa"/>
          </w:tcPr>
          <w:p w14:paraId="4CF40EEC" w14:textId="77777777" w:rsidR="00D208E7" w:rsidRPr="005021C0" w:rsidRDefault="00D208E7" w:rsidP="0044127C">
            <w:pPr>
              <w:rPr>
                <w:b/>
                <w:bCs/>
              </w:rPr>
            </w:pPr>
            <w:r w:rsidRPr="005021C0">
              <w:rPr>
                <w:b/>
                <w:bCs/>
              </w:rPr>
              <w:t>Post Condition</w:t>
            </w:r>
          </w:p>
        </w:tc>
        <w:tc>
          <w:tcPr>
            <w:tcW w:w="4508" w:type="dxa"/>
          </w:tcPr>
          <w:p w14:paraId="49ED451B" w14:textId="77777777" w:rsidR="00D208E7" w:rsidRDefault="00D208E7" w:rsidP="0044127C">
            <w:r>
              <w:t>Recipe DB updated, comment is shown to user</w:t>
            </w:r>
          </w:p>
        </w:tc>
      </w:tr>
    </w:tbl>
    <w:p w14:paraId="26043EA6" w14:textId="77777777" w:rsidR="00D208E7" w:rsidRDefault="00D208E7" w:rsidP="00D208E7"/>
    <w:p w14:paraId="0BE43090" w14:textId="77777777" w:rsidR="00D208E7" w:rsidRDefault="00D208E7" w:rsidP="00D208E7"/>
    <w:tbl>
      <w:tblPr>
        <w:tblStyle w:val="TableGrid"/>
        <w:tblW w:w="0" w:type="auto"/>
        <w:tblLook w:val="04A0" w:firstRow="1" w:lastRow="0" w:firstColumn="1" w:lastColumn="0" w:noHBand="0" w:noVBand="1"/>
      </w:tblPr>
      <w:tblGrid>
        <w:gridCol w:w="4508"/>
        <w:gridCol w:w="4508"/>
      </w:tblGrid>
      <w:tr w:rsidR="00D208E7" w14:paraId="503D3A26" w14:textId="77777777" w:rsidTr="0044127C">
        <w:tc>
          <w:tcPr>
            <w:tcW w:w="4508" w:type="dxa"/>
          </w:tcPr>
          <w:p w14:paraId="4C27B803" w14:textId="77777777" w:rsidR="00D208E7" w:rsidRPr="005021C0" w:rsidRDefault="00D208E7" w:rsidP="0044127C">
            <w:pPr>
              <w:rPr>
                <w:b/>
                <w:bCs/>
              </w:rPr>
            </w:pPr>
            <w:r w:rsidRPr="005021C0">
              <w:rPr>
                <w:b/>
                <w:bCs/>
              </w:rPr>
              <w:t>ID</w:t>
            </w:r>
          </w:p>
        </w:tc>
        <w:tc>
          <w:tcPr>
            <w:tcW w:w="4508" w:type="dxa"/>
          </w:tcPr>
          <w:p w14:paraId="2ACB31AB" w14:textId="77777777" w:rsidR="00D208E7" w:rsidRDefault="00D208E7" w:rsidP="0044127C">
            <w:r>
              <w:t>UC11</w:t>
            </w:r>
          </w:p>
        </w:tc>
      </w:tr>
      <w:tr w:rsidR="00D208E7" w14:paraId="17983BBC" w14:textId="77777777" w:rsidTr="0044127C">
        <w:tc>
          <w:tcPr>
            <w:tcW w:w="4508" w:type="dxa"/>
          </w:tcPr>
          <w:p w14:paraId="57EC9327" w14:textId="77777777" w:rsidR="00D208E7" w:rsidRPr="005021C0" w:rsidRDefault="00D208E7" w:rsidP="0044127C">
            <w:pPr>
              <w:rPr>
                <w:b/>
                <w:bCs/>
              </w:rPr>
            </w:pPr>
            <w:r w:rsidRPr="005021C0">
              <w:rPr>
                <w:b/>
                <w:bCs/>
              </w:rPr>
              <w:t>Name</w:t>
            </w:r>
          </w:p>
        </w:tc>
        <w:tc>
          <w:tcPr>
            <w:tcW w:w="4508" w:type="dxa"/>
          </w:tcPr>
          <w:p w14:paraId="29D626B8" w14:textId="77777777" w:rsidR="00D208E7" w:rsidRDefault="00D208E7" w:rsidP="0044127C">
            <w:r>
              <w:t>Validate comment</w:t>
            </w:r>
          </w:p>
        </w:tc>
      </w:tr>
      <w:tr w:rsidR="00D208E7" w14:paraId="7A687BDB" w14:textId="77777777" w:rsidTr="0044127C">
        <w:tc>
          <w:tcPr>
            <w:tcW w:w="4508" w:type="dxa"/>
          </w:tcPr>
          <w:p w14:paraId="46385B6F" w14:textId="77777777" w:rsidR="00D208E7" w:rsidRPr="005021C0" w:rsidRDefault="00D208E7" w:rsidP="0044127C">
            <w:pPr>
              <w:rPr>
                <w:b/>
                <w:bCs/>
              </w:rPr>
            </w:pPr>
            <w:r w:rsidRPr="005021C0">
              <w:rPr>
                <w:b/>
                <w:bCs/>
              </w:rPr>
              <w:t>Description</w:t>
            </w:r>
          </w:p>
        </w:tc>
        <w:tc>
          <w:tcPr>
            <w:tcW w:w="4508" w:type="dxa"/>
          </w:tcPr>
          <w:p w14:paraId="7B189DBE" w14:textId="77777777" w:rsidR="00D208E7" w:rsidRDefault="00D208E7" w:rsidP="0044127C">
            <w:r>
              <w:t>User enters comment – validated to ensure it does not contain profanity</w:t>
            </w:r>
          </w:p>
        </w:tc>
      </w:tr>
      <w:tr w:rsidR="00D208E7" w14:paraId="31FC2927" w14:textId="77777777" w:rsidTr="0044127C">
        <w:tc>
          <w:tcPr>
            <w:tcW w:w="4508" w:type="dxa"/>
          </w:tcPr>
          <w:p w14:paraId="156467E3" w14:textId="77777777" w:rsidR="00D208E7" w:rsidRPr="005021C0" w:rsidRDefault="00D208E7" w:rsidP="0044127C">
            <w:pPr>
              <w:rPr>
                <w:b/>
                <w:bCs/>
              </w:rPr>
            </w:pPr>
            <w:r w:rsidRPr="005021C0">
              <w:rPr>
                <w:b/>
                <w:bCs/>
              </w:rPr>
              <w:t>Pre-Condition</w:t>
            </w:r>
          </w:p>
        </w:tc>
        <w:tc>
          <w:tcPr>
            <w:tcW w:w="4508" w:type="dxa"/>
          </w:tcPr>
          <w:p w14:paraId="47F23586" w14:textId="77777777" w:rsidR="00D208E7" w:rsidRDefault="00D208E7" w:rsidP="0044127C">
            <w:r>
              <w:t>User enters comment</w:t>
            </w:r>
          </w:p>
        </w:tc>
      </w:tr>
      <w:tr w:rsidR="00D208E7" w14:paraId="5E2B6816" w14:textId="77777777" w:rsidTr="0044127C">
        <w:tc>
          <w:tcPr>
            <w:tcW w:w="4508" w:type="dxa"/>
          </w:tcPr>
          <w:p w14:paraId="31C37DFB" w14:textId="77777777" w:rsidR="00D208E7" w:rsidRPr="005021C0" w:rsidRDefault="00D208E7" w:rsidP="0044127C">
            <w:pPr>
              <w:rPr>
                <w:b/>
                <w:bCs/>
              </w:rPr>
            </w:pPr>
            <w:r w:rsidRPr="005021C0">
              <w:rPr>
                <w:b/>
                <w:bCs/>
              </w:rPr>
              <w:t>Event Flow</w:t>
            </w:r>
          </w:p>
        </w:tc>
        <w:tc>
          <w:tcPr>
            <w:tcW w:w="4508" w:type="dxa"/>
          </w:tcPr>
          <w:p w14:paraId="33C4E498" w14:textId="77777777" w:rsidR="00D208E7" w:rsidRDefault="00D208E7" w:rsidP="00D208E7">
            <w:pPr>
              <w:pStyle w:val="ListParagraph"/>
              <w:numPr>
                <w:ilvl w:val="0"/>
                <w:numId w:val="12"/>
              </w:numPr>
              <w:spacing w:after="0" w:line="240" w:lineRule="auto"/>
            </w:pPr>
            <w:r>
              <w:t>Check comment</w:t>
            </w:r>
          </w:p>
          <w:p w14:paraId="23826FF7" w14:textId="77777777" w:rsidR="00D208E7" w:rsidRDefault="00D208E7" w:rsidP="00D208E7">
            <w:pPr>
              <w:pStyle w:val="ListParagraph"/>
              <w:numPr>
                <w:ilvl w:val="0"/>
                <w:numId w:val="12"/>
              </w:numPr>
              <w:spacing w:after="0" w:line="240" w:lineRule="auto"/>
            </w:pPr>
            <w:r>
              <w:t>If good, add to recipe DB and exit</w:t>
            </w:r>
          </w:p>
          <w:p w14:paraId="5E0E1AEA" w14:textId="77777777" w:rsidR="00D208E7" w:rsidRDefault="00D208E7" w:rsidP="00D208E7">
            <w:pPr>
              <w:pStyle w:val="ListParagraph"/>
              <w:numPr>
                <w:ilvl w:val="0"/>
                <w:numId w:val="12"/>
              </w:numPr>
              <w:spacing w:after="0" w:line="240" w:lineRule="auto"/>
            </w:pPr>
            <w:r>
              <w:t>Else, UC12, re-enter comment</w:t>
            </w:r>
          </w:p>
        </w:tc>
      </w:tr>
      <w:tr w:rsidR="00D208E7" w14:paraId="2F219241" w14:textId="77777777" w:rsidTr="0044127C">
        <w:tc>
          <w:tcPr>
            <w:tcW w:w="4508" w:type="dxa"/>
          </w:tcPr>
          <w:p w14:paraId="4244EF1B" w14:textId="77777777" w:rsidR="00D208E7" w:rsidRPr="005021C0" w:rsidRDefault="00D208E7" w:rsidP="0044127C">
            <w:pPr>
              <w:rPr>
                <w:b/>
                <w:bCs/>
              </w:rPr>
            </w:pPr>
            <w:r w:rsidRPr="005021C0">
              <w:rPr>
                <w:b/>
                <w:bCs/>
              </w:rPr>
              <w:t>Extension Points</w:t>
            </w:r>
          </w:p>
        </w:tc>
        <w:tc>
          <w:tcPr>
            <w:tcW w:w="4508" w:type="dxa"/>
          </w:tcPr>
          <w:p w14:paraId="6995B3DA" w14:textId="77777777" w:rsidR="00D208E7" w:rsidRDefault="00D208E7" w:rsidP="0044127C">
            <w:r>
              <w:t>Re-enter comment</w:t>
            </w:r>
          </w:p>
        </w:tc>
      </w:tr>
      <w:tr w:rsidR="00D208E7" w14:paraId="6065009B" w14:textId="77777777" w:rsidTr="0044127C">
        <w:tc>
          <w:tcPr>
            <w:tcW w:w="4508" w:type="dxa"/>
          </w:tcPr>
          <w:p w14:paraId="35F49C35" w14:textId="77777777" w:rsidR="00D208E7" w:rsidRPr="005021C0" w:rsidRDefault="00D208E7" w:rsidP="0044127C">
            <w:pPr>
              <w:rPr>
                <w:b/>
                <w:bCs/>
              </w:rPr>
            </w:pPr>
            <w:r w:rsidRPr="005021C0">
              <w:rPr>
                <w:b/>
                <w:bCs/>
              </w:rPr>
              <w:t>Triggers</w:t>
            </w:r>
          </w:p>
        </w:tc>
        <w:tc>
          <w:tcPr>
            <w:tcW w:w="4508" w:type="dxa"/>
          </w:tcPr>
          <w:p w14:paraId="041979DF" w14:textId="77777777" w:rsidR="00D208E7" w:rsidRDefault="00D208E7" w:rsidP="0044127C">
            <w:r>
              <w:t>User added a new comment</w:t>
            </w:r>
          </w:p>
        </w:tc>
      </w:tr>
      <w:tr w:rsidR="00D208E7" w14:paraId="5C4851F1" w14:textId="77777777" w:rsidTr="0044127C">
        <w:tc>
          <w:tcPr>
            <w:tcW w:w="4508" w:type="dxa"/>
          </w:tcPr>
          <w:p w14:paraId="1DD514AD" w14:textId="77777777" w:rsidR="00D208E7" w:rsidRPr="005021C0" w:rsidRDefault="00D208E7" w:rsidP="0044127C">
            <w:pPr>
              <w:rPr>
                <w:b/>
                <w:bCs/>
              </w:rPr>
            </w:pPr>
            <w:r w:rsidRPr="005021C0">
              <w:rPr>
                <w:b/>
                <w:bCs/>
              </w:rPr>
              <w:t>Post Condition</w:t>
            </w:r>
          </w:p>
        </w:tc>
        <w:tc>
          <w:tcPr>
            <w:tcW w:w="4508" w:type="dxa"/>
          </w:tcPr>
          <w:p w14:paraId="1286E693" w14:textId="77777777" w:rsidR="00D208E7" w:rsidRDefault="00D208E7" w:rsidP="0044127C">
            <w:r>
              <w:t>DB updated or user directed to re-enter comment UC12</w:t>
            </w:r>
          </w:p>
        </w:tc>
      </w:tr>
    </w:tbl>
    <w:p w14:paraId="5D7C81C3" w14:textId="5CB68237" w:rsidR="00D208E7" w:rsidRDefault="00D208E7" w:rsidP="00D208E7"/>
    <w:p w14:paraId="7CB8FFBF" w14:textId="603846C9" w:rsidR="008142EC" w:rsidRDefault="008142EC" w:rsidP="00D208E7"/>
    <w:p w14:paraId="6A00655C" w14:textId="2C3D5A2F" w:rsidR="008142EC" w:rsidRDefault="008142EC" w:rsidP="00D208E7"/>
    <w:p w14:paraId="48B975CB" w14:textId="77777777" w:rsidR="008142EC" w:rsidRDefault="008142EC" w:rsidP="00D208E7"/>
    <w:tbl>
      <w:tblPr>
        <w:tblStyle w:val="TableGrid"/>
        <w:tblW w:w="0" w:type="auto"/>
        <w:tblLook w:val="04A0" w:firstRow="1" w:lastRow="0" w:firstColumn="1" w:lastColumn="0" w:noHBand="0" w:noVBand="1"/>
      </w:tblPr>
      <w:tblGrid>
        <w:gridCol w:w="4508"/>
        <w:gridCol w:w="4508"/>
      </w:tblGrid>
      <w:tr w:rsidR="00D208E7" w14:paraId="53502109" w14:textId="77777777" w:rsidTr="0044127C">
        <w:tc>
          <w:tcPr>
            <w:tcW w:w="4508" w:type="dxa"/>
          </w:tcPr>
          <w:p w14:paraId="0C8AEF4F" w14:textId="77777777" w:rsidR="00D208E7" w:rsidRPr="005021C0" w:rsidRDefault="00D208E7" w:rsidP="0044127C">
            <w:pPr>
              <w:rPr>
                <w:b/>
                <w:bCs/>
              </w:rPr>
            </w:pPr>
            <w:r w:rsidRPr="005021C0">
              <w:rPr>
                <w:b/>
                <w:bCs/>
              </w:rPr>
              <w:t>ID</w:t>
            </w:r>
          </w:p>
        </w:tc>
        <w:tc>
          <w:tcPr>
            <w:tcW w:w="4508" w:type="dxa"/>
          </w:tcPr>
          <w:p w14:paraId="490B5887" w14:textId="77777777" w:rsidR="00D208E7" w:rsidRDefault="00D208E7" w:rsidP="0044127C">
            <w:pPr>
              <w:tabs>
                <w:tab w:val="left" w:pos="1507"/>
              </w:tabs>
            </w:pPr>
            <w:r>
              <w:t>UC12</w:t>
            </w:r>
          </w:p>
        </w:tc>
      </w:tr>
      <w:tr w:rsidR="00D208E7" w14:paraId="2E44528F" w14:textId="77777777" w:rsidTr="0044127C">
        <w:tc>
          <w:tcPr>
            <w:tcW w:w="4508" w:type="dxa"/>
          </w:tcPr>
          <w:p w14:paraId="441048FC" w14:textId="77777777" w:rsidR="00D208E7" w:rsidRPr="005021C0" w:rsidRDefault="00D208E7" w:rsidP="0044127C">
            <w:pPr>
              <w:rPr>
                <w:b/>
                <w:bCs/>
              </w:rPr>
            </w:pPr>
            <w:r w:rsidRPr="005021C0">
              <w:rPr>
                <w:b/>
                <w:bCs/>
              </w:rPr>
              <w:t>Name</w:t>
            </w:r>
          </w:p>
        </w:tc>
        <w:tc>
          <w:tcPr>
            <w:tcW w:w="4508" w:type="dxa"/>
          </w:tcPr>
          <w:p w14:paraId="3FCCC8E8" w14:textId="77777777" w:rsidR="00D208E7" w:rsidRDefault="00D208E7" w:rsidP="0044127C">
            <w:r>
              <w:t>Remove Comment</w:t>
            </w:r>
          </w:p>
        </w:tc>
      </w:tr>
      <w:tr w:rsidR="00D208E7" w14:paraId="7753D3DD" w14:textId="77777777" w:rsidTr="0044127C">
        <w:tc>
          <w:tcPr>
            <w:tcW w:w="4508" w:type="dxa"/>
          </w:tcPr>
          <w:p w14:paraId="0E200F78" w14:textId="77777777" w:rsidR="00D208E7" w:rsidRPr="005021C0" w:rsidRDefault="00D208E7" w:rsidP="0044127C">
            <w:pPr>
              <w:rPr>
                <w:b/>
                <w:bCs/>
              </w:rPr>
            </w:pPr>
            <w:r w:rsidRPr="005021C0">
              <w:rPr>
                <w:b/>
                <w:bCs/>
              </w:rPr>
              <w:t>Description</w:t>
            </w:r>
          </w:p>
        </w:tc>
        <w:tc>
          <w:tcPr>
            <w:tcW w:w="4508" w:type="dxa"/>
          </w:tcPr>
          <w:p w14:paraId="7EFE280F" w14:textId="77777777" w:rsidR="00D208E7" w:rsidRDefault="00D208E7" w:rsidP="0044127C">
            <w:r>
              <w:t>User/Admin wants to remove comment</w:t>
            </w:r>
          </w:p>
        </w:tc>
      </w:tr>
      <w:tr w:rsidR="00D208E7" w14:paraId="77965E90" w14:textId="77777777" w:rsidTr="0044127C">
        <w:tc>
          <w:tcPr>
            <w:tcW w:w="4508" w:type="dxa"/>
          </w:tcPr>
          <w:p w14:paraId="65F3AE68" w14:textId="77777777" w:rsidR="00D208E7" w:rsidRPr="005021C0" w:rsidRDefault="00D208E7" w:rsidP="0044127C">
            <w:pPr>
              <w:rPr>
                <w:b/>
                <w:bCs/>
              </w:rPr>
            </w:pPr>
            <w:r w:rsidRPr="005021C0">
              <w:rPr>
                <w:b/>
                <w:bCs/>
              </w:rPr>
              <w:t>Pre-Condition</w:t>
            </w:r>
          </w:p>
        </w:tc>
        <w:tc>
          <w:tcPr>
            <w:tcW w:w="4508" w:type="dxa"/>
          </w:tcPr>
          <w:p w14:paraId="5076C5FD" w14:textId="77777777" w:rsidR="00D208E7" w:rsidRDefault="00D208E7" w:rsidP="0044127C">
            <w:r>
              <w:t>User/Admin selects remove comment and admin rights if deleting another users comment</w:t>
            </w:r>
          </w:p>
        </w:tc>
      </w:tr>
      <w:tr w:rsidR="00D208E7" w14:paraId="28A2CDC9" w14:textId="77777777" w:rsidTr="0044127C">
        <w:tc>
          <w:tcPr>
            <w:tcW w:w="4508" w:type="dxa"/>
          </w:tcPr>
          <w:p w14:paraId="5EB6AA7B" w14:textId="77777777" w:rsidR="00D208E7" w:rsidRPr="005021C0" w:rsidRDefault="00D208E7" w:rsidP="0044127C">
            <w:pPr>
              <w:rPr>
                <w:b/>
                <w:bCs/>
              </w:rPr>
            </w:pPr>
            <w:r w:rsidRPr="005021C0">
              <w:rPr>
                <w:b/>
                <w:bCs/>
              </w:rPr>
              <w:t>Event Flow</w:t>
            </w:r>
          </w:p>
        </w:tc>
        <w:tc>
          <w:tcPr>
            <w:tcW w:w="4508" w:type="dxa"/>
          </w:tcPr>
          <w:p w14:paraId="20B70761" w14:textId="77777777" w:rsidR="00D208E7" w:rsidRDefault="00D208E7" w:rsidP="0044127C"/>
        </w:tc>
      </w:tr>
      <w:tr w:rsidR="00D208E7" w14:paraId="085C7A9A" w14:textId="77777777" w:rsidTr="0044127C">
        <w:tc>
          <w:tcPr>
            <w:tcW w:w="4508" w:type="dxa"/>
          </w:tcPr>
          <w:p w14:paraId="08BD5EAE" w14:textId="77777777" w:rsidR="00D208E7" w:rsidRPr="005021C0" w:rsidRDefault="00D208E7" w:rsidP="0044127C">
            <w:pPr>
              <w:rPr>
                <w:b/>
                <w:bCs/>
              </w:rPr>
            </w:pPr>
            <w:r w:rsidRPr="005021C0">
              <w:rPr>
                <w:b/>
                <w:bCs/>
              </w:rPr>
              <w:t>Extension Points</w:t>
            </w:r>
          </w:p>
        </w:tc>
        <w:tc>
          <w:tcPr>
            <w:tcW w:w="4508" w:type="dxa"/>
          </w:tcPr>
          <w:p w14:paraId="63E5F7B3" w14:textId="77777777" w:rsidR="00D208E7" w:rsidRDefault="00D208E7" w:rsidP="0044127C"/>
        </w:tc>
      </w:tr>
      <w:tr w:rsidR="00D208E7" w14:paraId="6DA105A0" w14:textId="77777777" w:rsidTr="0044127C">
        <w:tc>
          <w:tcPr>
            <w:tcW w:w="4508" w:type="dxa"/>
          </w:tcPr>
          <w:p w14:paraId="5ED820FD" w14:textId="77777777" w:rsidR="00D208E7" w:rsidRPr="005021C0" w:rsidRDefault="00D208E7" w:rsidP="0044127C">
            <w:pPr>
              <w:rPr>
                <w:b/>
                <w:bCs/>
              </w:rPr>
            </w:pPr>
            <w:r w:rsidRPr="005021C0">
              <w:rPr>
                <w:b/>
                <w:bCs/>
              </w:rPr>
              <w:t>Triggers</w:t>
            </w:r>
          </w:p>
        </w:tc>
        <w:tc>
          <w:tcPr>
            <w:tcW w:w="4508" w:type="dxa"/>
          </w:tcPr>
          <w:p w14:paraId="247668D9" w14:textId="77777777" w:rsidR="00D208E7" w:rsidRDefault="00D208E7" w:rsidP="0044127C">
            <w:r>
              <w:t>User wants to remove comment</w:t>
            </w:r>
          </w:p>
        </w:tc>
      </w:tr>
      <w:tr w:rsidR="00D208E7" w14:paraId="21DA136A" w14:textId="77777777" w:rsidTr="0044127C">
        <w:tc>
          <w:tcPr>
            <w:tcW w:w="4508" w:type="dxa"/>
          </w:tcPr>
          <w:p w14:paraId="5561BF30" w14:textId="77777777" w:rsidR="00D208E7" w:rsidRPr="005021C0" w:rsidRDefault="00D208E7" w:rsidP="0044127C">
            <w:pPr>
              <w:rPr>
                <w:b/>
                <w:bCs/>
              </w:rPr>
            </w:pPr>
            <w:r w:rsidRPr="005021C0">
              <w:rPr>
                <w:b/>
                <w:bCs/>
              </w:rPr>
              <w:t>Post Condition</w:t>
            </w:r>
          </w:p>
        </w:tc>
        <w:tc>
          <w:tcPr>
            <w:tcW w:w="4508" w:type="dxa"/>
          </w:tcPr>
          <w:p w14:paraId="21F07C37" w14:textId="77777777" w:rsidR="00D208E7" w:rsidRDefault="00D208E7" w:rsidP="0044127C">
            <w:r>
              <w:t xml:space="preserve">DB updated </w:t>
            </w:r>
          </w:p>
        </w:tc>
      </w:tr>
    </w:tbl>
    <w:p w14:paraId="46277D49" w14:textId="1ABEF042" w:rsidR="00D208E7" w:rsidRDefault="00D208E7" w:rsidP="00D208E7"/>
    <w:p w14:paraId="2A13C6EE" w14:textId="53C35FB8" w:rsidR="008142EC" w:rsidRDefault="008142EC" w:rsidP="00D208E7"/>
    <w:p w14:paraId="093BE5B9" w14:textId="59E88F72" w:rsidR="008142EC" w:rsidRDefault="008142EC" w:rsidP="00D208E7"/>
    <w:p w14:paraId="49D3ECD1" w14:textId="77777777" w:rsidR="008142EC" w:rsidRDefault="008142EC" w:rsidP="00D208E7"/>
    <w:tbl>
      <w:tblPr>
        <w:tblStyle w:val="TableGrid"/>
        <w:tblW w:w="0" w:type="auto"/>
        <w:tblLook w:val="04A0" w:firstRow="1" w:lastRow="0" w:firstColumn="1" w:lastColumn="0" w:noHBand="0" w:noVBand="1"/>
      </w:tblPr>
      <w:tblGrid>
        <w:gridCol w:w="4508"/>
        <w:gridCol w:w="4508"/>
      </w:tblGrid>
      <w:tr w:rsidR="00D208E7" w14:paraId="6F7CCD68" w14:textId="77777777" w:rsidTr="0044127C">
        <w:tc>
          <w:tcPr>
            <w:tcW w:w="4508" w:type="dxa"/>
          </w:tcPr>
          <w:p w14:paraId="73FE20B3" w14:textId="77777777" w:rsidR="00D208E7" w:rsidRPr="005021C0" w:rsidRDefault="00D208E7" w:rsidP="0044127C">
            <w:pPr>
              <w:rPr>
                <w:b/>
                <w:bCs/>
              </w:rPr>
            </w:pPr>
            <w:r w:rsidRPr="005021C0">
              <w:rPr>
                <w:b/>
                <w:bCs/>
              </w:rPr>
              <w:t>ID</w:t>
            </w:r>
          </w:p>
        </w:tc>
        <w:tc>
          <w:tcPr>
            <w:tcW w:w="4508" w:type="dxa"/>
          </w:tcPr>
          <w:p w14:paraId="7739624B" w14:textId="77777777" w:rsidR="00D208E7" w:rsidRDefault="00D208E7" w:rsidP="0044127C">
            <w:pPr>
              <w:tabs>
                <w:tab w:val="left" w:pos="1507"/>
              </w:tabs>
            </w:pPr>
            <w:r>
              <w:t>UC13</w:t>
            </w:r>
          </w:p>
        </w:tc>
      </w:tr>
      <w:tr w:rsidR="00D208E7" w14:paraId="380F9770" w14:textId="77777777" w:rsidTr="0044127C">
        <w:tc>
          <w:tcPr>
            <w:tcW w:w="4508" w:type="dxa"/>
          </w:tcPr>
          <w:p w14:paraId="21E0F9DB" w14:textId="77777777" w:rsidR="00D208E7" w:rsidRPr="005021C0" w:rsidRDefault="00D208E7" w:rsidP="0044127C">
            <w:pPr>
              <w:rPr>
                <w:b/>
                <w:bCs/>
              </w:rPr>
            </w:pPr>
            <w:r w:rsidRPr="005021C0">
              <w:rPr>
                <w:b/>
                <w:bCs/>
              </w:rPr>
              <w:t>Name</w:t>
            </w:r>
          </w:p>
        </w:tc>
        <w:tc>
          <w:tcPr>
            <w:tcW w:w="4508" w:type="dxa"/>
          </w:tcPr>
          <w:p w14:paraId="4EDE0FC3" w14:textId="77777777" w:rsidR="00D208E7" w:rsidRDefault="00D208E7" w:rsidP="0044127C">
            <w:r>
              <w:t>Search Recipe</w:t>
            </w:r>
          </w:p>
        </w:tc>
      </w:tr>
      <w:tr w:rsidR="00D208E7" w14:paraId="72FB080D" w14:textId="77777777" w:rsidTr="0044127C">
        <w:tc>
          <w:tcPr>
            <w:tcW w:w="4508" w:type="dxa"/>
          </w:tcPr>
          <w:p w14:paraId="4931773B" w14:textId="77777777" w:rsidR="00D208E7" w:rsidRPr="005021C0" w:rsidRDefault="00D208E7" w:rsidP="0044127C">
            <w:pPr>
              <w:rPr>
                <w:b/>
                <w:bCs/>
              </w:rPr>
            </w:pPr>
            <w:r w:rsidRPr="005021C0">
              <w:rPr>
                <w:b/>
                <w:bCs/>
              </w:rPr>
              <w:t>Description</w:t>
            </w:r>
          </w:p>
        </w:tc>
        <w:tc>
          <w:tcPr>
            <w:tcW w:w="4508" w:type="dxa"/>
          </w:tcPr>
          <w:p w14:paraId="09B80095" w14:textId="77777777" w:rsidR="00D208E7" w:rsidRDefault="00D208E7" w:rsidP="0044127C">
            <w:r>
              <w:t>User wants to search for a recipe</w:t>
            </w:r>
          </w:p>
        </w:tc>
      </w:tr>
      <w:tr w:rsidR="00D208E7" w14:paraId="4F905AD8" w14:textId="77777777" w:rsidTr="0044127C">
        <w:tc>
          <w:tcPr>
            <w:tcW w:w="4508" w:type="dxa"/>
          </w:tcPr>
          <w:p w14:paraId="2370D635" w14:textId="77777777" w:rsidR="00D208E7" w:rsidRPr="005021C0" w:rsidRDefault="00D208E7" w:rsidP="0044127C">
            <w:pPr>
              <w:rPr>
                <w:b/>
                <w:bCs/>
              </w:rPr>
            </w:pPr>
            <w:r w:rsidRPr="005021C0">
              <w:rPr>
                <w:b/>
                <w:bCs/>
              </w:rPr>
              <w:t>Pre-Condition</w:t>
            </w:r>
          </w:p>
        </w:tc>
        <w:tc>
          <w:tcPr>
            <w:tcW w:w="4508" w:type="dxa"/>
          </w:tcPr>
          <w:p w14:paraId="3AD66FEB" w14:textId="77777777" w:rsidR="00D208E7" w:rsidRDefault="00D208E7" w:rsidP="0044127C">
            <w:r>
              <w:t>User taps on search bar</w:t>
            </w:r>
          </w:p>
        </w:tc>
      </w:tr>
      <w:tr w:rsidR="00D208E7" w14:paraId="22BEAFA9" w14:textId="77777777" w:rsidTr="0044127C">
        <w:tc>
          <w:tcPr>
            <w:tcW w:w="4508" w:type="dxa"/>
          </w:tcPr>
          <w:p w14:paraId="6FF9ED74" w14:textId="77777777" w:rsidR="00D208E7" w:rsidRPr="005021C0" w:rsidRDefault="00D208E7" w:rsidP="0044127C">
            <w:pPr>
              <w:rPr>
                <w:b/>
                <w:bCs/>
              </w:rPr>
            </w:pPr>
            <w:r w:rsidRPr="005021C0">
              <w:rPr>
                <w:b/>
                <w:bCs/>
              </w:rPr>
              <w:t>Event Flow</w:t>
            </w:r>
          </w:p>
        </w:tc>
        <w:tc>
          <w:tcPr>
            <w:tcW w:w="4508" w:type="dxa"/>
          </w:tcPr>
          <w:p w14:paraId="621764F0" w14:textId="77777777" w:rsidR="00D208E7" w:rsidRDefault="00D208E7" w:rsidP="00D208E7">
            <w:pPr>
              <w:pStyle w:val="ListParagraph"/>
              <w:numPr>
                <w:ilvl w:val="0"/>
                <w:numId w:val="13"/>
              </w:numPr>
              <w:spacing w:after="0" w:line="240" w:lineRule="auto"/>
            </w:pPr>
            <w:r>
              <w:t>Search DB based on search term/items in virtual fridge</w:t>
            </w:r>
          </w:p>
          <w:p w14:paraId="3688374F" w14:textId="77777777" w:rsidR="00D208E7" w:rsidRDefault="00D208E7" w:rsidP="00D208E7">
            <w:pPr>
              <w:pStyle w:val="ListParagraph"/>
              <w:numPr>
                <w:ilvl w:val="0"/>
                <w:numId w:val="13"/>
              </w:numPr>
              <w:spacing w:after="0" w:line="240" w:lineRule="auto"/>
            </w:pPr>
            <w:r>
              <w:t>Show search results to user</w:t>
            </w:r>
          </w:p>
        </w:tc>
      </w:tr>
      <w:tr w:rsidR="00D208E7" w14:paraId="0A0DA074" w14:textId="77777777" w:rsidTr="0044127C">
        <w:tc>
          <w:tcPr>
            <w:tcW w:w="4508" w:type="dxa"/>
          </w:tcPr>
          <w:p w14:paraId="0865B7B2" w14:textId="77777777" w:rsidR="00D208E7" w:rsidRPr="005021C0" w:rsidRDefault="00D208E7" w:rsidP="0044127C">
            <w:pPr>
              <w:rPr>
                <w:b/>
                <w:bCs/>
              </w:rPr>
            </w:pPr>
            <w:r w:rsidRPr="005021C0">
              <w:rPr>
                <w:b/>
                <w:bCs/>
              </w:rPr>
              <w:t>Extension Points</w:t>
            </w:r>
          </w:p>
        </w:tc>
        <w:tc>
          <w:tcPr>
            <w:tcW w:w="4508" w:type="dxa"/>
          </w:tcPr>
          <w:p w14:paraId="4144DE36" w14:textId="77777777" w:rsidR="00D208E7" w:rsidRDefault="00D208E7" w:rsidP="0044127C"/>
        </w:tc>
      </w:tr>
      <w:tr w:rsidR="00D208E7" w14:paraId="03F93139" w14:textId="77777777" w:rsidTr="0044127C">
        <w:tc>
          <w:tcPr>
            <w:tcW w:w="4508" w:type="dxa"/>
          </w:tcPr>
          <w:p w14:paraId="47D125A8" w14:textId="77777777" w:rsidR="00D208E7" w:rsidRPr="005021C0" w:rsidRDefault="00D208E7" w:rsidP="0044127C">
            <w:pPr>
              <w:rPr>
                <w:b/>
                <w:bCs/>
              </w:rPr>
            </w:pPr>
            <w:r w:rsidRPr="005021C0">
              <w:rPr>
                <w:b/>
                <w:bCs/>
              </w:rPr>
              <w:t>Triggers</w:t>
            </w:r>
          </w:p>
        </w:tc>
        <w:tc>
          <w:tcPr>
            <w:tcW w:w="4508" w:type="dxa"/>
          </w:tcPr>
          <w:p w14:paraId="3D9E7B9E" w14:textId="77777777" w:rsidR="00D208E7" w:rsidRDefault="00D208E7" w:rsidP="0044127C">
            <w:r>
              <w:t>User wants to search recipes</w:t>
            </w:r>
          </w:p>
        </w:tc>
      </w:tr>
      <w:tr w:rsidR="00D208E7" w14:paraId="4FB8F535" w14:textId="77777777" w:rsidTr="0044127C">
        <w:tc>
          <w:tcPr>
            <w:tcW w:w="4508" w:type="dxa"/>
          </w:tcPr>
          <w:p w14:paraId="09E1FC80" w14:textId="77777777" w:rsidR="00D208E7" w:rsidRPr="005021C0" w:rsidRDefault="00D208E7" w:rsidP="0044127C">
            <w:pPr>
              <w:rPr>
                <w:b/>
                <w:bCs/>
              </w:rPr>
            </w:pPr>
            <w:r w:rsidRPr="005021C0">
              <w:rPr>
                <w:b/>
                <w:bCs/>
              </w:rPr>
              <w:t>Post Condition</w:t>
            </w:r>
          </w:p>
        </w:tc>
        <w:tc>
          <w:tcPr>
            <w:tcW w:w="4508" w:type="dxa"/>
          </w:tcPr>
          <w:p w14:paraId="3DA07518" w14:textId="77777777" w:rsidR="00D208E7" w:rsidRDefault="00D208E7" w:rsidP="0044127C">
            <w:r>
              <w:t>Display search</w:t>
            </w:r>
          </w:p>
        </w:tc>
      </w:tr>
    </w:tbl>
    <w:p w14:paraId="05A3C3C8" w14:textId="2A559A30" w:rsidR="00D208E7" w:rsidRDefault="00D208E7" w:rsidP="00D208E7"/>
    <w:p w14:paraId="3108EB85" w14:textId="3E401D1E" w:rsidR="008142EC" w:rsidRDefault="008142EC" w:rsidP="00D208E7"/>
    <w:p w14:paraId="3CA9CC89" w14:textId="591865EE" w:rsidR="008142EC" w:rsidRDefault="008142EC" w:rsidP="00D208E7"/>
    <w:p w14:paraId="180B4437" w14:textId="0344A2EA" w:rsidR="008142EC" w:rsidRDefault="008142EC" w:rsidP="00D208E7"/>
    <w:p w14:paraId="7B2A8F92" w14:textId="2AD2C675" w:rsidR="008142EC" w:rsidRDefault="008142EC" w:rsidP="00D208E7"/>
    <w:p w14:paraId="73144EFE" w14:textId="6D2753F7" w:rsidR="008142EC" w:rsidRDefault="008142EC" w:rsidP="00D208E7"/>
    <w:p w14:paraId="18CD27F0" w14:textId="1181E9BF" w:rsidR="008142EC" w:rsidRDefault="008142EC" w:rsidP="00D208E7"/>
    <w:p w14:paraId="3FF109C5" w14:textId="1D10AC0D" w:rsidR="008142EC" w:rsidRDefault="008142EC" w:rsidP="00D208E7"/>
    <w:p w14:paraId="23A52E44" w14:textId="12EC9B61" w:rsidR="008142EC" w:rsidRDefault="008142EC" w:rsidP="00D208E7"/>
    <w:p w14:paraId="1A11A651" w14:textId="32262F3E" w:rsidR="008142EC" w:rsidRDefault="008142EC" w:rsidP="00D208E7"/>
    <w:p w14:paraId="7DEF31BD" w14:textId="5C542628" w:rsidR="008142EC" w:rsidRDefault="008142EC" w:rsidP="00D208E7"/>
    <w:p w14:paraId="2348A82C" w14:textId="35685915" w:rsidR="008142EC" w:rsidRDefault="008142EC" w:rsidP="00D208E7"/>
    <w:p w14:paraId="7F2E3DD6" w14:textId="2C073853" w:rsidR="008142EC" w:rsidRDefault="008142EC" w:rsidP="00D208E7"/>
    <w:p w14:paraId="2B7CA06D" w14:textId="67234DC9" w:rsidR="008142EC" w:rsidRDefault="008142EC" w:rsidP="00D208E7"/>
    <w:p w14:paraId="506C1034" w14:textId="77777777" w:rsidR="008142EC" w:rsidRDefault="008142EC" w:rsidP="00D208E7"/>
    <w:tbl>
      <w:tblPr>
        <w:tblStyle w:val="TableGrid"/>
        <w:tblW w:w="0" w:type="auto"/>
        <w:tblLook w:val="04A0" w:firstRow="1" w:lastRow="0" w:firstColumn="1" w:lastColumn="0" w:noHBand="0" w:noVBand="1"/>
      </w:tblPr>
      <w:tblGrid>
        <w:gridCol w:w="4508"/>
        <w:gridCol w:w="4508"/>
      </w:tblGrid>
      <w:tr w:rsidR="00D208E7" w14:paraId="538431B6" w14:textId="77777777" w:rsidTr="0044127C">
        <w:tc>
          <w:tcPr>
            <w:tcW w:w="4508" w:type="dxa"/>
          </w:tcPr>
          <w:p w14:paraId="769A74BE" w14:textId="77777777" w:rsidR="00D208E7" w:rsidRPr="005021C0" w:rsidRDefault="00D208E7" w:rsidP="0044127C">
            <w:pPr>
              <w:rPr>
                <w:b/>
                <w:bCs/>
              </w:rPr>
            </w:pPr>
            <w:r w:rsidRPr="005021C0">
              <w:rPr>
                <w:b/>
                <w:bCs/>
              </w:rPr>
              <w:t>ID</w:t>
            </w:r>
          </w:p>
        </w:tc>
        <w:tc>
          <w:tcPr>
            <w:tcW w:w="4508" w:type="dxa"/>
          </w:tcPr>
          <w:p w14:paraId="1E7D99DB" w14:textId="77777777" w:rsidR="00D208E7" w:rsidRDefault="00D208E7" w:rsidP="0044127C">
            <w:pPr>
              <w:tabs>
                <w:tab w:val="left" w:pos="1507"/>
              </w:tabs>
            </w:pPr>
            <w:r>
              <w:t>UC13</w:t>
            </w:r>
          </w:p>
        </w:tc>
      </w:tr>
      <w:tr w:rsidR="00D208E7" w14:paraId="1FB6C5DA" w14:textId="77777777" w:rsidTr="0044127C">
        <w:tc>
          <w:tcPr>
            <w:tcW w:w="4508" w:type="dxa"/>
          </w:tcPr>
          <w:p w14:paraId="1173F414" w14:textId="77777777" w:rsidR="00D208E7" w:rsidRPr="005021C0" w:rsidRDefault="00D208E7" w:rsidP="0044127C">
            <w:pPr>
              <w:rPr>
                <w:b/>
                <w:bCs/>
              </w:rPr>
            </w:pPr>
            <w:r w:rsidRPr="005021C0">
              <w:rPr>
                <w:b/>
                <w:bCs/>
              </w:rPr>
              <w:t>Name</w:t>
            </w:r>
          </w:p>
        </w:tc>
        <w:tc>
          <w:tcPr>
            <w:tcW w:w="4508" w:type="dxa"/>
          </w:tcPr>
          <w:p w14:paraId="28675864" w14:textId="77777777" w:rsidR="00D208E7" w:rsidRDefault="00D208E7" w:rsidP="0044127C">
            <w:r>
              <w:t>Search Recipe</w:t>
            </w:r>
          </w:p>
        </w:tc>
      </w:tr>
      <w:tr w:rsidR="00D208E7" w14:paraId="492B13EF" w14:textId="77777777" w:rsidTr="0044127C">
        <w:tc>
          <w:tcPr>
            <w:tcW w:w="4508" w:type="dxa"/>
          </w:tcPr>
          <w:p w14:paraId="41D107A6" w14:textId="77777777" w:rsidR="00D208E7" w:rsidRPr="005021C0" w:rsidRDefault="00D208E7" w:rsidP="0044127C">
            <w:pPr>
              <w:rPr>
                <w:b/>
                <w:bCs/>
              </w:rPr>
            </w:pPr>
            <w:r w:rsidRPr="005021C0">
              <w:rPr>
                <w:b/>
                <w:bCs/>
              </w:rPr>
              <w:t>Description</w:t>
            </w:r>
          </w:p>
        </w:tc>
        <w:tc>
          <w:tcPr>
            <w:tcW w:w="4508" w:type="dxa"/>
          </w:tcPr>
          <w:p w14:paraId="0B1F41C7" w14:textId="77777777" w:rsidR="00D208E7" w:rsidRDefault="00D208E7" w:rsidP="0044127C">
            <w:r>
              <w:t>User wants to search for a recipe</w:t>
            </w:r>
          </w:p>
        </w:tc>
      </w:tr>
      <w:tr w:rsidR="00D208E7" w14:paraId="4E87C94D" w14:textId="77777777" w:rsidTr="0044127C">
        <w:tc>
          <w:tcPr>
            <w:tcW w:w="4508" w:type="dxa"/>
          </w:tcPr>
          <w:p w14:paraId="14A88AD9" w14:textId="77777777" w:rsidR="00D208E7" w:rsidRPr="005021C0" w:rsidRDefault="00D208E7" w:rsidP="0044127C">
            <w:pPr>
              <w:rPr>
                <w:b/>
                <w:bCs/>
              </w:rPr>
            </w:pPr>
            <w:r w:rsidRPr="005021C0">
              <w:rPr>
                <w:b/>
                <w:bCs/>
              </w:rPr>
              <w:t>Pre-Condition</w:t>
            </w:r>
          </w:p>
        </w:tc>
        <w:tc>
          <w:tcPr>
            <w:tcW w:w="4508" w:type="dxa"/>
          </w:tcPr>
          <w:p w14:paraId="20E36433" w14:textId="77777777" w:rsidR="00D208E7" w:rsidRDefault="00D208E7" w:rsidP="0044127C">
            <w:r>
              <w:t>User taps on search bar</w:t>
            </w:r>
          </w:p>
        </w:tc>
      </w:tr>
      <w:tr w:rsidR="00D208E7" w14:paraId="0B9513DF" w14:textId="77777777" w:rsidTr="0044127C">
        <w:tc>
          <w:tcPr>
            <w:tcW w:w="4508" w:type="dxa"/>
          </w:tcPr>
          <w:p w14:paraId="4A426178" w14:textId="77777777" w:rsidR="00D208E7" w:rsidRPr="005021C0" w:rsidRDefault="00D208E7" w:rsidP="0044127C">
            <w:pPr>
              <w:rPr>
                <w:b/>
                <w:bCs/>
              </w:rPr>
            </w:pPr>
            <w:r w:rsidRPr="005021C0">
              <w:rPr>
                <w:b/>
                <w:bCs/>
              </w:rPr>
              <w:t>Event Flow</w:t>
            </w:r>
          </w:p>
        </w:tc>
        <w:tc>
          <w:tcPr>
            <w:tcW w:w="4508" w:type="dxa"/>
          </w:tcPr>
          <w:p w14:paraId="6FA211E8" w14:textId="77777777" w:rsidR="00D208E7" w:rsidRDefault="00D208E7" w:rsidP="00D208E7">
            <w:pPr>
              <w:pStyle w:val="ListParagraph"/>
              <w:numPr>
                <w:ilvl w:val="0"/>
                <w:numId w:val="14"/>
              </w:numPr>
              <w:spacing w:after="0" w:line="240" w:lineRule="auto"/>
            </w:pPr>
            <w:r>
              <w:t>Search DB based on search term/items in virtual fridge</w:t>
            </w:r>
          </w:p>
          <w:p w14:paraId="3795DEE7" w14:textId="77777777" w:rsidR="00D208E7" w:rsidRDefault="00D208E7" w:rsidP="00D208E7">
            <w:pPr>
              <w:pStyle w:val="ListParagraph"/>
              <w:numPr>
                <w:ilvl w:val="0"/>
                <w:numId w:val="14"/>
              </w:numPr>
              <w:spacing w:after="0" w:line="240" w:lineRule="auto"/>
            </w:pPr>
            <w:r>
              <w:t>Show search results to user</w:t>
            </w:r>
          </w:p>
        </w:tc>
      </w:tr>
      <w:tr w:rsidR="00D208E7" w14:paraId="7AE305B2" w14:textId="77777777" w:rsidTr="0044127C">
        <w:tc>
          <w:tcPr>
            <w:tcW w:w="4508" w:type="dxa"/>
          </w:tcPr>
          <w:p w14:paraId="7127FE37" w14:textId="77777777" w:rsidR="00D208E7" w:rsidRPr="005021C0" w:rsidRDefault="00D208E7" w:rsidP="0044127C">
            <w:pPr>
              <w:rPr>
                <w:b/>
                <w:bCs/>
              </w:rPr>
            </w:pPr>
            <w:r w:rsidRPr="005021C0">
              <w:rPr>
                <w:b/>
                <w:bCs/>
              </w:rPr>
              <w:t>Extension Points</w:t>
            </w:r>
          </w:p>
        </w:tc>
        <w:tc>
          <w:tcPr>
            <w:tcW w:w="4508" w:type="dxa"/>
          </w:tcPr>
          <w:p w14:paraId="26508AA1" w14:textId="77777777" w:rsidR="00D208E7" w:rsidRDefault="00D208E7" w:rsidP="0044127C"/>
        </w:tc>
      </w:tr>
      <w:tr w:rsidR="00D208E7" w14:paraId="0FF3CC15" w14:textId="77777777" w:rsidTr="0044127C">
        <w:tc>
          <w:tcPr>
            <w:tcW w:w="4508" w:type="dxa"/>
          </w:tcPr>
          <w:p w14:paraId="725E7B3E" w14:textId="77777777" w:rsidR="00D208E7" w:rsidRPr="005021C0" w:rsidRDefault="00D208E7" w:rsidP="0044127C">
            <w:pPr>
              <w:rPr>
                <w:b/>
                <w:bCs/>
              </w:rPr>
            </w:pPr>
            <w:r w:rsidRPr="005021C0">
              <w:rPr>
                <w:b/>
                <w:bCs/>
              </w:rPr>
              <w:t>Triggers</w:t>
            </w:r>
          </w:p>
        </w:tc>
        <w:tc>
          <w:tcPr>
            <w:tcW w:w="4508" w:type="dxa"/>
          </w:tcPr>
          <w:p w14:paraId="2DAAE3D9" w14:textId="77777777" w:rsidR="00D208E7" w:rsidRDefault="00D208E7" w:rsidP="0044127C">
            <w:r>
              <w:t>User wants to search recipes</w:t>
            </w:r>
          </w:p>
        </w:tc>
      </w:tr>
      <w:tr w:rsidR="00D208E7" w14:paraId="2B7AAE02" w14:textId="77777777" w:rsidTr="0044127C">
        <w:tc>
          <w:tcPr>
            <w:tcW w:w="4508" w:type="dxa"/>
          </w:tcPr>
          <w:p w14:paraId="16E909B6" w14:textId="77777777" w:rsidR="00D208E7" w:rsidRPr="005021C0" w:rsidRDefault="00D208E7" w:rsidP="0044127C">
            <w:pPr>
              <w:rPr>
                <w:b/>
                <w:bCs/>
              </w:rPr>
            </w:pPr>
            <w:r w:rsidRPr="005021C0">
              <w:rPr>
                <w:b/>
                <w:bCs/>
              </w:rPr>
              <w:t>Post Condition</w:t>
            </w:r>
          </w:p>
        </w:tc>
        <w:tc>
          <w:tcPr>
            <w:tcW w:w="4508" w:type="dxa"/>
          </w:tcPr>
          <w:p w14:paraId="05265AEB" w14:textId="77777777" w:rsidR="00D208E7" w:rsidRDefault="00D208E7" w:rsidP="0044127C">
            <w:r>
              <w:t>Display search</w:t>
            </w:r>
          </w:p>
        </w:tc>
      </w:tr>
    </w:tbl>
    <w:p w14:paraId="1C7244E4" w14:textId="77777777" w:rsidR="00D208E7" w:rsidRDefault="00D208E7" w:rsidP="00D208E7"/>
    <w:p w14:paraId="603A9245" w14:textId="06BC65E9" w:rsidR="00D208E7" w:rsidRDefault="00D208E7" w:rsidP="00D208E7"/>
    <w:p w14:paraId="049E465C" w14:textId="77777777" w:rsidR="00925069" w:rsidRDefault="00925069" w:rsidP="00D208E7"/>
    <w:tbl>
      <w:tblPr>
        <w:tblStyle w:val="TableGrid"/>
        <w:tblW w:w="0" w:type="auto"/>
        <w:tblLook w:val="04A0" w:firstRow="1" w:lastRow="0" w:firstColumn="1" w:lastColumn="0" w:noHBand="0" w:noVBand="1"/>
      </w:tblPr>
      <w:tblGrid>
        <w:gridCol w:w="4508"/>
        <w:gridCol w:w="4508"/>
      </w:tblGrid>
      <w:tr w:rsidR="00D208E7" w14:paraId="0C898CD0" w14:textId="77777777" w:rsidTr="0044127C">
        <w:tc>
          <w:tcPr>
            <w:tcW w:w="4508" w:type="dxa"/>
          </w:tcPr>
          <w:p w14:paraId="420A525C" w14:textId="77777777" w:rsidR="00D208E7" w:rsidRPr="005021C0" w:rsidRDefault="00D208E7" w:rsidP="0044127C">
            <w:pPr>
              <w:rPr>
                <w:b/>
                <w:bCs/>
              </w:rPr>
            </w:pPr>
            <w:r w:rsidRPr="005021C0">
              <w:rPr>
                <w:b/>
                <w:bCs/>
              </w:rPr>
              <w:t>ID</w:t>
            </w:r>
          </w:p>
        </w:tc>
        <w:tc>
          <w:tcPr>
            <w:tcW w:w="4508" w:type="dxa"/>
          </w:tcPr>
          <w:p w14:paraId="21065F7A" w14:textId="77777777" w:rsidR="00D208E7" w:rsidRDefault="00D208E7" w:rsidP="0044127C">
            <w:pPr>
              <w:tabs>
                <w:tab w:val="left" w:pos="1507"/>
              </w:tabs>
            </w:pPr>
            <w:r>
              <w:t>UC14</w:t>
            </w:r>
          </w:p>
        </w:tc>
      </w:tr>
      <w:tr w:rsidR="00D208E7" w14:paraId="7ACEAB80" w14:textId="77777777" w:rsidTr="0044127C">
        <w:tc>
          <w:tcPr>
            <w:tcW w:w="4508" w:type="dxa"/>
          </w:tcPr>
          <w:p w14:paraId="13EBB19A" w14:textId="77777777" w:rsidR="00D208E7" w:rsidRPr="005021C0" w:rsidRDefault="00D208E7" w:rsidP="0044127C">
            <w:pPr>
              <w:rPr>
                <w:b/>
                <w:bCs/>
              </w:rPr>
            </w:pPr>
            <w:r w:rsidRPr="005021C0">
              <w:rPr>
                <w:b/>
                <w:bCs/>
              </w:rPr>
              <w:t>Name</w:t>
            </w:r>
          </w:p>
        </w:tc>
        <w:tc>
          <w:tcPr>
            <w:tcW w:w="4508" w:type="dxa"/>
          </w:tcPr>
          <w:p w14:paraId="54091099" w14:textId="77777777" w:rsidR="00D208E7" w:rsidRDefault="00D208E7" w:rsidP="0044127C">
            <w:r>
              <w:t>Add User</w:t>
            </w:r>
          </w:p>
        </w:tc>
      </w:tr>
      <w:tr w:rsidR="00D208E7" w14:paraId="747046CA" w14:textId="77777777" w:rsidTr="0044127C">
        <w:tc>
          <w:tcPr>
            <w:tcW w:w="4508" w:type="dxa"/>
          </w:tcPr>
          <w:p w14:paraId="6596393F" w14:textId="77777777" w:rsidR="00D208E7" w:rsidRPr="005021C0" w:rsidRDefault="00D208E7" w:rsidP="0044127C">
            <w:pPr>
              <w:rPr>
                <w:b/>
                <w:bCs/>
              </w:rPr>
            </w:pPr>
            <w:r w:rsidRPr="005021C0">
              <w:rPr>
                <w:b/>
                <w:bCs/>
              </w:rPr>
              <w:t>Description</w:t>
            </w:r>
          </w:p>
        </w:tc>
        <w:tc>
          <w:tcPr>
            <w:tcW w:w="4508" w:type="dxa"/>
          </w:tcPr>
          <w:p w14:paraId="4F1F0785" w14:textId="77777777" w:rsidR="00D208E7" w:rsidRDefault="00D208E7" w:rsidP="0044127C">
            <w:r>
              <w:t>Allows admin to add user</w:t>
            </w:r>
          </w:p>
        </w:tc>
      </w:tr>
      <w:tr w:rsidR="00D208E7" w14:paraId="272149CC" w14:textId="77777777" w:rsidTr="0044127C">
        <w:tc>
          <w:tcPr>
            <w:tcW w:w="4508" w:type="dxa"/>
          </w:tcPr>
          <w:p w14:paraId="1258AC8C" w14:textId="77777777" w:rsidR="00D208E7" w:rsidRPr="005021C0" w:rsidRDefault="00D208E7" w:rsidP="0044127C">
            <w:pPr>
              <w:rPr>
                <w:b/>
                <w:bCs/>
              </w:rPr>
            </w:pPr>
            <w:r w:rsidRPr="005021C0">
              <w:rPr>
                <w:b/>
                <w:bCs/>
              </w:rPr>
              <w:t>Pre-Condition</w:t>
            </w:r>
          </w:p>
        </w:tc>
        <w:tc>
          <w:tcPr>
            <w:tcW w:w="4508" w:type="dxa"/>
          </w:tcPr>
          <w:p w14:paraId="6EE01F65" w14:textId="77777777" w:rsidR="00D208E7" w:rsidRDefault="00D208E7" w:rsidP="0044127C">
            <w:r>
              <w:t>Admin taps on add user and they have admin rights</w:t>
            </w:r>
          </w:p>
        </w:tc>
      </w:tr>
      <w:tr w:rsidR="00D208E7" w14:paraId="417391C3" w14:textId="77777777" w:rsidTr="0044127C">
        <w:tc>
          <w:tcPr>
            <w:tcW w:w="4508" w:type="dxa"/>
          </w:tcPr>
          <w:p w14:paraId="4318E45C" w14:textId="77777777" w:rsidR="00D208E7" w:rsidRPr="005021C0" w:rsidRDefault="00D208E7" w:rsidP="0044127C">
            <w:pPr>
              <w:rPr>
                <w:b/>
                <w:bCs/>
              </w:rPr>
            </w:pPr>
            <w:r w:rsidRPr="005021C0">
              <w:rPr>
                <w:b/>
                <w:bCs/>
              </w:rPr>
              <w:t>Event Flow</w:t>
            </w:r>
          </w:p>
        </w:tc>
        <w:tc>
          <w:tcPr>
            <w:tcW w:w="4508" w:type="dxa"/>
          </w:tcPr>
          <w:p w14:paraId="2CFD81AD" w14:textId="77777777" w:rsidR="00D208E7" w:rsidRDefault="00D208E7" w:rsidP="00D208E7">
            <w:pPr>
              <w:pStyle w:val="ListParagraph"/>
              <w:numPr>
                <w:ilvl w:val="0"/>
                <w:numId w:val="15"/>
              </w:numPr>
              <w:spacing w:after="0" w:line="240" w:lineRule="auto"/>
            </w:pPr>
            <w:r>
              <w:t>Enter email</w:t>
            </w:r>
          </w:p>
          <w:p w14:paraId="1464A50A" w14:textId="77777777" w:rsidR="00D208E7" w:rsidRDefault="00D208E7" w:rsidP="00D208E7">
            <w:pPr>
              <w:pStyle w:val="ListParagraph"/>
              <w:numPr>
                <w:ilvl w:val="0"/>
                <w:numId w:val="15"/>
              </w:numPr>
              <w:spacing w:after="0" w:line="240" w:lineRule="auto"/>
            </w:pPr>
            <w:r>
              <w:t>Search DB based on user to check they don’t already exist</w:t>
            </w:r>
          </w:p>
          <w:p w14:paraId="741C2647" w14:textId="77777777" w:rsidR="00D208E7" w:rsidRDefault="00D208E7" w:rsidP="00D208E7">
            <w:pPr>
              <w:pStyle w:val="ListParagraph"/>
              <w:numPr>
                <w:ilvl w:val="0"/>
                <w:numId w:val="15"/>
              </w:numPr>
              <w:spacing w:after="0" w:line="240" w:lineRule="auto"/>
            </w:pPr>
            <w:r>
              <w:t>Input user details</w:t>
            </w:r>
          </w:p>
          <w:p w14:paraId="76F57417" w14:textId="77777777" w:rsidR="00D208E7" w:rsidRDefault="00D208E7" w:rsidP="00D208E7">
            <w:pPr>
              <w:pStyle w:val="ListParagraph"/>
              <w:numPr>
                <w:ilvl w:val="0"/>
                <w:numId w:val="15"/>
              </w:numPr>
              <w:spacing w:after="0" w:line="240" w:lineRule="auto"/>
            </w:pPr>
            <w:r>
              <w:t>Display confirmation message</w:t>
            </w:r>
          </w:p>
        </w:tc>
      </w:tr>
      <w:tr w:rsidR="00D208E7" w14:paraId="521E414E" w14:textId="77777777" w:rsidTr="0044127C">
        <w:tc>
          <w:tcPr>
            <w:tcW w:w="4508" w:type="dxa"/>
          </w:tcPr>
          <w:p w14:paraId="09ABC5FA" w14:textId="77777777" w:rsidR="00D208E7" w:rsidRPr="005021C0" w:rsidRDefault="00D208E7" w:rsidP="0044127C">
            <w:pPr>
              <w:rPr>
                <w:b/>
                <w:bCs/>
              </w:rPr>
            </w:pPr>
            <w:r w:rsidRPr="005021C0">
              <w:rPr>
                <w:b/>
                <w:bCs/>
              </w:rPr>
              <w:t>Extension Points</w:t>
            </w:r>
          </w:p>
        </w:tc>
        <w:tc>
          <w:tcPr>
            <w:tcW w:w="4508" w:type="dxa"/>
          </w:tcPr>
          <w:p w14:paraId="1DD6BD06" w14:textId="77777777" w:rsidR="00D208E7" w:rsidRDefault="00D208E7" w:rsidP="0044127C"/>
        </w:tc>
      </w:tr>
      <w:tr w:rsidR="00D208E7" w14:paraId="29F2254F" w14:textId="77777777" w:rsidTr="0044127C">
        <w:tc>
          <w:tcPr>
            <w:tcW w:w="4508" w:type="dxa"/>
          </w:tcPr>
          <w:p w14:paraId="6DBC3B07" w14:textId="77777777" w:rsidR="00D208E7" w:rsidRPr="005021C0" w:rsidRDefault="00D208E7" w:rsidP="0044127C">
            <w:pPr>
              <w:rPr>
                <w:b/>
                <w:bCs/>
              </w:rPr>
            </w:pPr>
            <w:r w:rsidRPr="005021C0">
              <w:rPr>
                <w:b/>
                <w:bCs/>
              </w:rPr>
              <w:t>Triggers</w:t>
            </w:r>
          </w:p>
        </w:tc>
        <w:tc>
          <w:tcPr>
            <w:tcW w:w="4508" w:type="dxa"/>
          </w:tcPr>
          <w:p w14:paraId="693178BF" w14:textId="77777777" w:rsidR="00D208E7" w:rsidRDefault="00D208E7" w:rsidP="0044127C">
            <w:r>
              <w:t>Admin wants to add user</w:t>
            </w:r>
          </w:p>
        </w:tc>
      </w:tr>
      <w:tr w:rsidR="00D208E7" w14:paraId="240ED814" w14:textId="77777777" w:rsidTr="0044127C">
        <w:tc>
          <w:tcPr>
            <w:tcW w:w="4508" w:type="dxa"/>
          </w:tcPr>
          <w:p w14:paraId="498E0D15" w14:textId="77777777" w:rsidR="00D208E7" w:rsidRPr="005021C0" w:rsidRDefault="00D208E7" w:rsidP="0044127C">
            <w:pPr>
              <w:rPr>
                <w:b/>
                <w:bCs/>
              </w:rPr>
            </w:pPr>
            <w:r w:rsidRPr="005021C0">
              <w:rPr>
                <w:b/>
                <w:bCs/>
              </w:rPr>
              <w:t>Post Condition</w:t>
            </w:r>
          </w:p>
        </w:tc>
        <w:tc>
          <w:tcPr>
            <w:tcW w:w="4508" w:type="dxa"/>
          </w:tcPr>
          <w:p w14:paraId="6998C01C" w14:textId="77777777" w:rsidR="00D208E7" w:rsidRDefault="00D208E7" w:rsidP="0044127C">
            <w:r>
              <w:t>Display user account details and confirmation</w:t>
            </w:r>
          </w:p>
        </w:tc>
      </w:tr>
    </w:tbl>
    <w:p w14:paraId="68842BF0" w14:textId="46FDD911" w:rsidR="00D208E7" w:rsidRDefault="00D208E7" w:rsidP="00D208E7"/>
    <w:p w14:paraId="137D2A02" w14:textId="43C1577B" w:rsidR="00925069" w:rsidRDefault="00925069" w:rsidP="00D208E7"/>
    <w:p w14:paraId="6B45F1D5" w14:textId="1669BE56" w:rsidR="00925069" w:rsidRDefault="00925069" w:rsidP="00D208E7"/>
    <w:p w14:paraId="71B7A9AE" w14:textId="77777777" w:rsidR="008A2A18" w:rsidRDefault="008A2A18" w:rsidP="00D208E7"/>
    <w:tbl>
      <w:tblPr>
        <w:tblStyle w:val="TableGrid"/>
        <w:tblW w:w="0" w:type="auto"/>
        <w:tblLook w:val="04A0" w:firstRow="1" w:lastRow="0" w:firstColumn="1" w:lastColumn="0" w:noHBand="0" w:noVBand="1"/>
      </w:tblPr>
      <w:tblGrid>
        <w:gridCol w:w="4508"/>
        <w:gridCol w:w="4508"/>
      </w:tblGrid>
      <w:tr w:rsidR="00D208E7" w14:paraId="7985848D" w14:textId="77777777" w:rsidTr="0044127C">
        <w:tc>
          <w:tcPr>
            <w:tcW w:w="4508" w:type="dxa"/>
          </w:tcPr>
          <w:p w14:paraId="31968AA1" w14:textId="77777777" w:rsidR="00D208E7" w:rsidRPr="005021C0" w:rsidRDefault="00D208E7" w:rsidP="0044127C">
            <w:pPr>
              <w:rPr>
                <w:b/>
                <w:bCs/>
              </w:rPr>
            </w:pPr>
            <w:r w:rsidRPr="005021C0">
              <w:rPr>
                <w:b/>
                <w:bCs/>
              </w:rPr>
              <w:t>ID</w:t>
            </w:r>
          </w:p>
        </w:tc>
        <w:tc>
          <w:tcPr>
            <w:tcW w:w="4508" w:type="dxa"/>
          </w:tcPr>
          <w:p w14:paraId="7751004D" w14:textId="77777777" w:rsidR="00D208E7" w:rsidRDefault="00D208E7" w:rsidP="0044127C">
            <w:pPr>
              <w:tabs>
                <w:tab w:val="left" w:pos="1507"/>
              </w:tabs>
            </w:pPr>
            <w:r>
              <w:t>UC15</w:t>
            </w:r>
          </w:p>
        </w:tc>
      </w:tr>
      <w:tr w:rsidR="00D208E7" w14:paraId="117A7725" w14:textId="77777777" w:rsidTr="0044127C">
        <w:tc>
          <w:tcPr>
            <w:tcW w:w="4508" w:type="dxa"/>
          </w:tcPr>
          <w:p w14:paraId="123B1BB9" w14:textId="77777777" w:rsidR="00D208E7" w:rsidRPr="005021C0" w:rsidRDefault="00D208E7" w:rsidP="0044127C">
            <w:pPr>
              <w:rPr>
                <w:b/>
                <w:bCs/>
              </w:rPr>
            </w:pPr>
            <w:r w:rsidRPr="005021C0">
              <w:rPr>
                <w:b/>
                <w:bCs/>
              </w:rPr>
              <w:t>Name</w:t>
            </w:r>
          </w:p>
        </w:tc>
        <w:tc>
          <w:tcPr>
            <w:tcW w:w="4508" w:type="dxa"/>
          </w:tcPr>
          <w:p w14:paraId="00A33D7C" w14:textId="77777777" w:rsidR="00D208E7" w:rsidRDefault="00D208E7" w:rsidP="0044127C">
            <w:r>
              <w:t>Remove recipe</w:t>
            </w:r>
          </w:p>
        </w:tc>
      </w:tr>
      <w:tr w:rsidR="00D208E7" w14:paraId="28C8DE93" w14:textId="77777777" w:rsidTr="0044127C">
        <w:tc>
          <w:tcPr>
            <w:tcW w:w="4508" w:type="dxa"/>
          </w:tcPr>
          <w:p w14:paraId="223989A8" w14:textId="77777777" w:rsidR="00D208E7" w:rsidRPr="005021C0" w:rsidRDefault="00D208E7" w:rsidP="0044127C">
            <w:pPr>
              <w:rPr>
                <w:b/>
                <w:bCs/>
              </w:rPr>
            </w:pPr>
            <w:r w:rsidRPr="005021C0">
              <w:rPr>
                <w:b/>
                <w:bCs/>
              </w:rPr>
              <w:t>Description</w:t>
            </w:r>
          </w:p>
        </w:tc>
        <w:tc>
          <w:tcPr>
            <w:tcW w:w="4508" w:type="dxa"/>
          </w:tcPr>
          <w:p w14:paraId="1462AE64" w14:textId="77777777" w:rsidR="00D208E7" w:rsidRDefault="00D208E7" w:rsidP="0044127C">
            <w:r>
              <w:t>Allows admin to remove a user</w:t>
            </w:r>
          </w:p>
        </w:tc>
      </w:tr>
      <w:tr w:rsidR="00D208E7" w14:paraId="28286D19" w14:textId="77777777" w:rsidTr="0044127C">
        <w:tc>
          <w:tcPr>
            <w:tcW w:w="4508" w:type="dxa"/>
          </w:tcPr>
          <w:p w14:paraId="3D0F7DFD" w14:textId="77777777" w:rsidR="00D208E7" w:rsidRPr="005021C0" w:rsidRDefault="00D208E7" w:rsidP="0044127C">
            <w:pPr>
              <w:rPr>
                <w:b/>
                <w:bCs/>
              </w:rPr>
            </w:pPr>
            <w:r w:rsidRPr="005021C0">
              <w:rPr>
                <w:b/>
                <w:bCs/>
              </w:rPr>
              <w:t>Pre-Condition</w:t>
            </w:r>
          </w:p>
        </w:tc>
        <w:tc>
          <w:tcPr>
            <w:tcW w:w="4508" w:type="dxa"/>
          </w:tcPr>
          <w:p w14:paraId="1661272B" w14:textId="77777777" w:rsidR="00D208E7" w:rsidRDefault="00D208E7" w:rsidP="0044127C">
            <w:r>
              <w:t>Admin taps on remove user</w:t>
            </w:r>
          </w:p>
        </w:tc>
      </w:tr>
      <w:tr w:rsidR="00D208E7" w14:paraId="62159CF1" w14:textId="77777777" w:rsidTr="0044127C">
        <w:tc>
          <w:tcPr>
            <w:tcW w:w="4508" w:type="dxa"/>
          </w:tcPr>
          <w:p w14:paraId="31EE0EB5" w14:textId="77777777" w:rsidR="00D208E7" w:rsidRPr="005021C0" w:rsidRDefault="00D208E7" w:rsidP="0044127C">
            <w:pPr>
              <w:rPr>
                <w:b/>
                <w:bCs/>
              </w:rPr>
            </w:pPr>
            <w:r w:rsidRPr="005021C0">
              <w:rPr>
                <w:b/>
                <w:bCs/>
              </w:rPr>
              <w:t>Event Flow</w:t>
            </w:r>
          </w:p>
        </w:tc>
        <w:tc>
          <w:tcPr>
            <w:tcW w:w="4508" w:type="dxa"/>
          </w:tcPr>
          <w:p w14:paraId="14B6F931" w14:textId="77777777" w:rsidR="00D208E7" w:rsidRDefault="00D208E7" w:rsidP="00D208E7">
            <w:pPr>
              <w:pStyle w:val="ListParagraph"/>
              <w:numPr>
                <w:ilvl w:val="0"/>
                <w:numId w:val="16"/>
              </w:numPr>
              <w:spacing w:after="0" w:line="240" w:lineRule="auto"/>
            </w:pPr>
            <w:r>
              <w:t>Enter email</w:t>
            </w:r>
          </w:p>
          <w:p w14:paraId="4A82928F" w14:textId="77777777" w:rsidR="00D208E7" w:rsidRDefault="00D208E7" w:rsidP="00D208E7">
            <w:pPr>
              <w:pStyle w:val="ListParagraph"/>
              <w:numPr>
                <w:ilvl w:val="0"/>
                <w:numId w:val="16"/>
              </w:numPr>
              <w:spacing w:after="0" w:line="240" w:lineRule="auto"/>
            </w:pPr>
            <w:r>
              <w:t xml:space="preserve">Search DB based on user to check </w:t>
            </w:r>
            <w:proofErr w:type="gramStart"/>
            <w:r>
              <w:t>they  already</w:t>
            </w:r>
            <w:proofErr w:type="gramEnd"/>
            <w:r>
              <w:t xml:space="preserve"> exist</w:t>
            </w:r>
          </w:p>
          <w:p w14:paraId="0E3D55EA" w14:textId="77777777" w:rsidR="00D208E7" w:rsidRDefault="00D208E7" w:rsidP="00D208E7">
            <w:pPr>
              <w:pStyle w:val="ListParagraph"/>
              <w:numPr>
                <w:ilvl w:val="0"/>
                <w:numId w:val="16"/>
              </w:numPr>
              <w:spacing w:after="0" w:line="240" w:lineRule="auto"/>
            </w:pPr>
            <w:r>
              <w:t>Display confirmation message of deletion</w:t>
            </w:r>
          </w:p>
        </w:tc>
      </w:tr>
      <w:tr w:rsidR="00D208E7" w14:paraId="671A9FFB" w14:textId="77777777" w:rsidTr="0044127C">
        <w:tc>
          <w:tcPr>
            <w:tcW w:w="4508" w:type="dxa"/>
          </w:tcPr>
          <w:p w14:paraId="7232A676" w14:textId="77777777" w:rsidR="00D208E7" w:rsidRPr="005021C0" w:rsidRDefault="00D208E7" w:rsidP="0044127C">
            <w:pPr>
              <w:rPr>
                <w:b/>
                <w:bCs/>
              </w:rPr>
            </w:pPr>
            <w:r w:rsidRPr="005021C0">
              <w:rPr>
                <w:b/>
                <w:bCs/>
              </w:rPr>
              <w:t>Extension Points</w:t>
            </w:r>
          </w:p>
        </w:tc>
        <w:tc>
          <w:tcPr>
            <w:tcW w:w="4508" w:type="dxa"/>
          </w:tcPr>
          <w:p w14:paraId="1C28DFB3" w14:textId="77777777" w:rsidR="00D208E7" w:rsidRDefault="00D208E7" w:rsidP="0044127C"/>
        </w:tc>
      </w:tr>
      <w:tr w:rsidR="00D208E7" w14:paraId="53DFAFF3" w14:textId="77777777" w:rsidTr="0044127C">
        <w:tc>
          <w:tcPr>
            <w:tcW w:w="4508" w:type="dxa"/>
          </w:tcPr>
          <w:p w14:paraId="037844BE" w14:textId="77777777" w:rsidR="00D208E7" w:rsidRPr="005021C0" w:rsidRDefault="00D208E7" w:rsidP="0044127C">
            <w:pPr>
              <w:rPr>
                <w:b/>
                <w:bCs/>
              </w:rPr>
            </w:pPr>
            <w:r w:rsidRPr="005021C0">
              <w:rPr>
                <w:b/>
                <w:bCs/>
              </w:rPr>
              <w:t>Triggers</w:t>
            </w:r>
          </w:p>
        </w:tc>
        <w:tc>
          <w:tcPr>
            <w:tcW w:w="4508" w:type="dxa"/>
          </w:tcPr>
          <w:p w14:paraId="37F1D75C" w14:textId="77777777" w:rsidR="00D208E7" w:rsidRDefault="00D208E7" w:rsidP="0044127C">
            <w:r>
              <w:t>Admin wants to delete user</w:t>
            </w:r>
          </w:p>
        </w:tc>
      </w:tr>
      <w:tr w:rsidR="00D208E7" w14:paraId="4579742E" w14:textId="77777777" w:rsidTr="0044127C">
        <w:tc>
          <w:tcPr>
            <w:tcW w:w="4508" w:type="dxa"/>
          </w:tcPr>
          <w:p w14:paraId="476DDAB6" w14:textId="77777777" w:rsidR="00D208E7" w:rsidRPr="005021C0" w:rsidRDefault="00D208E7" w:rsidP="0044127C">
            <w:pPr>
              <w:rPr>
                <w:b/>
                <w:bCs/>
              </w:rPr>
            </w:pPr>
            <w:r w:rsidRPr="005021C0">
              <w:rPr>
                <w:b/>
                <w:bCs/>
              </w:rPr>
              <w:t>Post Condition</w:t>
            </w:r>
          </w:p>
        </w:tc>
        <w:tc>
          <w:tcPr>
            <w:tcW w:w="4508" w:type="dxa"/>
          </w:tcPr>
          <w:p w14:paraId="5C6C655C" w14:textId="77777777" w:rsidR="00D208E7" w:rsidRDefault="00D208E7" w:rsidP="0044127C">
            <w:r>
              <w:t>Display confirm message</w:t>
            </w:r>
          </w:p>
        </w:tc>
      </w:tr>
    </w:tbl>
    <w:p w14:paraId="787D1A52" w14:textId="07B227FA" w:rsidR="00145670" w:rsidRDefault="00145670">
      <w:pPr>
        <w:spacing w:line="200" w:lineRule="exact"/>
      </w:pPr>
    </w:p>
    <w:p w14:paraId="58B44975" w14:textId="77777777" w:rsidR="00145670" w:rsidRDefault="00145670">
      <w:r>
        <w:br w:type="page"/>
      </w:r>
    </w:p>
    <w:p w14:paraId="258202CD" w14:textId="48E0C60C" w:rsidR="00145670" w:rsidRDefault="00145670">
      <w:pPr>
        <w:spacing w:line="200" w:lineRule="exact"/>
      </w:pPr>
    </w:p>
    <w:p w14:paraId="1C3A8344" w14:textId="77777777" w:rsidR="006A7095" w:rsidRDefault="006A7095" w:rsidP="00F913DC">
      <w:pPr>
        <w:pStyle w:val="Heading1"/>
      </w:pPr>
      <w:bookmarkStart w:id="8" w:name="_Toc34983383"/>
      <w:r>
        <w:t>Extended Use – Case Diagram</w:t>
      </w:r>
      <w:bookmarkEnd w:id="8"/>
    </w:p>
    <w:p w14:paraId="5E6710A6" w14:textId="6E4E78E8" w:rsidR="000C06D3" w:rsidRDefault="00C4541A" w:rsidP="00B45828">
      <w:r>
        <w:rPr>
          <w:noProof/>
          <w:lang w:val="en-GB" w:eastAsia="en-GB"/>
        </w:rPr>
        <w:drawing>
          <wp:anchor distT="0" distB="0" distL="114300" distR="114300" simplePos="0" relativeHeight="251671040" behindDoc="0" locked="0" layoutInCell="1" allowOverlap="1" wp14:anchorId="6CA4D1F7" wp14:editId="2095A31C">
            <wp:simplePos x="0" y="0"/>
            <wp:positionH relativeFrom="page">
              <wp:posOffset>71543</wp:posOffset>
            </wp:positionH>
            <wp:positionV relativeFrom="paragraph">
              <wp:posOffset>492548</wp:posOffset>
            </wp:positionV>
            <wp:extent cx="7438950" cy="5376333"/>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38950" cy="53763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C7C077" w14:textId="35B14FC8" w:rsidR="000C06D3" w:rsidRDefault="000C06D3" w:rsidP="000C06D3"/>
    <w:p w14:paraId="1F2E8EC7" w14:textId="77777777" w:rsidR="00CA72B4" w:rsidRDefault="00CA72B4" w:rsidP="000C06D3"/>
    <w:p w14:paraId="3A51CC88" w14:textId="3223B6F4" w:rsidR="000C06D3" w:rsidRPr="000C06D3" w:rsidRDefault="005D4CD2" w:rsidP="000C06D3">
      <w:r>
        <w:t>This use-case diagram differs from the one above as it shows more of an indication of the complete user experience</w:t>
      </w:r>
      <w:r w:rsidR="0097504F">
        <w:t xml:space="preserve"> and walkthrough of the different </w:t>
      </w:r>
      <w:r w:rsidR="008D595D">
        <w:t>features, they might use throughout using the app.</w:t>
      </w:r>
      <w:r w:rsidR="00145670">
        <w:br w:type="page"/>
      </w:r>
    </w:p>
    <w:p w14:paraId="2EA346D3" w14:textId="77777777" w:rsidR="00B74D18" w:rsidRDefault="00B74D18">
      <w:pPr>
        <w:spacing w:line="200" w:lineRule="exact"/>
      </w:pPr>
    </w:p>
    <w:p w14:paraId="787D1A53" w14:textId="77777777" w:rsidR="00B74D18" w:rsidRDefault="00B74D18">
      <w:pPr>
        <w:spacing w:before="13" w:line="260" w:lineRule="exact"/>
        <w:rPr>
          <w:sz w:val="26"/>
          <w:szCs w:val="26"/>
        </w:rPr>
      </w:pPr>
    </w:p>
    <w:p w14:paraId="787D1A54" w14:textId="47836FCA" w:rsidR="00B74D18" w:rsidRDefault="000F6CCF" w:rsidP="00F913DC">
      <w:pPr>
        <w:pStyle w:val="Heading1"/>
      </w:pPr>
      <w:bookmarkStart w:id="9" w:name="_Toc34983384"/>
      <w:r>
        <w:rPr>
          <w:w w:val="99"/>
        </w:rPr>
        <w:t>App Layout Design</w:t>
      </w:r>
      <w:bookmarkEnd w:id="9"/>
    </w:p>
    <w:p w14:paraId="787D1A55" w14:textId="6229B015" w:rsidR="00B74D18" w:rsidRDefault="006F77CD">
      <w:pPr>
        <w:spacing w:line="200" w:lineRule="exact"/>
      </w:pPr>
      <w:r>
        <w:pict w14:anchorId="787D1D1B">
          <v:group id="_x0000_s1400" style="position:absolute;margin-left:41.25pt;margin-top:132.7pt;width:531pt;height:251.9pt;z-index:-251672064;mso-position-horizontal-relative:page;mso-position-vertical-relative:page" coordorigin="1131,2040" coordsize="10620,5038">
            <v:shape id="_x0000_s1402" type="#_x0000_t75" style="position:absolute;left:3687;top:2040;width:8064;height:4580">
              <v:imagedata r:id="rId13" o:title=""/>
            </v:shape>
            <v:shape id="_x0000_s1401" type="#_x0000_t75" style="position:absolute;left:1131;top:4675;width:3636;height:2403">
              <v:imagedata r:id="rId14" o:title=""/>
            </v:shape>
            <w10:wrap anchorx="page" anchory="page"/>
          </v:group>
        </w:pict>
      </w:r>
    </w:p>
    <w:p w14:paraId="787D1A56" w14:textId="17819B26" w:rsidR="00B74D18" w:rsidRDefault="00B74D18">
      <w:pPr>
        <w:spacing w:line="200" w:lineRule="exact"/>
      </w:pPr>
    </w:p>
    <w:p w14:paraId="787D1A57" w14:textId="77777777" w:rsidR="00B74D18" w:rsidRDefault="00B74D18">
      <w:pPr>
        <w:spacing w:line="200" w:lineRule="exact"/>
      </w:pPr>
    </w:p>
    <w:p w14:paraId="787D1A58" w14:textId="77777777" w:rsidR="00B74D18" w:rsidRDefault="00B74D18">
      <w:pPr>
        <w:spacing w:line="200" w:lineRule="exact"/>
      </w:pPr>
    </w:p>
    <w:p w14:paraId="787D1A59" w14:textId="77777777" w:rsidR="00B74D18" w:rsidRDefault="00B74D18">
      <w:pPr>
        <w:spacing w:line="200" w:lineRule="exact"/>
      </w:pPr>
    </w:p>
    <w:p w14:paraId="787D1A5A" w14:textId="77777777" w:rsidR="00B74D18" w:rsidRDefault="00B74D18">
      <w:pPr>
        <w:spacing w:line="200" w:lineRule="exact"/>
      </w:pPr>
    </w:p>
    <w:p w14:paraId="787D1A5B" w14:textId="77777777" w:rsidR="00B74D18" w:rsidRDefault="00B74D18">
      <w:pPr>
        <w:spacing w:line="200" w:lineRule="exact"/>
      </w:pPr>
    </w:p>
    <w:p w14:paraId="787D1A5C" w14:textId="77777777" w:rsidR="00B74D18" w:rsidRDefault="00B74D18">
      <w:pPr>
        <w:spacing w:line="200" w:lineRule="exact"/>
      </w:pPr>
    </w:p>
    <w:p w14:paraId="787D1A5D" w14:textId="77777777" w:rsidR="00B74D18" w:rsidRDefault="00B74D18">
      <w:pPr>
        <w:spacing w:line="200" w:lineRule="exact"/>
      </w:pPr>
    </w:p>
    <w:p w14:paraId="787D1A5E" w14:textId="77777777" w:rsidR="00B74D18" w:rsidRDefault="00B74D18">
      <w:pPr>
        <w:spacing w:line="200" w:lineRule="exact"/>
      </w:pPr>
    </w:p>
    <w:p w14:paraId="787D1A5F" w14:textId="77777777" w:rsidR="00B74D18" w:rsidRDefault="00B74D18">
      <w:pPr>
        <w:spacing w:line="200" w:lineRule="exact"/>
      </w:pPr>
    </w:p>
    <w:p w14:paraId="787D1A60" w14:textId="77777777" w:rsidR="00B74D18" w:rsidRDefault="00B74D18">
      <w:pPr>
        <w:spacing w:line="200" w:lineRule="exact"/>
      </w:pPr>
    </w:p>
    <w:p w14:paraId="787D1A61" w14:textId="77777777" w:rsidR="00B74D18" w:rsidRDefault="00B74D18">
      <w:pPr>
        <w:spacing w:line="200" w:lineRule="exact"/>
      </w:pPr>
    </w:p>
    <w:p w14:paraId="787D1A62" w14:textId="77777777" w:rsidR="00B74D18" w:rsidRDefault="00B74D18">
      <w:pPr>
        <w:spacing w:line="200" w:lineRule="exact"/>
      </w:pPr>
    </w:p>
    <w:p w14:paraId="787D1A63" w14:textId="77777777" w:rsidR="00B74D18" w:rsidRDefault="00B74D18">
      <w:pPr>
        <w:spacing w:line="200" w:lineRule="exact"/>
      </w:pPr>
    </w:p>
    <w:p w14:paraId="787D1A64" w14:textId="77777777" w:rsidR="00B74D18" w:rsidRDefault="00B74D18">
      <w:pPr>
        <w:spacing w:line="200" w:lineRule="exact"/>
      </w:pPr>
    </w:p>
    <w:p w14:paraId="787D1A65" w14:textId="77777777" w:rsidR="00B74D18" w:rsidRDefault="00B74D18">
      <w:pPr>
        <w:spacing w:line="200" w:lineRule="exact"/>
      </w:pPr>
    </w:p>
    <w:p w14:paraId="787D1A66" w14:textId="77777777" w:rsidR="00B74D18" w:rsidRDefault="00B74D18">
      <w:pPr>
        <w:spacing w:line="200" w:lineRule="exact"/>
      </w:pPr>
    </w:p>
    <w:p w14:paraId="787D1A67" w14:textId="77777777" w:rsidR="00B74D18" w:rsidRDefault="00B74D18">
      <w:pPr>
        <w:spacing w:line="200" w:lineRule="exact"/>
      </w:pPr>
    </w:p>
    <w:p w14:paraId="787D1A68" w14:textId="77777777" w:rsidR="00B74D18" w:rsidRDefault="00B74D18">
      <w:pPr>
        <w:spacing w:line="200" w:lineRule="exact"/>
      </w:pPr>
    </w:p>
    <w:p w14:paraId="787D1A69" w14:textId="77777777" w:rsidR="00B74D18" w:rsidRDefault="00B74D18">
      <w:pPr>
        <w:spacing w:line="200" w:lineRule="exact"/>
      </w:pPr>
    </w:p>
    <w:p w14:paraId="787D1A6A" w14:textId="77777777" w:rsidR="00B74D18" w:rsidRDefault="00B74D18">
      <w:pPr>
        <w:spacing w:line="200" w:lineRule="exact"/>
      </w:pPr>
    </w:p>
    <w:p w14:paraId="787D1A6B" w14:textId="77777777" w:rsidR="00B74D18" w:rsidRDefault="00B74D18">
      <w:pPr>
        <w:spacing w:line="200" w:lineRule="exact"/>
      </w:pPr>
    </w:p>
    <w:p w14:paraId="787D1A6C" w14:textId="77777777" w:rsidR="00B74D18" w:rsidRDefault="00B74D18">
      <w:pPr>
        <w:spacing w:line="200" w:lineRule="exact"/>
      </w:pPr>
    </w:p>
    <w:p w14:paraId="787D1A6D" w14:textId="77777777" w:rsidR="00B74D18" w:rsidRDefault="00B74D18">
      <w:pPr>
        <w:spacing w:line="200" w:lineRule="exact"/>
      </w:pPr>
    </w:p>
    <w:p w14:paraId="787D1A6E" w14:textId="77777777" w:rsidR="00B74D18" w:rsidRDefault="00B74D18">
      <w:pPr>
        <w:spacing w:line="200" w:lineRule="exact"/>
      </w:pPr>
    </w:p>
    <w:p w14:paraId="787D1A6F" w14:textId="77777777" w:rsidR="00B74D18" w:rsidRDefault="00B74D18">
      <w:pPr>
        <w:spacing w:line="200" w:lineRule="exact"/>
      </w:pPr>
    </w:p>
    <w:p w14:paraId="787D1A70" w14:textId="77777777" w:rsidR="00B74D18" w:rsidRDefault="00B74D18">
      <w:pPr>
        <w:spacing w:line="200" w:lineRule="exact"/>
      </w:pPr>
    </w:p>
    <w:p w14:paraId="787D1A71" w14:textId="77777777" w:rsidR="00B74D18" w:rsidRDefault="00B74D18">
      <w:pPr>
        <w:spacing w:before="14" w:line="200" w:lineRule="exact"/>
      </w:pPr>
    </w:p>
    <w:p w14:paraId="787D1A72" w14:textId="77777777" w:rsidR="00B74D18" w:rsidRDefault="006F77CD">
      <w:pPr>
        <w:ind w:left="1584"/>
        <w:sectPr w:rsidR="00B74D18">
          <w:pgSz w:w="11920" w:h="16840"/>
          <w:pgMar w:top="960" w:right="1320" w:bottom="280" w:left="1340" w:header="751" w:footer="1100" w:gutter="0"/>
          <w:cols w:space="720"/>
        </w:sectPr>
      </w:pPr>
      <w:r>
        <w:pict w14:anchorId="787D1D1C">
          <v:shape id="_x0000_i1025" type="#_x0000_t75" style="width:246.85pt;height:320.15pt">
            <v:imagedata r:id="rId15" o:title=""/>
          </v:shape>
        </w:pict>
      </w:r>
    </w:p>
    <w:p w14:paraId="787D1A73" w14:textId="77777777" w:rsidR="00B74D18" w:rsidRDefault="00B74D18">
      <w:pPr>
        <w:spacing w:before="6" w:line="120" w:lineRule="exact"/>
        <w:rPr>
          <w:sz w:val="13"/>
          <w:szCs w:val="13"/>
        </w:rPr>
      </w:pPr>
    </w:p>
    <w:p w14:paraId="787D1A74" w14:textId="77777777" w:rsidR="00B74D18" w:rsidRDefault="00B74D18">
      <w:pPr>
        <w:spacing w:line="200" w:lineRule="exact"/>
      </w:pPr>
    </w:p>
    <w:p w14:paraId="787D1A75" w14:textId="77777777" w:rsidR="00B74D18" w:rsidRDefault="00B74D18">
      <w:pPr>
        <w:spacing w:line="200" w:lineRule="exact"/>
      </w:pPr>
    </w:p>
    <w:p w14:paraId="787D1A76" w14:textId="77777777" w:rsidR="00B74D18" w:rsidRDefault="00B74D18">
      <w:pPr>
        <w:spacing w:line="200" w:lineRule="exact"/>
      </w:pPr>
    </w:p>
    <w:p w14:paraId="787D1A77" w14:textId="77777777" w:rsidR="00B74D18" w:rsidRDefault="00B74D18">
      <w:pPr>
        <w:spacing w:line="200" w:lineRule="exact"/>
      </w:pPr>
    </w:p>
    <w:p w14:paraId="787D1A7C" w14:textId="28656ADB" w:rsidR="00B74D18" w:rsidRDefault="006F77CD" w:rsidP="00F42F35">
      <w:pPr>
        <w:ind w:left="946"/>
      </w:pPr>
      <w:r>
        <w:pict w14:anchorId="787D1D1D">
          <v:shape id="_x0000_i1026" type="#_x0000_t75" style="width:345.2pt;height:286.7pt">
            <v:imagedata r:id="rId16" o:title=""/>
          </v:shape>
        </w:pict>
      </w:r>
    </w:p>
    <w:p w14:paraId="787D1A7D" w14:textId="77777777" w:rsidR="00B74D18" w:rsidRDefault="00B74D18">
      <w:pPr>
        <w:spacing w:line="200" w:lineRule="exact"/>
      </w:pPr>
    </w:p>
    <w:p w14:paraId="787D1A7E" w14:textId="77777777" w:rsidR="00B74D18" w:rsidRDefault="00B74D18">
      <w:pPr>
        <w:spacing w:line="200" w:lineRule="exact"/>
      </w:pPr>
    </w:p>
    <w:p w14:paraId="787D1A7F" w14:textId="77777777" w:rsidR="00B74D18" w:rsidRDefault="00B74D18">
      <w:pPr>
        <w:spacing w:line="200" w:lineRule="exact"/>
      </w:pPr>
    </w:p>
    <w:p w14:paraId="787D1A80" w14:textId="77777777" w:rsidR="00B74D18" w:rsidRDefault="00B74D18">
      <w:pPr>
        <w:spacing w:line="200" w:lineRule="exact"/>
      </w:pPr>
    </w:p>
    <w:p w14:paraId="787D1A81" w14:textId="48908465" w:rsidR="00B74D18" w:rsidRDefault="00B74D18">
      <w:pPr>
        <w:spacing w:before="20" w:line="280" w:lineRule="exact"/>
        <w:rPr>
          <w:sz w:val="28"/>
          <w:szCs w:val="28"/>
        </w:rPr>
      </w:pPr>
    </w:p>
    <w:p w14:paraId="787D1A82" w14:textId="193906BC" w:rsidR="00B74D18" w:rsidRDefault="00954A0C" w:rsidP="00F913DC">
      <w:pPr>
        <w:pStyle w:val="Heading1"/>
      </w:pPr>
      <w:bookmarkStart w:id="10" w:name="_Toc34983385"/>
      <w:r>
        <w:rPr>
          <w:w w:val="99"/>
        </w:rPr>
        <w:t>App</w:t>
      </w:r>
      <w:r>
        <w:t xml:space="preserve"> </w:t>
      </w:r>
      <w:r w:rsidR="00F42F35">
        <w:rPr>
          <w:w w:val="99"/>
        </w:rPr>
        <w:t>N</w:t>
      </w:r>
      <w:r>
        <w:rPr>
          <w:w w:val="99"/>
        </w:rPr>
        <w:t>avigation</w:t>
      </w:r>
      <w:r>
        <w:t xml:space="preserve"> </w:t>
      </w:r>
      <w:r w:rsidR="00F42F35">
        <w:rPr>
          <w:w w:val="99"/>
        </w:rPr>
        <w:t>C</w:t>
      </w:r>
      <w:r>
        <w:rPr>
          <w:w w:val="99"/>
        </w:rPr>
        <w:t>hart</w:t>
      </w:r>
      <w:bookmarkEnd w:id="10"/>
    </w:p>
    <w:p w14:paraId="787D1A83" w14:textId="6A7ED992" w:rsidR="00B74D18" w:rsidRDefault="00B74D18">
      <w:pPr>
        <w:spacing w:line="200" w:lineRule="exact"/>
      </w:pPr>
    </w:p>
    <w:p w14:paraId="787D1A84" w14:textId="1F6DA8AF" w:rsidR="00B74D18" w:rsidRDefault="00D55D86">
      <w:pPr>
        <w:spacing w:before="6" w:line="220" w:lineRule="exact"/>
        <w:rPr>
          <w:szCs w:val="22"/>
        </w:rPr>
      </w:pPr>
      <w:r>
        <w:rPr>
          <w:noProof/>
          <w:lang w:val="en-GB" w:eastAsia="en-GB"/>
        </w:rPr>
        <mc:AlternateContent>
          <mc:Choice Requires="wps">
            <w:drawing>
              <wp:anchor distT="0" distB="0" distL="114300" distR="114300" simplePos="0" relativeHeight="251679232" behindDoc="0" locked="0" layoutInCell="1" allowOverlap="1" wp14:anchorId="0590C0E3" wp14:editId="2B3A82AD">
                <wp:simplePos x="0" y="0"/>
                <wp:positionH relativeFrom="column">
                  <wp:posOffset>2489200</wp:posOffset>
                </wp:positionH>
                <wp:positionV relativeFrom="paragraph">
                  <wp:posOffset>118110</wp:posOffset>
                </wp:positionV>
                <wp:extent cx="573405" cy="345440"/>
                <wp:effectExtent l="0" t="0" r="0" b="10160"/>
                <wp:wrapSquare wrapText="bothSides"/>
                <wp:docPr id="11" name="Text Box 11"/>
                <wp:cNvGraphicFramePr/>
                <a:graphic xmlns:a="http://schemas.openxmlformats.org/drawingml/2006/main">
                  <a:graphicData uri="http://schemas.microsoft.com/office/word/2010/wordprocessingShape">
                    <wps:wsp>
                      <wps:cNvSpPr txBox="1"/>
                      <wps:spPr>
                        <a:xfrm>
                          <a:off x="0" y="0"/>
                          <a:ext cx="57340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6F193F" w14:textId="101E9A91" w:rsidR="006F77CD" w:rsidRPr="00D55D86" w:rsidRDefault="006F77CD" w:rsidP="00D55D86">
                            <w:pPr>
                              <w:jc w:val="center"/>
                              <w:rPr>
                                <w:sz w:val="24"/>
                                <w:lang w:val="en-GB"/>
                              </w:rPr>
                            </w:pPr>
                            <w:r w:rsidRPr="00D55D86">
                              <w:rPr>
                                <w:sz w:val="24"/>
                                <w:lang w:val="en-GB"/>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0C0E3" id="Text Box 11" o:spid="_x0000_s1032" type="#_x0000_t202" style="position:absolute;margin-left:196pt;margin-top:9.3pt;width:45.15pt;height:27.2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" filled="f" stroked="f">
                <v:textbox>
                  <w:txbxContent>
                    <w:p w14:paraId="166F193F" w14:textId="101E9A91" w:rsidR="006F77CD" w:rsidRPr="00D55D86" w:rsidRDefault="006F77CD" w:rsidP="00D55D86">
                      <w:pPr>
                        <w:jc w:val="center"/>
                        <w:rPr>
                          <w:sz w:val="24"/>
                          <w:lang w:val="en-GB"/>
                        </w:rPr>
                      </w:pPr>
                      <w:r w:rsidRPr="00D55D86">
                        <w:rPr>
                          <w:sz w:val="24"/>
                          <w:lang w:val="en-GB"/>
                        </w:rPr>
                        <w:t>Start</w:t>
                      </w:r>
                    </w:p>
                  </w:txbxContent>
                </v:textbox>
                <w10:wrap type="square"/>
              </v:shape>
            </w:pict>
          </mc:Fallback>
        </mc:AlternateContent>
      </w:r>
      <w:r>
        <w:rPr>
          <w:noProof/>
          <w:sz w:val="28"/>
          <w:szCs w:val="28"/>
          <w:lang w:val="en-GB" w:eastAsia="en-GB"/>
        </w:rPr>
        <mc:AlternateContent>
          <mc:Choice Requires="wps">
            <w:drawing>
              <wp:anchor distT="0" distB="0" distL="114300" distR="114300" simplePos="0" relativeHeight="251678208" behindDoc="0" locked="0" layoutInCell="1" allowOverlap="1" wp14:anchorId="733AFA27" wp14:editId="383A7CA2">
                <wp:simplePos x="0" y="0"/>
                <wp:positionH relativeFrom="column">
                  <wp:posOffset>2720340</wp:posOffset>
                </wp:positionH>
                <wp:positionV relativeFrom="paragraph">
                  <wp:posOffset>346075</wp:posOffset>
                </wp:positionV>
                <wp:extent cx="109220" cy="345440"/>
                <wp:effectExtent l="25400" t="0" r="43180" b="60960"/>
                <wp:wrapThrough wrapText="bothSides">
                  <wp:wrapPolygon edited="0">
                    <wp:start x="-5023" y="0"/>
                    <wp:lineTo x="-5023" y="17471"/>
                    <wp:lineTo x="0" y="23824"/>
                    <wp:lineTo x="20093" y="23824"/>
                    <wp:lineTo x="25116" y="1588"/>
                    <wp:lineTo x="25116" y="0"/>
                    <wp:lineTo x="-5023" y="0"/>
                  </wp:wrapPolygon>
                </wp:wrapThrough>
                <wp:docPr id="6" name="Down Arrow 6"/>
                <wp:cNvGraphicFramePr/>
                <a:graphic xmlns:a="http://schemas.openxmlformats.org/drawingml/2006/main">
                  <a:graphicData uri="http://schemas.microsoft.com/office/word/2010/wordprocessingShape">
                    <wps:wsp>
                      <wps:cNvSpPr/>
                      <wps:spPr>
                        <a:xfrm>
                          <a:off x="0" y="0"/>
                          <a:ext cx="109220" cy="3454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32B60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 o:spid="_x0000_s1026" type="#_x0000_t67" style="position:absolute;margin-left:214.2pt;margin-top:27.25pt;width:8.6pt;height:27.2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" adj="18185" fillcolor="#4f81bd [3204]" strokecolor="#243f60 [1604]" strokeweight="2pt">
                <w10:wrap type="through"/>
              </v:shape>
            </w:pict>
          </mc:Fallback>
        </mc:AlternateContent>
      </w:r>
      <w:r w:rsidR="006F77CD">
        <w:rPr>
          <w:noProof/>
        </w:rPr>
        <w:pict w14:anchorId="4C7CCEE2">
          <v:shape id="_x0000_s1785" type="#_x0000_t75" style="position:absolute;margin-left:-1.95pt;margin-top:36.3pt;width:450.85pt;height:227.45pt;z-index:251677184;mso-position-horizontal-relative:text;mso-position-vertical-relative:text;mso-width-relative:page;mso-height-relative:page">
            <v:imagedata r:id="rId17" o:title=""/>
            <w10:wrap type="square"/>
          </v:shape>
        </w:pict>
      </w:r>
    </w:p>
    <w:p w14:paraId="787D1A85" w14:textId="5413A148" w:rsidR="00B74D18" w:rsidRDefault="00B74D18">
      <w:pPr>
        <w:ind w:left="118"/>
        <w:sectPr w:rsidR="00B74D18">
          <w:pgSz w:w="11920" w:h="16840"/>
          <w:pgMar w:top="960" w:right="1320" w:bottom="280" w:left="1200" w:header="751" w:footer="1100" w:gutter="0"/>
          <w:cols w:space="720"/>
        </w:sectPr>
      </w:pPr>
    </w:p>
    <w:p w14:paraId="787D1A86" w14:textId="77777777" w:rsidR="00B74D18" w:rsidRDefault="00B74D18">
      <w:pPr>
        <w:spacing w:line="200" w:lineRule="exact"/>
      </w:pPr>
    </w:p>
    <w:p w14:paraId="75E989BD" w14:textId="737A8C8F" w:rsidR="0044127C" w:rsidRDefault="008F4C5C" w:rsidP="0044127C">
      <w:pPr>
        <w:jc w:val="center"/>
        <w:rPr>
          <w:b/>
          <w:sz w:val="36"/>
          <w:u w:val="single"/>
        </w:rPr>
      </w:pPr>
      <w:r>
        <w:rPr>
          <w:b/>
          <w:sz w:val="36"/>
          <w:u w:val="single"/>
        </w:rPr>
        <w:t>Database D</w:t>
      </w:r>
      <w:r w:rsidR="0044127C">
        <w:rPr>
          <w:b/>
          <w:sz w:val="36"/>
          <w:u w:val="single"/>
        </w:rPr>
        <w:t>esign</w:t>
      </w:r>
    </w:p>
    <w:p w14:paraId="5029ECC4" w14:textId="77777777" w:rsidR="00B1029F" w:rsidRDefault="00B1029F" w:rsidP="0044127C">
      <w:pPr>
        <w:jc w:val="center"/>
        <w:rPr>
          <w:b/>
          <w:sz w:val="36"/>
          <w:u w:val="single"/>
        </w:rPr>
      </w:pPr>
    </w:p>
    <w:p w14:paraId="736CEFDF" w14:textId="1491AFA6" w:rsidR="00B1029F" w:rsidRPr="00B1029F" w:rsidRDefault="00B1029F" w:rsidP="00B1029F">
      <w:r>
        <w:t>Note: Originally for the design stage we structured our database following the SQL design methods. However, during implementation, we decided do use a NoSQL structure via Firebase to implement our database instead. This was because Firebase integrates seamlessly</w:t>
      </w:r>
      <w:r w:rsidR="00114E24">
        <w:t xml:space="preserve"> with Android Studio </w:t>
      </w:r>
      <w:r>
        <w:t xml:space="preserve">and the Firebase console provides great features to read, view, edit and maintain the database. Thus, the SQL ‘entities’ became NoSQL </w:t>
      </w:r>
      <w:r w:rsidR="00445C16">
        <w:t>collections and records/rows became documents</w:t>
      </w:r>
      <w:r>
        <w:t xml:space="preserve"> and the overall design is really </w:t>
      </w:r>
      <w:proofErr w:type="gramStart"/>
      <w:r w:rsidR="003A3A6A">
        <w:t>similar to</w:t>
      </w:r>
      <w:proofErr w:type="gramEnd"/>
      <w:r w:rsidR="003A3A6A">
        <w:t xml:space="preserve"> the original </w:t>
      </w:r>
      <w:r w:rsidR="005348F1">
        <w:t xml:space="preserve">SQL based </w:t>
      </w:r>
      <w:r w:rsidR="003A3A6A">
        <w:t>design</w:t>
      </w:r>
      <w:r w:rsidR="00114E24">
        <w:t xml:space="preserve"> (all relationships are still the same, just the technicalities</w:t>
      </w:r>
      <w:r w:rsidR="00826E92">
        <w:t xml:space="preserve"> in implementing them vary</w:t>
      </w:r>
      <w:r w:rsidR="00114E24">
        <w:t>)</w:t>
      </w:r>
      <w:r w:rsidR="003A3A6A">
        <w:t xml:space="preserve"> </w:t>
      </w:r>
      <w:r>
        <w:t>so we</w:t>
      </w:r>
      <w:r w:rsidR="003A3A6A">
        <w:t xml:space="preserve"> have also included this</w:t>
      </w:r>
      <w:r w:rsidR="001F7A21">
        <w:t xml:space="preserve"> design</w:t>
      </w:r>
      <w:r w:rsidR="003A3A6A">
        <w:t xml:space="preserve"> in the portfolio</w:t>
      </w:r>
      <w:r w:rsidR="005348F1">
        <w:t xml:space="preserve"> alongside the NoSQL design </w:t>
      </w:r>
      <w:r w:rsidR="00114E24">
        <w:t xml:space="preserve">that was actually used in the implementation - </w:t>
      </w:r>
      <w:r w:rsidR="005348F1">
        <w:t>which you will see later.</w:t>
      </w:r>
    </w:p>
    <w:p w14:paraId="6AD715D0" w14:textId="77777777" w:rsidR="0044127C" w:rsidRDefault="0044127C" w:rsidP="0044127C">
      <w:pPr>
        <w:jc w:val="center"/>
        <w:rPr>
          <w:b/>
          <w:sz w:val="36"/>
          <w:u w:val="single"/>
        </w:rPr>
      </w:pPr>
    </w:p>
    <w:p w14:paraId="5DB0F2B6" w14:textId="69665881" w:rsidR="0044127C" w:rsidRPr="008F4C5C" w:rsidRDefault="008F4C5C" w:rsidP="008F4C5C">
      <w:pPr>
        <w:jc w:val="center"/>
        <w:rPr>
          <w:b/>
          <w:sz w:val="32"/>
          <w:u w:val="single"/>
        </w:rPr>
      </w:pPr>
      <w:r w:rsidRPr="008F4C5C">
        <w:rPr>
          <w:b/>
          <w:sz w:val="32"/>
          <w:u w:val="single"/>
        </w:rPr>
        <w:t>Data D</w:t>
      </w:r>
      <w:r w:rsidR="0044127C" w:rsidRPr="008F4C5C">
        <w:rPr>
          <w:b/>
          <w:sz w:val="32"/>
          <w:u w:val="single"/>
        </w:rPr>
        <w:t>ictionary</w:t>
      </w:r>
      <w:r w:rsidRPr="008F4C5C">
        <w:rPr>
          <w:b/>
          <w:sz w:val="32"/>
          <w:u w:val="single"/>
        </w:rPr>
        <w:t xml:space="preserve"> - Descriptions</w:t>
      </w:r>
    </w:p>
    <w:p w14:paraId="586CB6E2" w14:textId="6399B9A6" w:rsidR="0044127C" w:rsidRDefault="0044127C" w:rsidP="0044127C">
      <w:pPr>
        <w:jc w:val="center"/>
        <w:rPr>
          <w:b/>
          <w:sz w:val="36"/>
          <w:u w:val="single"/>
        </w:rPr>
      </w:pPr>
    </w:p>
    <w:tbl>
      <w:tblPr>
        <w:tblStyle w:val="TableGrid"/>
        <w:tblW w:w="10440" w:type="dxa"/>
        <w:jc w:val="center"/>
        <w:tblLook w:val="04A0" w:firstRow="1" w:lastRow="0" w:firstColumn="1" w:lastColumn="0" w:noHBand="0" w:noVBand="1"/>
      </w:tblPr>
      <w:tblGrid>
        <w:gridCol w:w="1530"/>
        <w:gridCol w:w="3420"/>
        <w:gridCol w:w="1890"/>
        <w:gridCol w:w="3600"/>
      </w:tblGrid>
      <w:tr w:rsidR="0044127C" w14:paraId="62659A10" w14:textId="77777777" w:rsidTr="0044127C">
        <w:trPr>
          <w:jc w:val="center"/>
        </w:trPr>
        <w:tc>
          <w:tcPr>
            <w:tcW w:w="1530" w:type="dxa"/>
          </w:tcPr>
          <w:p w14:paraId="7E132978" w14:textId="77777777" w:rsidR="0044127C" w:rsidRPr="005442AB" w:rsidRDefault="0044127C" w:rsidP="0044127C">
            <w:pPr>
              <w:jc w:val="center"/>
              <w:rPr>
                <w:b/>
              </w:rPr>
            </w:pPr>
            <w:r w:rsidRPr="005442AB">
              <w:rPr>
                <w:b/>
              </w:rPr>
              <w:t>Entity name</w:t>
            </w:r>
          </w:p>
        </w:tc>
        <w:tc>
          <w:tcPr>
            <w:tcW w:w="3420" w:type="dxa"/>
          </w:tcPr>
          <w:p w14:paraId="402ADB1A" w14:textId="77777777" w:rsidR="0044127C" w:rsidRPr="005442AB" w:rsidRDefault="0044127C" w:rsidP="0044127C">
            <w:pPr>
              <w:jc w:val="center"/>
              <w:rPr>
                <w:b/>
              </w:rPr>
            </w:pPr>
            <w:r w:rsidRPr="005442AB">
              <w:rPr>
                <w:b/>
              </w:rPr>
              <w:t>Description</w:t>
            </w:r>
          </w:p>
        </w:tc>
        <w:tc>
          <w:tcPr>
            <w:tcW w:w="1890" w:type="dxa"/>
          </w:tcPr>
          <w:p w14:paraId="47244DAF" w14:textId="77777777" w:rsidR="0044127C" w:rsidRPr="005442AB" w:rsidRDefault="0044127C" w:rsidP="0044127C">
            <w:pPr>
              <w:jc w:val="center"/>
              <w:rPr>
                <w:b/>
              </w:rPr>
            </w:pPr>
            <w:r w:rsidRPr="005442AB">
              <w:rPr>
                <w:b/>
              </w:rPr>
              <w:t>Aliases</w:t>
            </w:r>
          </w:p>
        </w:tc>
        <w:tc>
          <w:tcPr>
            <w:tcW w:w="3600" w:type="dxa"/>
          </w:tcPr>
          <w:p w14:paraId="56C5193A" w14:textId="77777777" w:rsidR="0044127C" w:rsidRPr="005442AB" w:rsidRDefault="0044127C" w:rsidP="0044127C">
            <w:pPr>
              <w:jc w:val="center"/>
              <w:rPr>
                <w:b/>
              </w:rPr>
            </w:pPr>
            <w:r w:rsidRPr="005442AB">
              <w:rPr>
                <w:b/>
              </w:rPr>
              <w:t>Occurrence</w:t>
            </w:r>
          </w:p>
        </w:tc>
      </w:tr>
      <w:tr w:rsidR="0044127C" w14:paraId="4F5C22E6" w14:textId="77777777" w:rsidTr="0044127C">
        <w:trPr>
          <w:jc w:val="center"/>
        </w:trPr>
        <w:tc>
          <w:tcPr>
            <w:tcW w:w="1530" w:type="dxa"/>
          </w:tcPr>
          <w:p w14:paraId="6ED44967" w14:textId="77777777" w:rsidR="0044127C" w:rsidRPr="00113171" w:rsidRDefault="0044127C" w:rsidP="0044127C">
            <w:pPr>
              <w:jc w:val="center"/>
            </w:pPr>
            <w:r w:rsidRPr="00113171">
              <w:t>VirtualFridge</w:t>
            </w:r>
          </w:p>
        </w:tc>
        <w:tc>
          <w:tcPr>
            <w:tcW w:w="3420" w:type="dxa"/>
          </w:tcPr>
          <w:p w14:paraId="6110DC58" w14:textId="373B8020" w:rsidR="0044127C" w:rsidRPr="00113171" w:rsidRDefault="0044127C" w:rsidP="0044127C">
            <w:r>
              <w:t>Store the food items of the user</w:t>
            </w:r>
          </w:p>
        </w:tc>
        <w:tc>
          <w:tcPr>
            <w:tcW w:w="1890" w:type="dxa"/>
          </w:tcPr>
          <w:p w14:paraId="5EE1F369" w14:textId="653A332F" w:rsidR="0044127C" w:rsidRPr="00113171" w:rsidRDefault="0044127C" w:rsidP="0044127C">
            <w:pPr>
              <w:jc w:val="center"/>
            </w:pPr>
            <w:r>
              <w:t>Fridge</w:t>
            </w:r>
          </w:p>
        </w:tc>
        <w:tc>
          <w:tcPr>
            <w:tcW w:w="3600" w:type="dxa"/>
          </w:tcPr>
          <w:p w14:paraId="1D43DC03" w14:textId="77777777" w:rsidR="0044127C" w:rsidRPr="00113171" w:rsidRDefault="0044127C" w:rsidP="0044127C">
            <w:r>
              <w:t>Virtual fridge page – each user has a virtual fridge</w:t>
            </w:r>
          </w:p>
        </w:tc>
      </w:tr>
      <w:tr w:rsidR="0044127C" w14:paraId="09DE9ADA" w14:textId="77777777" w:rsidTr="0044127C">
        <w:trPr>
          <w:trHeight w:val="566"/>
          <w:jc w:val="center"/>
        </w:trPr>
        <w:tc>
          <w:tcPr>
            <w:tcW w:w="1530" w:type="dxa"/>
          </w:tcPr>
          <w:p w14:paraId="1CB3BA28" w14:textId="77777777" w:rsidR="0044127C" w:rsidRPr="00113171" w:rsidRDefault="0044127C" w:rsidP="0044127C">
            <w:pPr>
              <w:jc w:val="center"/>
            </w:pPr>
            <w:r>
              <w:t>FoodItem</w:t>
            </w:r>
          </w:p>
        </w:tc>
        <w:tc>
          <w:tcPr>
            <w:tcW w:w="3420" w:type="dxa"/>
          </w:tcPr>
          <w:p w14:paraId="35F959E3" w14:textId="4597C7C9" w:rsidR="0044127C" w:rsidRPr="00113171" w:rsidRDefault="0044127C" w:rsidP="0044127C">
            <w:r>
              <w:t>Describe details regarding an item of food</w:t>
            </w:r>
          </w:p>
        </w:tc>
        <w:tc>
          <w:tcPr>
            <w:tcW w:w="1890" w:type="dxa"/>
          </w:tcPr>
          <w:p w14:paraId="39FA2CA3" w14:textId="77777777" w:rsidR="0044127C" w:rsidRPr="00113171" w:rsidRDefault="0044127C" w:rsidP="0044127C">
            <w:pPr>
              <w:jc w:val="center"/>
            </w:pPr>
            <w:r>
              <w:t>Food, product, item</w:t>
            </w:r>
          </w:p>
        </w:tc>
        <w:tc>
          <w:tcPr>
            <w:tcW w:w="3600" w:type="dxa"/>
          </w:tcPr>
          <w:p w14:paraId="4D8F3484" w14:textId="77777777" w:rsidR="0044127C" w:rsidRPr="00113171" w:rsidRDefault="0044127C" w:rsidP="0044127C">
            <w:r>
              <w:t>In the virtual fridge, in a recipe</w:t>
            </w:r>
          </w:p>
        </w:tc>
      </w:tr>
      <w:tr w:rsidR="0044127C" w14:paraId="5DD856A6" w14:textId="77777777" w:rsidTr="0044127C">
        <w:trPr>
          <w:trHeight w:val="287"/>
          <w:jc w:val="center"/>
        </w:trPr>
        <w:tc>
          <w:tcPr>
            <w:tcW w:w="1530" w:type="dxa"/>
          </w:tcPr>
          <w:p w14:paraId="3BE74A14" w14:textId="77777777" w:rsidR="0044127C" w:rsidRPr="00113171" w:rsidRDefault="0044127C" w:rsidP="0044127C">
            <w:pPr>
              <w:jc w:val="center"/>
            </w:pPr>
            <w:r>
              <w:t>User</w:t>
            </w:r>
          </w:p>
        </w:tc>
        <w:tc>
          <w:tcPr>
            <w:tcW w:w="3420" w:type="dxa"/>
          </w:tcPr>
          <w:p w14:paraId="3311B38A" w14:textId="41E56240" w:rsidR="0044127C" w:rsidRPr="00113171" w:rsidRDefault="0044127C" w:rsidP="0044127C">
            <w:r>
              <w:t>Store details of the person using the application</w:t>
            </w:r>
          </w:p>
        </w:tc>
        <w:tc>
          <w:tcPr>
            <w:tcW w:w="1890" w:type="dxa"/>
          </w:tcPr>
          <w:p w14:paraId="4921798B" w14:textId="3B077979" w:rsidR="0044127C" w:rsidRPr="00113171" w:rsidRDefault="0044127C" w:rsidP="0044127C">
            <w:pPr>
              <w:jc w:val="center"/>
            </w:pPr>
            <w:r>
              <w:t>Person, chef</w:t>
            </w:r>
          </w:p>
        </w:tc>
        <w:tc>
          <w:tcPr>
            <w:tcW w:w="3600" w:type="dxa"/>
          </w:tcPr>
          <w:p w14:paraId="24409D1E" w14:textId="77777777" w:rsidR="0044127C" w:rsidRPr="00113171" w:rsidRDefault="0044127C" w:rsidP="0044127C">
            <w:r>
              <w:t>Throughout the application - to use the application a ‘User’ must be defined</w:t>
            </w:r>
          </w:p>
        </w:tc>
      </w:tr>
      <w:tr w:rsidR="0044127C" w14:paraId="36CC8ED3" w14:textId="77777777" w:rsidTr="0044127C">
        <w:trPr>
          <w:trHeight w:val="287"/>
          <w:jc w:val="center"/>
        </w:trPr>
        <w:tc>
          <w:tcPr>
            <w:tcW w:w="1530" w:type="dxa"/>
          </w:tcPr>
          <w:p w14:paraId="4F80F479" w14:textId="77777777" w:rsidR="0044127C" w:rsidRPr="00113171" w:rsidRDefault="0044127C" w:rsidP="0044127C">
            <w:pPr>
              <w:jc w:val="center"/>
            </w:pPr>
            <w:r>
              <w:t>Recipe</w:t>
            </w:r>
          </w:p>
        </w:tc>
        <w:tc>
          <w:tcPr>
            <w:tcW w:w="3420" w:type="dxa"/>
          </w:tcPr>
          <w:p w14:paraId="212F9B74" w14:textId="74785F1F" w:rsidR="0044127C" w:rsidRPr="00113171" w:rsidRDefault="0044127C" w:rsidP="0044127C">
            <w:r>
              <w:t>Describe and store recipes</w:t>
            </w:r>
          </w:p>
        </w:tc>
        <w:tc>
          <w:tcPr>
            <w:tcW w:w="1890" w:type="dxa"/>
          </w:tcPr>
          <w:p w14:paraId="3A6B6E48" w14:textId="094C0B32" w:rsidR="0044127C" w:rsidRPr="00113171" w:rsidRDefault="0044127C" w:rsidP="0044127C">
            <w:pPr>
              <w:jc w:val="center"/>
            </w:pPr>
            <w:r>
              <w:t>Meal</w:t>
            </w:r>
          </w:p>
        </w:tc>
        <w:tc>
          <w:tcPr>
            <w:tcW w:w="3600" w:type="dxa"/>
          </w:tcPr>
          <w:p w14:paraId="4672A263" w14:textId="77777777" w:rsidR="0044127C" w:rsidRPr="00113171" w:rsidRDefault="0044127C" w:rsidP="0044127C">
            <w:r>
              <w:t>Recipes page, profile page, virtual fridge page</w:t>
            </w:r>
          </w:p>
        </w:tc>
      </w:tr>
      <w:tr w:rsidR="0044127C" w14:paraId="3A5097A4" w14:textId="77777777" w:rsidTr="0044127C">
        <w:trPr>
          <w:trHeight w:val="503"/>
          <w:jc w:val="center"/>
        </w:trPr>
        <w:tc>
          <w:tcPr>
            <w:tcW w:w="1530" w:type="dxa"/>
          </w:tcPr>
          <w:p w14:paraId="059A6C7F" w14:textId="77777777" w:rsidR="0044127C" w:rsidRPr="00113171" w:rsidRDefault="0044127C" w:rsidP="0044127C">
            <w:pPr>
              <w:jc w:val="center"/>
            </w:pPr>
            <w:r>
              <w:t>Comment</w:t>
            </w:r>
          </w:p>
        </w:tc>
        <w:tc>
          <w:tcPr>
            <w:tcW w:w="3420" w:type="dxa"/>
          </w:tcPr>
          <w:p w14:paraId="1040F6DE" w14:textId="77777777" w:rsidR="0044127C" w:rsidRPr="00113171" w:rsidRDefault="0044127C" w:rsidP="0044127C">
            <w:r>
              <w:t>Store comments made by users regarding a recipe</w:t>
            </w:r>
          </w:p>
        </w:tc>
        <w:tc>
          <w:tcPr>
            <w:tcW w:w="1890" w:type="dxa"/>
          </w:tcPr>
          <w:p w14:paraId="274B5501" w14:textId="77777777" w:rsidR="0044127C" w:rsidRPr="00113171" w:rsidRDefault="0044127C" w:rsidP="0044127C">
            <w:pPr>
              <w:jc w:val="center"/>
            </w:pPr>
          </w:p>
        </w:tc>
        <w:tc>
          <w:tcPr>
            <w:tcW w:w="3600" w:type="dxa"/>
          </w:tcPr>
          <w:p w14:paraId="1008BD3D" w14:textId="77777777" w:rsidR="0044127C" w:rsidRPr="00113171" w:rsidRDefault="0044127C" w:rsidP="0044127C">
            <w:r>
              <w:t>Recipes page</w:t>
            </w:r>
          </w:p>
        </w:tc>
      </w:tr>
    </w:tbl>
    <w:p w14:paraId="070EC159" w14:textId="445107E9" w:rsidR="0044127C" w:rsidRDefault="0044127C" w:rsidP="0044127C">
      <w:pPr>
        <w:jc w:val="center"/>
        <w:rPr>
          <w:b/>
          <w:sz w:val="32"/>
        </w:rPr>
      </w:pPr>
    </w:p>
    <w:p w14:paraId="1CC9DC22" w14:textId="73A94D02" w:rsidR="0044127C" w:rsidRPr="008F4C5C" w:rsidRDefault="001C164A" w:rsidP="0044127C">
      <w:pPr>
        <w:jc w:val="center"/>
        <w:rPr>
          <w:b/>
          <w:sz w:val="32"/>
          <w:u w:val="single"/>
        </w:rPr>
      </w:pPr>
      <w:r>
        <w:rPr>
          <w:b/>
          <w:noProof/>
          <w:sz w:val="32"/>
          <w:u w:val="single"/>
          <w:lang w:val="en-GB" w:eastAsia="en-GB"/>
        </w:rPr>
        <w:drawing>
          <wp:anchor distT="0" distB="0" distL="114300" distR="114300" simplePos="0" relativeHeight="251680256" behindDoc="0" locked="0" layoutInCell="1" allowOverlap="1" wp14:anchorId="378C1041" wp14:editId="5E308F65">
            <wp:simplePos x="0" y="0"/>
            <wp:positionH relativeFrom="column">
              <wp:posOffset>1384300</wp:posOffset>
            </wp:positionH>
            <wp:positionV relativeFrom="paragraph">
              <wp:posOffset>389890</wp:posOffset>
            </wp:positionV>
            <wp:extent cx="3773805" cy="3437890"/>
            <wp:effectExtent l="0" t="0" r="0" b="0"/>
            <wp:wrapTopAndBottom/>
            <wp:docPr id="12" name="Picture 12" descr="../Downloads/Global%20ER%20Diagram%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wnloads/Global%20ER%20Diagram%20(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73805" cy="3437890"/>
                    </a:xfrm>
                    <a:prstGeom prst="rect">
                      <a:avLst/>
                    </a:prstGeom>
                    <a:noFill/>
                    <a:ln>
                      <a:noFill/>
                    </a:ln>
                  </pic:spPr>
                </pic:pic>
              </a:graphicData>
            </a:graphic>
            <wp14:sizeRelH relativeFrom="page">
              <wp14:pctWidth>0</wp14:pctWidth>
            </wp14:sizeRelH>
            <wp14:sizeRelV relativeFrom="page">
              <wp14:pctHeight>0</wp14:pctHeight>
            </wp14:sizeRelV>
          </wp:anchor>
        </w:drawing>
      </w:r>
      <w:r w:rsidR="0044127C" w:rsidRPr="008F4C5C">
        <w:rPr>
          <w:b/>
          <w:sz w:val="32"/>
          <w:u w:val="single"/>
        </w:rPr>
        <w:t>Global ER Diagram</w:t>
      </w:r>
    </w:p>
    <w:p w14:paraId="787D1A87" w14:textId="221E3F14" w:rsidR="00B74D18" w:rsidRDefault="00B74D18">
      <w:pPr>
        <w:spacing w:before="13" w:line="260" w:lineRule="exact"/>
        <w:rPr>
          <w:sz w:val="26"/>
          <w:szCs w:val="26"/>
        </w:rPr>
        <w:sectPr w:rsidR="00B74D18">
          <w:pgSz w:w="11920" w:h="16840"/>
          <w:pgMar w:top="960" w:right="440" w:bottom="280" w:left="780" w:header="751" w:footer="1100" w:gutter="0"/>
          <w:cols w:space="720"/>
        </w:sectPr>
      </w:pPr>
    </w:p>
    <w:p w14:paraId="064E5668" w14:textId="5FE4DF5B" w:rsidR="008F4C5C" w:rsidRDefault="008F4C5C" w:rsidP="00DB5425">
      <w:pPr>
        <w:jc w:val="center"/>
        <w:rPr>
          <w:b/>
          <w:sz w:val="32"/>
          <w:u w:val="single"/>
        </w:rPr>
      </w:pPr>
      <w:r w:rsidRPr="008F4C5C">
        <w:rPr>
          <w:b/>
          <w:sz w:val="32"/>
          <w:u w:val="single"/>
        </w:rPr>
        <w:lastRenderedPageBreak/>
        <w:t xml:space="preserve">Data Dictionary </w:t>
      </w:r>
      <w:r>
        <w:rPr>
          <w:b/>
          <w:sz w:val="32"/>
          <w:u w:val="single"/>
        </w:rPr>
        <w:t>–</w:t>
      </w:r>
      <w:r w:rsidRPr="008F4C5C">
        <w:rPr>
          <w:b/>
          <w:sz w:val="32"/>
          <w:u w:val="single"/>
        </w:rPr>
        <w:t xml:space="preserve"> Relationships</w:t>
      </w:r>
    </w:p>
    <w:p w14:paraId="6A599852" w14:textId="77777777" w:rsidR="00DB5425" w:rsidRDefault="00DB5425" w:rsidP="00DB5425">
      <w:pPr>
        <w:jc w:val="center"/>
        <w:rPr>
          <w:b/>
          <w:sz w:val="32"/>
          <w:u w:val="single"/>
        </w:rPr>
      </w:pPr>
    </w:p>
    <w:tbl>
      <w:tblPr>
        <w:tblStyle w:val="TableGrid"/>
        <w:tblW w:w="10990" w:type="dxa"/>
        <w:jc w:val="center"/>
        <w:tblLook w:val="04A0" w:firstRow="1" w:lastRow="0" w:firstColumn="1" w:lastColumn="0" w:noHBand="0" w:noVBand="1"/>
      </w:tblPr>
      <w:tblGrid>
        <w:gridCol w:w="1878"/>
        <w:gridCol w:w="1891"/>
        <w:gridCol w:w="2262"/>
        <w:gridCol w:w="2130"/>
        <w:gridCol w:w="2829"/>
      </w:tblGrid>
      <w:tr w:rsidR="008F4C5C" w14:paraId="3279BE00" w14:textId="77777777" w:rsidTr="00E46060">
        <w:trPr>
          <w:jc w:val="center"/>
        </w:trPr>
        <w:tc>
          <w:tcPr>
            <w:tcW w:w="1878" w:type="dxa"/>
          </w:tcPr>
          <w:p w14:paraId="04A8FB8F" w14:textId="77777777" w:rsidR="008F4C5C" w:rsidRPr="00B51378" w:rsidRDefault="008F4C5C" w:rsidP="004D22A4">
            <w:pPr>
              <w:jc w:val="center"/>
              <w:rPr>
                <w:b/>
              </w:rPr>
            </w:pPr>
            <w:r w:rsidRPr="005442AB">
              <w:rPr>
                <w:b/>
              </w:rPr>
              <w:t>Entity name</w:t>
            </w:r>
          </w:p>
        </w:tc>
        <w:tc>
          <w:tcPr>
            <w:tcW w:w="1891" w:type="dxa"/>
          </w:tcPr>
          <w:p w14:paraId="61C74961" w14:textId="77777777" w:rsidR="008F4C5C" w:rsidRDefault="008F4C5C" w:rsidP="004D22A4">
            <w:pPr>
              <w:jc w:val="center"/>
            </w:pPr>
            <w:r>
              <w:rPr>
                <w:b/>
              </w:rPr>
              <w:t>Multiplicity</w:t>
            </w:r>
          </w:p>
        </w:tc>
        <w:tc>
          <w:tcPr>
            <w:tcW w:w="2262" w:type="dxa"/>
          </w:tcPr>
          <w:p w14:paraId="3557036D" w14:textId="77777777" w:rsidR="008F4C5C" w:rsidRDefault="008F4C5C" w:rsidP="004D22A4">
            <w:pPr>
              <w:jc w:val="center"/>
            </w:pPr>
            <w:r>
              <w:rPr>
                <w:b/>
              </w:rPr>
              <w:t>Relationship</w:t>
            </w:r>
          </w:p>
        </w:tc>
        <w:tc>
          <w:tcPr>
            <w:tcW w:w="2130" w:type="dxa"/>
          </w:tcPr>
          <w:p w14:paraId="662B49BB" w14:textId="77777777" w:rsidR="008F4C5C" w:rsidRDefault="008F4C5C" w:rsidP="004D22A4">
            <w:pPr>
              <w:jc w:val="center"/>
            </w:pPr>
            <w:r>
              <w:rPr>
                <w:b/>
              </w:rPr>
              <w:t>Multiplicity</w:t>
            </w:r>
          </w:p>
        </w:tc>
        <w:tc>
          <w:tcPr>
            <w:tcW w:w="2829" w:type="dxa"/>
          </w:tcPr>
          <w:p w14:paraId="25B882AC" w14:textId="77777777" w:rsidR="008F4C5C" w:rsidRDefault="008F4C5C" w:rsidP="004D22A4">
            <w:pPr>
              <w:jc w:val="center"/>
            </w:pPr>
            <w:r w:rsidRPr="005442AB">
              <w:rPr>
                <w:b/>
              </w:rPr>
              <w:t>Entity name</w:t>
            </w:r>
          </w:p>
        </w:tc>
      </w:tr>
      <w:tr w:rsidR="008F4C5C" w14:paraId="6F9AEFD6" w14:textId="77777777" w:rsidTr="00E46060">
        <w:trPr>
          <w:jc w:val="center"/>
        </w:trPr>
        <w:tc>
          <w:tcPr>
            <w:tcW w:w="1878" w:type="dxa"/>
          </w:tcPr>
          <w:p w14:paraId="037AE4B7" w14:textId="77777777" w:rsidR="008F4C5C" w:rsidRPr="00B51378" w:rsidRDefault="008F4C5C" w:rsidP="004D22A4">
            <w:pPr>
              <w:jc w:val="center"/>
            </w:pPr>
            <w:r w:rsidRPr="00113171">
              <w:t>VirtualFridge</w:t>
            </w:r>
          </w:p>
        </w:tc>
        <w:tc>
          <w:tcPr>
            <w:tcW w:w="1891" w:type="dxa"/>
          </w:tcPr>
          <w:p w14:paraId="1CA4E460" w14:textId="77777777" w:rsidR="008F4C5C" w:rsidRPr="00B51378" w:rsidRDefault="008F4C5C" w:rsidP="004D22A4">
            <w:pPr>
              <w:jc w:val="center"/>
            </w:pPr>
            <w:proofErr w:type="gramStart"/>
            <w:r w:rsidRPr="00B51378">
              <w:t>1..</w:t>
            </w:r>
            <w:r>
              <w:t>*</w:t>
            </w:r>
            <w:proofErr w:type="gramEnd"/>
          </w:p>
        </w:tc>
        <w:tc>
          <w:tcPr>
            <w:tcW w:w="2262" w:type="dxa"/>
          </w:tcPr>
          <w:p w14:paraId="7CD9EA92" w14:textId="77777777" w:rsidR="008F4C5C" w:rsidRPr="00B51378" w:rsidRDefault="008F4C5C" w:rsidP="004D22A4">
            <w:pPr>
              <w:jc w:val="center"/>
            </w:pPr>
            <w:r w:rsidRPr="00B51378">
              <w:t>Stores</w:t>
            </w:r>
          </w:p>
        </w:tc>
        <w:tc>
          <w:tcPr>
            <w:tcW w:w="2130" w:type="dxa"/>
          </w:tcPr>
          <w:p w14:paraId="4F08EFFB" w14:textId="77777777" w:rsidR="008F4C5C" w:rsidRPr="00B51378" w:rsidRDefault="008F4C5C" w:rsidP="004D22A4">
            <w:pPr>
              <w:jc w:val="center"/>
            </w:pPr>
            <w:proofErr w:type="gramStart"/>
            <w:r w:rsidRPr="00B51378">
              <w:t>0..*</w:t>
            </w:r>
            <w:proofErr w:type="gramEnd"/>
          </w:p>
        </w:tc>
        <w:tc>
          <w:tcPr>
            <w:tcW w:w="2829" w:type="dxa"/>
          </w:tcPr>
          <w:p w14:paraId="24EB3D49" w14:textId="77777777" w:rsidR="008F4C5C" w:rsidRPr="00B51378" w:rsidRDefault="008F4C5C" w:rsidP="004D22A4">
            <w:pPr>
              <w:jc w:val="center"/>
            </w:pPr>
            <w:r>
              <w:t>FoodItem</w:t>
            </w:r>
          </w:p>
        </w:tc>
      </w:tr>
      <w:tr w:rsidR="008F4C5C" w14:paraId="00D9F020" w14:textId="77777777" w:rsidTr="00E46060">
        <w:trPr>
          <w:trHeight w:val="287"/>
          <w:jc w:val="center"/>
        </w:trPr>
        <w:tc>
          <w:tcPr>
            <w:tcW w:w="1878" w:type="dxa"/>
          </w:tcPr>
          <w:p w14:paraId="25EFC82D" w14:textId="77777777" w:rsidR="008F4C5C" w:rsidRPr="00B51378" w:rsidRDefault="008F4C5C" w:rsidP="004D22A4">
            <w:pPr>
              <w:jc w:val="center"/>
            </w:pPr>
            <w:r>
              <w:t>User</w:t>
            </w:r>
          </w:p>
        </w:tc>
        <w:tc>
          <w:tcPr>
            <w:tcW w:w="1891" w:type="dxa"/>
          </w:tcPr>
          <w:p w14:paraId="7ADF1B52" w14:textId="77777777" w:rsidR="008F4C5C" w:rsidRPr="00B51378" w:rsidRDefault="008F4C5C" w:rsidP="004D22A4">
            <w:pPr>
              <w:jc w:val="center"/>
            </w:pPr>
            <w:proofErr w:type="gramStart"/>
            <w:r w:rsidRPr="00B51378">
              <w:t>1..</w:t>
            </w:r>
            <w:r>
              <w:t>*</w:t>
            </w:r>
            <w:proofErr w:type="gramEnd"/>
          </w:p>
        </w:tc>
        <w:tc>
          <w:tcPr>
            <w:tcW w:w="2262" w:type="dxa"/>
          </w:tcPr>
          <w:p w14:paraId="5C2802BC" w14:textId="77777777" w:rsidR="008F4C5C" w:rsidRPr="00B51378" w:rsidRDefault="008F4C5C" w:rsidP="004D22A4">
            <w:pPr>
              <w:jc w:val="center"/>
            </w:pPr>
            <w:r>
              <w:t>Has</w:t>
            </w:r>
          </w:p>
        </w:tc>
        <w:tc>
          <w:tcPr>
            <w:tcW w:w="2130" w:type="dxa"/>
          </w:tcPr>
          <w:p w14:paraId="05FDE082" w14:textId="77777777" w:rsidR="008F4C5C" w:rsidRPr="00B51378" w:rsidRDefault="008F4C5C" w:rsidP="004D22A4">
            <w:pPr>
              <w:jc w:val="center"/>
            </w:pPr>
            <w:r w:rsidRPr="00B51378">
              <w:t>1..1</w:t>
            </w:r>
          </w:p>
        </w:tc>
        <w:tc>
          <w:tcPr>
            <w:tcW w:w="2829" w:type="dxa"/>
          </w:tcPr>
          <w:p w14:paraId="779A9884" w14:textId="77777777" w:rsidR="008F4C5C" w:rsidRPr="00B51378" w:rsidRDefault="008F4C5C" w:rsidP="004D22A4">
            <w:pPr>
              <w:jc w:val="center"/>
            </w:pPr>
            <w:r w:rsidRPr="00113171">
              <w:t>VirtualFridge</w:t>
            </w:r>
          </w:p>
        </w:tc>
      </w:tr>
      <w:tr w:rsidR="008F4C5C" w14:paraId="6C567A51" w14:textId="77777777" w:rsidTr="00E46060">
        <w:trPr>
          <w:trHeight w:val="299"/>
          <w:jc w:val="center"/>
        </w:trPr>
        <w:tc>
          <w:tcPr>
            <w:tcW w:w="1878" w:type="dxa"/>
          </w:tcPr>
          <w:p w14:paraId="5FF972D4" w14:textId="77777777" w:rsidR="008F4C5C" w:rsidRPr="00B51378" w:rsidRDefault="008F4C5C" w:rsidP="004D22A4">
            <w:pPr>
              <w:jc w:val="center"/>
            </w:pPr>
            <w:r>
              <w:t>Recipe</w:t>
            </w:r>
          </w:p>
        </w:tc>
        <w:tc>
          <w:tcPr>
            <w:tcW w:w="1891" w:type="dxa"/>
          </w:tcPr>
          <w:p w14:paraId="7FB70E52" w14:textId="77777777" w:rsidR="008F4C5C" w:rsidRPr="00B51378" w:rsidRDefault="008F4C5C" w:rsidP="004D22A4">
            <w:pPr>
              <w:jc w:val="center"/>
            </w:pPr>
            <w:proofErr w:type="gramStart"/>
            <w:r w:rsidRPr="00990591">
              <w:t>1..*</w:t>
            </w:r>
            <w:proofErr w:type="gramEnd"/>
          </w:p>
        </w:tc>
        <w:tc>
          <w:tcPr>
            <w:tcW w:w="2262" w:type="dxa"/>
          </w:tcPr>
          <w:p w14:paraId="2CAD61CB" w14:textId="77777777" w:rsidR="008F4C5C" w:rsidRPr="00B51378" w:rsidRDefault="008F4C5C" w:rsidP="004D22A4">
            <w:pPr>
              <w:jc w:val="center"/>
            </w:pPr>
            <w:r w:rsidRPr="00990591">
              <w:t>Contains</w:t>
            </w:r>
          </w:p>
        </w:tc>
        <w:tc>
          <w:tcPr>
            <w:tcW w:w="2130" w:type="dxa"/>
          </w:tcPr>
          <w:p w14:paraId="128D61EB" w14:textId="77777777" w:rsidR="008F4C5C" w:rsidRPr="00B51378" w:rsidRDefault="008F4C5C" w:rsidP="004D22A4">
            <w:pPr>
              <w:jc w:val="center"/>
            </w:pPr>
            <w:proofErr w:type="gramStart"/>
            <w:r w:rsidRPr="00990591">
              <w:t>1..*</w:t>
            </w:r>
            <w:proofErr w:type="gramEnd"/>
          </w:p>
        </w:tc>
        <w:tc>
          <w:tcPr>
            <w:tcW w:w="2829" w:type="dxa"/>
          </w:tcPr>
          <w:p w14:paraId="54F23E8D" w14:textId="77777777" w:rsidR="008F4C5C" w:rsidRPr="00B51378" w:rsidRDefault="008F4C5C" w:rsidP="004D22A4">
            <w:pPr>
              <w:jc w:val="center"/>
            </w:pPr>
            <w:r w:rsidRPr="00990591">
              <w:t>FoodItem</w:t>
            </w:r>
          </w:p>
        </w:tc>
      </w:tr>
      <w:tr w:rsidR="008F4C5C" w14:paraId="1127228C" w14:textId="77777777" w:rsidTr="00E46060">
        <w:trPr>
          <w:trHeight w:val="245"/>
          <w:jc w:val="center"/>
        </w:trPr>
        <w:tc>
          <w:tcPr>
            <w:tcW w:w="1878" w:type="dxa"/>
          </w:tcPr>
          <w:p w14:paraId="4C9F6020" w14:textId="43FCCD27" w:rsidR="008F4C5C" w:rsidRDefault="00D26246" w:rsidP="004D22A4">
            <w:pPr>
              <w:jc w:val="center"/>
            </w:pPr>
            <w:r>
              <w:t>User</w:t>
            </w:r>
          </w:p>
        </w:tc>
        <w:tc>
          <w:tcPr>
            <w:tcW w:w="1891" w:type="dxa"/>
          </w:tcPr>
          <w:p w14:paraId="19377848" w14:textId="77777777" w:rsidR="008F4C5C" w:rsidRPr="00990591" w:rsidRDefault="008F4C5C" w:rsidP="004D22A4">
            <w:pPr>
              <w:jc w:val="center"/>
            </w:pPr>
            <w:proofErr w:type="gramStart"/>
            <w:r w:rsidRPr="00990591">
              <w:t>1..*</w:t>
            </w:r>
            <w:proofErr w:type="gramEnd"/>
          </w:p>
        </w:tc>
        <w:tc>
          <w:tcPr>
            <w:tcW w:w="2262" w:type="dxa"/>
          </w:tcPr>
          <w:p w14:paraId="000E0EAB" w14:textId="2CF1D63B" w:rsidR="008F4C5C" w:rsidRPr="00990591" w:rsidRDefault="00D26246" w:rsidP="004D22A4">
            <w:pPr>
              <w:jc w:val="center"/>
            </w:pPr>
            <w:r>
              <w:t>Makes</w:t>
            </w:r>
          </w:p>
        </w:tc>
        <w:tc>
          <w:tcPr>
            <w:tcW w:w="2130" w:type="dxa"/>
          </w:tcPr>
          <w:p w14:paraId="3655658D" w14:textId="26E47BB6" w:rsidR="008F4C5C" w:rsidRPr="00990591" w:rsidRDefault="00D26246" w:rsidP="004D22A4">
            <w:pPr>
              <w:jc w:val="center"/>
            </w:pPr>
            <w:proofErr w:type="gramStart"/>
            <w:r>
              <w:t>0</w:t>
            </w:r>
            <w:r w:rsidR="008F4C5C" w:rsidRPr="00990591">
              <w:t>..*</w:t>
            </w:r>
            <w:proofErr w:type="gramEnd"/>
          </w:p>
        </w:tc>
        <w:tc>
          <w:tcPr>
            <w:tcW w:w="2829" w:type="dxa"/>
          </w:tcPr>
          <w:p w14:paraId="0525AB3E" w14:textId="664E0FD1" w:rsidR="008F4C5C" w:rsidRPr="00990591" w:rsidRDefault="00D26246" w:rsidP="004D22A4">
            <w:pPr>
              <w:jc w:val="center"/>
            </w:pPr>
            <w:r>
              <w:t>Comment</w:t>
            </w:r>
          </w:p>
        </w:tc>
      </w:tr>
      <w:tr w:rsidR="00D26246" w14:paraId="0454E615" w14:textId="77777777" w:rsidTr="00E46060">
        <w:trPr>
          <w:trHeight w:val="254"/>
          <w:jc w:val="center"/>
        </w:trPr>
        <w:tc>
          <w:tcPr>
            <w:tcW w:w="1878" w:type="dxa"/>
          </w:tcPr>
          <w:p w14:paraId="42D1D377" w14:textId="7416FBAD" w:rsidR="00D26246" w:rsidRDefault="00D26246" w:rsidP="004D22A4">
            <w:pPr>
              <w:jc w:val="center"/>
            </w:pPr>
            <w:r>
              <w:t>User</w:t>
            </w:r>
          </w:p>
        </w:tc>
        <w:tc>
          <w:tcPr>
            <w:tcW w:w="1891" w:type="dxa"/>
          </w:tcPr>
          <w:p w14:paraId="06AA5D1E" w14:textId="30C21695" w:rsidR="00D26246" w:rsidRPr="00990591" w:rsidRDefault="00D26246" w:rsidP="004D22A4">
            <w:pPr>
              <w:jc w:val="center"/>
            </w:pPr>
            <w:proofErr w:type="gramStart"/>
            <w:r w:rsidRPr="00990591">
              <w:t>1..*</w:t>
            </w:r>
            <w:proofErr w:type="gramEnd"/>
          </w:p>
        </w:tc>
        <w:tc>
          <w:tcPr>
            <w:tcW w:w="2262" w:type="dxa"/>
          </w:tcPr>
          <w:p w14:paraId="50C2F60E" w14:textId="5398139B" w:rsidR="00D26246" w:rsidRDefault="00D26246" w:rsidP="004D22A4">
            <w:pPr>
              <w:jc w:val="center"/>
            </w:pPr>
            <w:r>
              <w:t>Views</w:t>
            </w:r>
          </w:p>
        </w:tc>
        <w:tc>
          <w:tcPr>
            <w:tcW w:w="2130" w:type="dxa"/>
          </w:tcPr>
          <w:p w14:paraId="62664CBA" w14:textId="2996B9CE" w:rsidR="00D26246" w:rsidRDefault="00D26246" w:rsidP="004D22A4">
            <w:pPr>
              <w:jc w:val="center"/>
            </w:pPr>
            <w:proofErr w:type="gramStart"/>
            <w:r>
              <w:t>0</w:t>
            </w:r>
            <w:r w:rsidRPr="00990591">
              <w:t>..*</w:t>
            </w:r>
            <w:proofErr w:type="gramEnd"/>
          </w:p>
        </w:tc>
        <w:tc>
          <w:tcPr>
            <w:tcW w:w="2829" w:type="dxa"/>
          </w:tcPr>
          <w:p w14:paraId="099A6D04" w14:textId="6AB88E43" w:rsidR="00D26246" w:rsidRDefault="00D26246" w:rsidP="004D22A4">
            <w:pPr>
              <w:jc w:val="center"/>
            </w:pPr>
            <w:r>
              <w:t>Recipe</w:t>
            </w:r>
          </w:p>
        </w:tc>
      </w:tr>
      <w:tr w:rsidR="00D26246" w14:paraId="5075EDFE" w14:textId="77777777" w:rsidTr="00E46060">
        <w:trPr>
          <w:trHeight w:val="245"/>
          <w:jc w:val="center"/>
        </w:trPr>
        <w:tc>
          <w:tcPr>
            <w:tcW w:w="1878" w:type="dxa"/>
          </w:tcPr>
          <w:p w14:paraId="2C5BB273" w14:textId="00ED1635" w:rsidR="00D26246" w:rsidRDefault="00D26246" w:rsidP="004D22A4">
            <w:pPr>
              <w:jc w:val="center"/>
            </w:pPr>
            <w:r>
              <w:t>User</w:t>
            </w:r>
          </w:p>
        </w:tc>
        <w:tc>
          <w:tcPr>
            <w:tcW w:w="1891" w:type="dxa"/>
          </w:tcPr>
          <w:p w14:paraId="54D9A923" w14:textId="22798ECD" w:rsidR="00D26246" w:rsidRPr="00990591" w:rsidRDefault="00D26246" w:rsidP="004D22A4">
            <w:pPr>
              <w:jc w:val="center"/>
            </w:pPr>
            <w:proofErr w:type="gramStart"/>
            <w:r w:rsidRPr="00990591">
              <w:t>1..*</w:t>
            </w:r>
            <w:proofErr w:type="gramEnd"/>
          </w:p>
        </w:tc>
        <w:tc>
          <w:tcPr>
            <w:tcW w:w="2262" w:type="dxa"/>
          </w:tcPr>
          <w:p w14:paraId="3D3A88DE" w14:textId="31938224" w:rsidR="00D26246" w:rsidRDefault="00D26246" w:rsidP="004D22A4">
            <w:pPr>
              <w:jc w:val="center"/>
            </w:pPr>
            <w:r>
              <w:t>Saves</w:t>
            </w:r>
          </w:p>
        </w:tc>
        <w:tc>
          <w:tcPr>
            <w:tcW w:w="2130" w:type="dxa"/>
          </w:tcPr>
          <w:p w14:paraId="09A18EBC" w14:textId="2FD46549" w:rsidR="00D26246" w:rsidRDefault="00D26246" w:rsidP="004D22A4">
            <w:pPr>
              <w:jc w:val="center"/>
            </w:pPr>
            <w:proofErr w:type="gramStart"/>
            <w:r>
              <w:t>0</w:t>
            </w:r>
            <w:r w:rsidRPr="00990591">
              <w:t>..*</w:t>
            </w:r>
            <w:proofErr w:type="gramEnd"/>
          </w:p>
        </w:tc>
        <w:tc>
          <w:tcPr>
            <w:tcW w:w="2829" w:type="dxa"/>
          </w:tcPr>
          <w:p w14:paraId="15ED6CDC" w14:textId="023E6778" w:rsidR="00D26246" w:rsidRDefault="00D26246" w:rsidP="004D22A4">
            <w:pPr>
              <w:jc w:val="center"/>
            </w:pPr>
            <w:r>
              <w:t>Recipe</w:t>
            </w:r>
          </w:p>
        </w:tc>
      </w:tr>
      <w:tr w:rsidR="00D26246" w14:paraId="6BBE6A4F" w14:textId="77777777" w:rsidTr="00E46060">
        <w:trPr>
          <w:trHeight w:val="245"/>
          <w:jc w:val="center"/>
        </w:trPr>
        <w:tc>
          <w:tcPr>
            <w:tcW w:w="1878" w:type="dxa"/>
          </w:tcPr>
          <w:p w14:paraId="088C7D83" w14:textId="00A43ED2" w:rsidR="00D26246" w:rsidRDefault="00D26246" w:rsidP="004D22A4">
            <w:pPr>
              <w:jc w:val="center"/>
            </w:pPr>
            <w:r>
              <w:t>User</w:t>
            </w:r>
          </w:p>
        </w:tc>
        <w:tc>
          <w:tcPr>
            <w:tcW w:w="1891" w:type="dxa"/>
          </w:tcPr>
          <w:p w14:paraId="10B7B65A" w14:textId="380AC0D4" w:rsidR="00D26246" w:rsidRPr="00990591" w:rsidRDefault="00D26246" w:rsidP="004D22A4">
            <w:pPr>
              <w:jc w:val="center"/>
            </w:pPr>
            <w:proofErr w:type="gramStart"/>
            <w:r w:rsidRPr="00990591">
              <w:t>1..*</w:t>
            </w:r>
            <w:proofErr w:type="gramEnd"/>
          </w:p>
        </w:tc>
        <w:tc>
          <w:tcPr>
            <w:tcW w:w="2262" w:type="dxa"/>
          </w:tcPr>
          <w:p w14:paraId="72DB512A" w14:textId="01ECEEAE" w:rsidR="00D26246" w:rsidRDefault="00D26246" w:rsidP="004D22A4">
            <w:pPr>
              <w:jc w:val="center"/>
            </w:pPr>
            <w:r>
              <w:t>Creates</w:t>
            </w:r>
          </w:p>
        </w:tc>
        <w:tc>
          <w:tcPr>
            <w:tcW w:w="2130" w:type="dxa"/>
          </w:tcPr>
          <w:p w14:paraId="62C5BA7B" w14:textId="45FD0340" w:rsidR="00D26246" w:rsidRDefault="00D26246" w:rsidP="004D22A4">
            <w:pPr>
              <w:jc w:val="center"/>
            </w:pPr>
            <w:proofErr w:type="gramStart"/>
            <w:r>
              <w:t>0</w:t>
            </w:r>
            <w:r w:rsidRPr="00990591">
              <w:t>..*</w:t>
            </w:r>
            <w:proofErr w:type="gramEnd"/>
          </w:p>
        </w:tc>
        <w:tc>
          <w:tcPr>
            <w:tcW w:w="2829" w:type="dxa"/>
          </w:tcPr>
          <w:p w14:paraId="568FF532" w14:textId="16729966" w:rsidR="00D26246" w:rsidRDefault="00D26246" w:rsidP="004D22A4">
            <w:pPr>
              <w:jc w:val="center"/>
            </w:pPr>
            <w:r>
              <w:t>Recipe</w:t>
            </w:r>
          </w:p>
        </w:tc>
      </w:tr>
    </w:tbl>
    <w:p w14:paraId="0A5B048A" w14:textId="5697AEE0" w:rsidR="008F4C5C" w:rsidRDefault="008F4C5C">
      <w:pPr>
        <w:spacing w:before="10" w:line="160" w:lineRule="exact"/>
      </w:pPr>
    </w:p>
    <w:p w14:paraId="141CAFD4" w14:textId="2B92136F" w:rsidR="008F4C5C" w:rsidRDefault="008F4C5C">
      <w:pPr>
        <w:spacing w:before="10" w:line="160" w:lineRule="exact"/>
      </w:pPr>
    </w:p>
    <w:p w14:paraId="1E4B2B4B" w14:textId="44C8A168" w:rsidR="00DB5425" w:rsidRDefault="008F4C5C" w:rsidP="00DB5425">
      <w:pPr>
        <w:jc w:val="center"/>
        <w:rPr>
          <w:b/>
          <w:sz w:val="32"/>
          <w:u w:val="single"/>
        </w:rPr>
      </w:pPr>
      <w:r w:rsidRPr="008F4C5C">
        <w:rPr>
          <w:b/>
          <w:sz w:val="32"/>
          <w:u w:val="single"/>
        </w:rPr>
        <w:t xml:space="preserve">Data Dictionary </w:t>
      </w:r>
      <w:r>
        <w:rPr>
          <w:b/>
          <w:sz w:val="32"/>
          <w:u w:val="single"/>
        </w:rPr>
        <w:t>–</w:t>
      </w:r>
      <w:r w:rsidRPr="008F4C5C">
        <w:rPr>
          <w:b/>
          <w:sz w:val="32"/>
          <w:u w:val="single"/>
        </w:rPr>
        <w:t xml:space="preserve"> Attributes</w:t>
      </w:r>
    </w:p>
    <w:p w14:paraId="3B988D32" w14:textId="77777777" w:rsidR="00DB5425" w:rsidRDefault="00DB5425" w:rsidP="00DB5425">
      <w:pPr>
        <w:jc w:val="center"/>
        <w:rPr>
          <w:b/>
          <w:sz w:val="32"/>
          <w:u w:val="single"/>
        </w:rPr>
      </w:pPr>
    </w:p>
    <w:p w14:paraId="0A358212" w14:textId="41CB9ED1" w:rsidR="00DB5425" w:rsidRPr="008F14C8" w:rsidRDefault="008F4C5C" w:rsidP="008F14C8">
      <w:pPr>
        <w:jc w:val="center"/>
        <w:rPr>
          <w:color w:val="FF0000"/>
          <w:sz w:val="28"/>
        </w:rPr>
      </w:pPr>
      <w:r w:rsidRPr="008F14C8">
        <w:rPr>
          <w:color w:val="FF0000"/>
          <w:sz w:val="28"/>
        </w:rPr>
        <w:t>*No attributes are multi-valued</w:t>
      </w:r>
    </w:p>
    <w:tbl>
      <w:tblPr>
        <w:tblStyle w:val="TableGrid"/>
        <w:tblW w:w="11340" w:type="dxa"/>
        <w:tblInd w:w="-1175" w:type="dxa"/>
        <w:tblLook w:val="04A0" w:firstRow="1" w:lastRow="0" w:firstColumn="1" w:lastColumn="0" w:noHBand="0" w:noVBand="1"/>
      </w:tblPr>
      <w:tblGrid>
        <w:gridCol w:w="1724"/>
        <w:gridCol w:w="2596"/>
        <w:gridCol w:w="2070"/>
        <w:gridCol w:w="4140"/>
        <w:gridCol w:w="810"/>
      </w:tblGrid>
      <w:tr w:rsidR="008F4C5C" w14:paraId="2AFD8842" w14:textId="77777777" w:rsidTr="004D22A4">
        <w:tc>
          <w:tcPr>
            <w:tcW w:w="1724" w:type="dxa"/>
          </w:tcPr>
          <w:p w14:paraId="53FB1422" w14:textId="77777777" w:rsidR="008F4C5C" w:rsidRDefault="008F4C5C" w:rsidP="004D22A4">
            <w:pPr>
              <w:jc w:val="center"/>
            </w:pPr>
            <w:r w:rsidRPr="005442AB">
              <w:rPr>
                <w:b/>
              </w:rPr>
              <w:t>Entity name</w:t>
            </w:r>
          </w:p>
        </w:tc>
        <w:tc>
          <w:tcPr>
            <w:tcW w:w="2596" w:type="dxa"/>
          </w:tcPr>
          <w:p w14:paraId="62402C26" w14:textId="77777777" w:rsidR="008F4C5C" w:rsidRDefault="008F4C5C" w:rsidP="004D22A4">
            <w:pPr>
              <w:jc w:val="center"/>
            </w:pPr>
            <w:r>
              <w:rPr>
                <w:b/>
              </w:rPr>
              <w:t>Attributes</w:t>
            </w:r>
          </w:p>
        </w:tc>
        <w:tc>
          <w:tcPr>
            <w:tcW w:w="2070" w:type="dxa"/>
          </w:tcPr>
          <w:p w14:paraId="52EA98CD" w14:textId="77777777" w:rsidR="008F4C5C" w:rsidRDefault="008F4C5C" w:rsidP="004D22A4">
            <w:pPr>
              <w:jc w:val="center"/>
              <w:rPr>
                <w:b/>
              </w:rPr>
            </w:pPr>
            <w:r>
              <w:rPr>
                <w:b/>
              </w:rPr>
              <w:t>Data type and length</w:t>
            </w:r>
          </w:p>
        </w:tc>
        <w:tc>
          <w:tcPr>
            <w:tcW w:w="4140" w:type="dxa"/>
          </w:tcPr>
          <w:p w14:paraId="0CF4D900" w14:textId="77777777" w:rsidR="008F4C5C" w:rsidRDefault="008F4C5C" w:rsidP="004D22A4">
            <w:pPr>
              <w:jc w:val="center"/>
            </w:pPr>
            <w:r>
              <w:rPr>
                <w:b/>
              </w:rPr>
              <w:t>Description</w:t>
            </w:r>
          </w:p>
        </w:tc>
        <w:tc>
          <w:tcPr>
            <w:tcW w:w="810" w:type="dxa"/>
          </w:tcPr>
          <w:p w14:paraId="28359763" w14:textId="77777777" w:rsidR="008F4C5C" w:rsidRDefault="008F4C5C" w:rsidP="004D22A4">
            <w:pPr>
              <w:jc w:val="center"/>
            </w:pPr>
            <w:r>
              <w:rPr>
                <w:b/>
              </w:rPr>
              <w:t>Nulls</w:t>
            </w:r>
          </w:p>
        </w:tc>
      </w:tr>
      <w:tr w:rsidR="008F4C5C" w14:paraId="76107824" w14:textId="77777777" w:rsidTr="004D22A4">
        <w:trPr>
          <w:trHeight w:val="494"/>
        </w:trPr>
        <w:tc>
          <w:tcPr>
            <w:tcW w:w="1724" w:type="dxa"/>
          </w:tcPr>
          <w:p w14:paraId="5B6116E7" w14:textId="77777777" w:rsidR="008F4C5C" w:rsidRPr="00A71D2D" w:rsidRDefault="008F4C5C" w:rsidP="004D22A4">
            <w:pPr>
              <w:jc w:val="center"/>
            </w:pPr>
            <w:r w:rsidRPr="00113171">
              <w:t>VirtualFridge</w:t>
            </w:r>
          </w:p>
        </w:tc>
        <w:tc>
          <w:tcPr>
            <w:tcW w:w="2596" w:type="dxa"/>
          </w:tcPr>
          <w:p w14:paraId="36B88E56" w14:textId="77777777" w:rsidR="008F4C5C" w:rsidRDefault="008F4C5C" w:rsidP="004D22A4">
            <w:pPr>
              <w:jc w:val="center"/>
              <w:rPr>
                <w:b/>
              </w:rPr>
            </w:pPr>
            <w:r w:rsidRPr="006C7EAD">
              <w:rPr>
                <w:b/>
              </w:rPr>
              <w:t>fridgeID (PK)</w:t>
            </w:r>
          </w:p>
          <w:p w14:paraId="61393ABA" w14:textId="77777777" w:rsidR="008F4C5C" w:rsidRPr="009A5FEE" w:rsidRDefault="008F4C5C" w:rsidP="004D22A4">
            <w:pPr>
              <w:jc w:val="center"/>
              <w:rPr>
                <w:i/>
                <w:color w:val="0070C0"/>
              </w:rPr>
            </w:pPr>
            <w:r w:rsidRPr="009A5FEE">
              <w:rPr>
                <w:i/>
                <w:color w:val="0070C0"/>
              </w:rPr>
              <w:t>foodID (FK)</w:t>
            </w:r>
          </w:p>
          <w:p w14:paraId="6B8EE854" w14:textId="77777777" w:rsidR="008F4C5C" w:rsidRPr="00A71D2D" w:rsidRDefault="008F4C5C" w:rsidP="004D22A4">
            <w:pPr>
              <w:jc w:val="center"/>
            </w:pPr>
            <w:r>
              <w:t>quantity</w:t>
            </w:r>
          </w:p>
        </w:tc>
        <w:tc>
          <w:tcPr>
            <w:tcW w:w="2070" w:type="dxa"/>
          </w:tcPr>
          <w:p w14:paraId="6473DAE5" w14:textId="77777777" w:rsidR="008F4C5C" w:rsidRDefault="008F4C5C" w:rsidP="004D22A4">
            <w:proofErr w:type="gramStart"/>
            <w:r>
              <w:t>int(</w:t>
            </w:r>
            <w:proofErr w:type="gramEnd"/>
            <w:r>
              <w:t>6) fixed</w:t>
            </w:r>
          </w:p>
          <w:p w14:paraId="4BA1711C" w14:textId="77777777" w:rsidR="008F4C5C" w:rsidRDefault="008F4C5C" w:rsidP="004D22A4">
            <w:proofErr w:type="gramStart"/>
            <w:r>
              <w:t>int(</w:t>
            </w:r>
            <w:proofErr w:type="gramEnd"/>
            <w:r>
              <w:t>7) fixed</w:t>
            </w:r>
          </w:p>
          <w:p w14:paraId="0B7D2AEC" w14:textId="77777777" w:rsidR="008F4C5C" w:rsidRDefault="008F4C5C" w:rsidP="004D22A4">
            <w:proofErr w:type="gramStart"/>
            <w:r>
              <w:t>int(</w:t>
            </w:r>
            <w:proofErr w:type="gramEnd"/>
            <w:r>
              <w:t>3) variable</w:t>
            </w:r>
          </w:p>
        </w:tc>
        <w:tc>
          <w:tcPr>
            <w:tcW w:w="4140" w:type="dxa"/>
          </w:tcPr>
          <w:p w14:paraId="5BE45ADA" w14:textId="77777777" w:rsidR="008F4C5C" w:rsidRDefault="008F4C5C" w:rsidP="004D22A4">
            <w:r>
              <w:t>Uniquely identify a virtual fridge</w:t>
            </w:r>
          </w:p>
          <w:p w14:paraId="627E4319" w14:textId="77777777" w:rsidR="008F4C5C" w:rsidRDefault="008F4C5C" w:rsidP="004D22A4">
            <w:r>
              <w:t>Id of the food item in the fridge</w:t>
            </w:r>
          </w:p>
          <w:p w14:paraId="20E0F11F" w14:textId="77777777" w:rsidR="008F4C5C" w:rsidRPr="00A71D2D" w:rsidRDefault="008F4C5C" w:rsidP="004D22A4">
            <w:r>
              <w:t>Quantity of a food item in the fridge</w:t>
            </w:r>
          </w:p>
        </w:tc>
        <w:tc>
          <w:tcPr>
            <w:tcW w:w="810" w:type="dxa"/>
          </w:tcPr>
          <w:p w14:paraId="708F0056" w14:textId="77777777" w:rsidR="008F4C5C" w:rsidRDefault="008F4C5C" w:rsidP="004D22A4">
            <w:r>
              <w:t>No</w:t>
            </w:r>
          </w:p>
          <w:p w14:paraId="390CC76C" w14:textId="77777777" w:rsidR="008F4C5C" w:rsidRDefault="008F4C5C" w:rsidP="004D22A4">
            <w:r>
              <w:t>No</w:t>
            </w:r>
          </w:p>
          <w:p w14:paraId="3A4B4E88" w14:textId="77777777" w:rsidR="008F4C5C" w:rsidRPr="00A71D2D" w:rsidRDefault="008F4C5C" w:rsidP="004D22A4">
            <w:r>
              <w:t>No</w:t>
            </w:r>
          </w:p>
        </w:tc>
      </w:tr>
      <w:tr w:rsidR="008F4C5C" w14:paraId="6E8716CE" w14:textId="77777777" w:rsidTr="004D22A4">
        <w:trPr>
          <w:trHeight w:val="1385"/>
        </w:trPr>
        <w:tc>
          <w:tcPr>
            <w:tcW w:w="1724" w:type="dxa"/>
          </w:tcPr>
          <w:p w14:paraId="70DDFAE1" w14:textId="77777777" w:rsidR="008F4C5C" w:rsidRPr="00A71D2D" w:rsidRDefault="008F4C5C" w:rsidP="004D22A4">
            <w:pPr>
              <w:jc w:val="center"/>
            </w:pPr>
            <w:r>
              <w:t>FoodItem</w:t>
            </w:r>
          </w:p>
        </w:tc>
        <w:tc>
          <w:tcPr>
            <w:tcW w:w="2596" w:type="dxa"/>
          </w:tcPr>
          <w:p w14:paraId="0EEE890B" w14:textId="77777777" w:rsidR="008F4C5C" w:rsidRPr="006C7EAD" w:rsidRDefault="008F4C5C" w:rsidP="004D22A4">
            <w:pPr>
              <w:jc w:val="center"/>
              <w:rPr>
                <w:b/>
              </w:rPr>
            </w:pPr>
            <w:r w:rsidRPr="006C7EAD">
              <w:rPr>
                <w:b/>
              </w:rPr>
              <w:t>foodID (PK)</w:t>
            </w:r>
          </w:p>
          <w:p w14:paraId="700C35D9" w14:textId="77777777" w:rsidR="008F4C5C" w:rsidRDefault="008F4C5C" w:rsidP="004D22A4">
            <w:pPr>
              <w:jc w:val="center"/>
            </w:pPr>
            <w:r>
              <w:t>name</w:t>
            </w:r>
          </w:p>
          <w:p w14:paraId="1F7AB148" w14:textId="77777777" w:rsidR="008F4C5C" w:rsidRDefault="008F4C5C" w:rsidP="004D22A4">
            <w:pPr>
              <w:jc w:val="center"/>
            </w:pPr>
            <w:r>
              <w:t>calories</w:t>
            </w:r>
          </w:p>
          <w:p w14:paraId="40EFDCEA" w14:textId="77777777" w:rsidR="008F4C5C" w:rsidRDefault="008F4C5C" w:rsidP="004D22A4">
            <w:pPr>
              <w:jc w:val="center"/>
            </w:pPr>
            <w:r>
              <w:t>image</w:t>
            </w:r>
          </w:p>
          <w:p w14:paraId="4CFADAF8" w14:textId="77777777" w:rsidR="008F4C5C" w:rsidRDefault="008F4C5C" w:rsidP="004D22A4">
            <w:pPr>
              <w:jc w:val="center"/>
            </w:pPr>
            <w:r>
              <w:t>isVegan</w:t>
            </w:r>
          </w:p>
          <w:p w14:paraId="4EAF2D64" w14:textId="77777777" w:rsidR="008F4C5C" w:rsidRDefault="008F4C5C" w:rsidP="004D22A4">
            <w:pPr>
              <w:jc w:val="center"/>
            </w:pPr>
            <w:r>
              <w:t>isVegetarian</w:t>
            </w:r>
          </w:p>
          <w:p w14:paraId="316D323E" w14:textId="77777777" w:rsidR="008F4C5C" w:rsidRPr="00A71D2D" w:rsidRDefault="008F4C5C" w:rsidP="004D22A4">
            <w:pPr>
              <w:jc w:val="center"/>
            </w:pPr>
            <w:r>
              <w:t>isPescatarian</w:t>
            </w:r>
          </w:p>
        </w:tc>
        <w:tc>
          <w:tcPr>
            <w:tcW w:w="2070" w:type="dxa"/>
          </w:tcPr>
          <w:p w14:paraId="452D30FE" w14:textId="77777777" w:rsidR="008F4C5C" w:rsidRDefault="008F4C5C" w:rsidP="004D22A4">
            <w:proofErr w:type="gramStart"/>
            <w:r>
              <w:t>int(</w:t>
            </w:r>
            <w:proofErr w:type="gramEnd"/>
            <w:r>
              <w:t>7) fixed</w:t>
            </w:r>
          </w:p>
          <w:p w14:paraId="71BD4A26" w14:textId="77777777" w:rsidR="008F4C5C" w:rsidRDefault="008F4C5C" w:rsidP="004D22A4">
            <w:proofErr w:type="gramStart"/>
            <w:r>
              <w:t>varchar(</w:t>
            </w:r>
            <w:proofErr w:type="gramEnd"/>
            <w:r>
              <w:t>50)</w:t>
            </w:r>
          </w:p>
          <w:p w14:paraId="05D297C2" w14:textId="77777777" w:rsidR="008F4C5C" w:rsidRDefault="008F4C5C" w:rsidP="004D22A4">
            <w:proofErr w:type="gramStart"/>
            <w:r>
              <w:t>int(</w:t>
            </w:r>
            <w:proofErr w:type="gramEnd"/>
            <w:r>
              <w:t>5) variable</w:t>
            </w:r>
          </w:p>
          <w:p w14:paraId="7B149C01" w14:textId="77777777" w:rsidR="008F4C5C" w:rsidRDefault="008F4C5C" w:rsidP="004D22A4">
            <w:proofErr w:type="gramStart"/>
            <w:r>
              <w:t>varchar(</w:t>
            </w:r>
            <w:proofErr w:type="gramEnd"/>
            <w:r>
              <w:t>50)</w:t>
            </w:r>
          </w:p>
          <w:p w14:paraId="60B1CAD9" w14:textId="77777777" w:rsidR="008F4C5C" w:rsidRDefault="008F4C5C" w:rsidP="004D22A4">
            <w:r>
              <w:t>boolean</w:t>
            </w:r>
          </w:p>
          <w:p w14:paraId="1FBFC3AC" w14:textId="77777777" w:rsidR="008F4C5C" w:rsidRDefault="008F4C5C" w:rsidP="004D22A4">
            <w:r>
              <w:t>boolean</w:t>
            </w:r>
          </w:p>
          <w:p w14:paraId="1AC252FC" w14:textId="77777777" w:rsidR="008F4C5C" w:rsidRDefault="008F4C5C" w:rsidP="004D22A4">
            <w:r>
              <w:t>boolean</w:t>
            </w:r>
          </w:p>
        </w:tc>
        <w:tc>
          <w:tcPr>
            <w:tcW w:w="4140" w:type="dxa"/>
          </w:tcPr>
          <w:p w14:paraId="2BF65B8C" w14:textId="77777777" w:rsidR="008F4C5C" w:rsidRDefault="008F4C5C" w:rsidP="004D22A4">
            <w:r>
              <w:t>Uniquely identify a food item</w:t>
            </w:r>
          </w:p>
          <w:p w14:paraId="2522E712" w14:textId="77777777" w:rsidR="008F4C5C" w:rsidRDefault="008F4C5C" w:rsidP="004D22A4">
            <w:r>
              <w:t>Name of the food</w:t>
            </w:r>
          </w:p>
          <w:p w14:paraId="470775E1" w14:textId="77777777" w:rsidR="008F4C5C" w:rsidRDefault="008F4C5C" w:rsidP="004D22A4">
            <w:r>
              <w:t>Number of calories of the food</w:t>
            </w:r>
          </w:p>
          <w:p w14:paraId="04421880" w14:textId="77777777" w:rsidR="008F4C5C" w:rsidRDefault="008F4C5C" w:rsidP="004D22A4">
            <w:r>
              <w:t>Directory of the image of the food</w:t>
            </w:r>
          </w:p>
          <w:p w14:paraId="76B29F38" w14:textId="77777777" w:rsidR="008F4C5C" w:rsidRDefault="008F4C5C" w:rsidP="004D22A4">
            <w:r>
              <w:t>If the food is suitable for vegans</w:t>
            </w:r>
          </w:p>
          <w:p w14:paraId="3D931471" w14:textId="77777777" w:rsidR="008F4C5C" w:rsidRDefault="008F4C5C" w:rsidP="004D22A4">
            <w:r>
              <w:t>If the food is suitable for vegetarians</w:t>
            </w:r>
          </w:p>
          <w:p w14:paraId="4E83F882" w14:textId="77777777" w:rsidR="008F4C5C" w:rsidRPr="00A71D2D" w:rsidRDefault="008F4C5C" w:rsidP="004D22A4">
            <w:r>
              <w:t>If the food is suitable for a pescatarian</w:t>
            </w:r>
          </w:p>
        </w:tc>
        <w:tc>
          <w:tcPr>
            <w:tcW w:w="810" w:type="dxa"/>
          </w:tcPr>
          <w:p w14:paraId="37E17BAD" w14:textId="77777777" w:rsidR="008F4C5C" w:rsidRDefault="008F4C5C" w:rsidP="004D22A4">
            <w:r>
              <w:t>No</w:t>
            </w:r>
          </w:p>
          <w:p w14:paraId="60527DA1" w14:textId="77777777" w:rsidR="008F4C5C" w:rsidRDefault="008F4C5C" w:rsidP="004D22A4">
            <w:r>
              <w:t>No</w:t>
            </w:r>
          </w:p>
          <w:p w14:paraId="57AA64E6" w14:textId="77777777" w:rsidR="008F4C5C" w:rsidRDefault="008F4C5C" w:rsidP="004D22A4">
            <w:r>
              <w:t>Yes</w:t>
            </w:r>
          </w:p>
          <w:p w14:paraId="3EEDBC79" w14:textId="77777777" w:rsidR="008F4C5C" w:rsidRDefault="008F4C5C" w:rsidP="004D22A4">
            <w:r>
              <w:t>Yes</w:t>
            </w:r>
          </w:p>
          <w:p w14:paraId="41643D88" w14:textId="77777777" w:rsidR="008F4C5C" w:rsidRDefault="008F4C5C" w:rsidP="004D22A4">
            <w:r>
              <w:t>No</w:t>
            </w:r>
          </w:p>
          <w:p w14:paraId="3D996080" w14:textId="77777777" w:rsidR="008F4C5C" w:rsidRDefault="008F4C5C" w:rsidP="004D22A4">
            <w:r>
              <w:t>No</w:t>
            </w:r>
          </w:p>
          <w:p w14:paraId="4017DD06" w14:textId="77777777" w:rsidR="008F4C5C" w:rsidRPr="00A71D2D" w:rsidRDefault="008F4C5C" w:rsidP="004D22A4">
            <w:r>
              <w:t>No</w:t>
            </w:r>
          </w:p>
        </w:tc>
      </w:tr>
      <w:tr w:rsidR="008F4C5C" w14:paraId="2B608D63" w14:textId="77777777" w:rsidTr="00DB5425">
        <w:trPr>
          <w:trHeight w:val="3305"/>
        </w:trPr>
        <w:tc>
          <w:tcPr>
            <w:tcW w:w="1724" w:type="dxa"/>
          </w:tcPr>
          <w:p w14:paraId="4F82BEB1" w14:textId="77777777" w:rsidR="008F4C5C" w:rsidRPr="00A71D2D" w:rsidRDefault="008F4C5C" w:rsidP="004D22A4">
            <w:pPr>
              <w:jc w:val="center"/>
            </w:pPr>
            <w:r>
              <w:t>User</w:t>
            </w:r>
          </w:p>
        </w:tc>
        <w:tc>
          <w:tcPr>
            <w:tcW w:w="2596" w:type="dxa"/>
          </w:tcPr>
          <w:p w14:paraId="65DA6ED4" w14:textId="77777777" w:rsidR="008F4C5C" w:rsidRPr="00E71F4F" w:rsidRDefault="008F4C5C" w:rsidP="004D22A4">
            <w:pPr>
              <w:jc w:val="center"/>
              <w:rPr>
                <w:b/>
              </w:rPr>
            </w:pPr>
            <w:r>
              <w:rPr>
                <w:b/>
              </w:rPr>
              <w:t>userID(PK)</w:t>
            </w:r>
          </w:p>
          <w:p w14:paraId="07DAB5C0" w14:textId="77777777" w:rsidR="008F4C5C" w:rsidRDefault="008F4C5C" w:rsidP="004D22A4">
            <w:pPr>
              <w:jc w:val="center"/>
              <w:rPr>
                <w:i/>
                <w:color w:val="0070C0"/>
              </w:rPr>
            </w:pPr>
            <w:r w:rsidRPr="004F7E5C">
              <w:rPr>
                <w:i/>
                <w:color w:val="0070C0"/>
              </w:rPr>
              <w:t>fridgeID (FK)</w:t>
            </w:r>
          </w:p>
          <w:p w14:paraId="6C7B4E74" w14:textId="77777777" w:rsidR="008F4C5C" w:rsidRPr="00E71F4F" w:rsidRDefault="008F4C5C" w:rsidP="004D22A4">
            <w:pPr>
              <w:jc w:val="center"/>
              <w:rPr>
                <w:bCs/>
              </w:rPr>
            </w:pPr>
            <w:r w:rsidRPr="00E71F4F">
              <w:rPr>
                <w:bCs/>
              </w:rPr>
              <w:t>username</w:t>
            </w:r>
          </w:p>
          <w:p w14:paraId="517DB1D3" w14:textId="77777777" w:rsidR="008F4C5C" w:rsidRDefault="008F4C5C" w:rsidP="004D22A4">
            <w:pPr>
              <w:jc w:val="center"/>
            </w:pPr>
            <w:r>
              <w:t>fName</w:t>
            </w:r>
          </w:p>
          <w:p w14:paraId="5E1BC4E4" w14:textId="77777777" w:rsidR="008F4C5C" w:rsidRDefault="008F4C5C" w:rsidP="004D22A4">
            <w:pPr>
              <w:jc w:val="center"/>
            </w:pPr>
            <w:r>
              <w:t>lName</w:t>
            </w:r>
          </w:p>
          <w:p w14:paraId="6A5D457A" w14:textId="77777777" w:rsidR="008F4C5C" w:rsidRDefault="008F4C5C" w:rsidP="004D22A4">
            <w:pPr>
              <w:jc w:val="center"/>
            </w:pPr>
            <w:r>
              <w:t>email</w:t>
            </w:r>
          </w:p>
          <w:p w14:paraId="173F53AE" w14:textId="77777777" w:rsidR="008F4C5C" w:rsidRDefault="008F4C5C" w:rsidP="004D22A4">
            <w:pPr>
              <w:jc w:val="center"/>
            </w:pPr>
            <w:r>
              <w:t>isPro</w:t>
            </w:r>
          </w:p>
          <w:p w14:paraId="737A0570" w14:textId="77777777" w:rsidR="008F4C5C" w:rsidRDefault="008F4C5C" w:rsidP="004D22A4">
            <w:pPr>
              <w:jc w:val="center"/>
            </w:pPr>
            <w:r>
              <w:t>isVegan</w:t>
            </w:r>
          </w:p>
          <w:p w14:paraId="2B2F819D" w14:textId="77777777" w:rsidR="008F4C5C" w:rsidRDefault="008F4C5C" w:rsidP="004D22A4">
            <w:pPr>
              <w:jc w:val="center"/>
            </w:pPr>
            <w:r>
              <w:t>isVegetarian</w:t>
            </w:r>
          </w:p>
          <w:p w14:paraId="588C3B7A" w14:textId="77777777" w:rsidR="008F4C5C" w:rsidRDefault="008F4C5C" w:rsidP="004D22A4">
            <w:pPr>
              <w:jc w:val="center"/>
            </w:pPr>
            <w:r>
              <w:t>isPescatarian</w:t>
            </w:r>
          </w:p>
          <w:p w14:paraId="16D29030" w14:textId="77777777" w:rsidR="008F4C5C" w:rsidRDefault="008F4C5C" w:rsidP="004D22A4">
            <w:pPr>
              <w:jc w:val="center"/>
            </w:pPr>
            <w:r>
              <w:t>followersCount</w:t>
            </w:r>
          </w:p>
          <w:p w14:paraId="37576A7D" w14:textId="599226E9" w:rsidR="008F4C5C" w:rsidRPr="00A71D2D" w:rsidRDefault="008F4C5C" w:rsidP="00DB5425">
            <w:pPr>
              <w:jc w:val="center"/>
            </w:pPr>
            <w:r>
              <w:t>publishedRecipesCount</w:t>
            </w:r>
          </w:p>
        </w:tc>
        <w:tc>
          <w:tcPr>
            <w:tcW w:w="2070" w:type="dxa"/>
          </w:tcPr>
          <w:p w14:paraId="2F9D06C4" w14:textId="77777777" w:rsidR="008F4C5C" w:rsidRDefault="008F4C5C" w:rsidP="004D22A4">
            <w:proofErr w:type="gramStart"/>
            <w:r>
              <w:t>int(</w:t>
            </w:r>
            <w:proofErr w:type="gramEnd"/>
            <w:r>
              <w:t>6) fixed</w:t>
            </w:r>
          </w:p>
          <w:p w14:paraId="36196060" w14:textId="77777777" w:rsidR="008F4C5C" w:rsidRDefault="008F4C5C" w:rsidP="004D22A4">
            <w:proofErr w:type="gramStart"/>
            <w:r>
              <w:t>int(</w:t>
            </w:r>
            <w:proofErr w:type="gramEnd"/>
            <w:r>
              <w:t>6) fixed</w:t>
            </w:r>
          </w:p>
          <w:p w14:paraId="06930E2F" w14:textId="77777777" w:rsidR="008F4C5C" w:rsidRDefault="008F4C5C" w:rsidP="004D22A4">
            <w:proofErr w:type="gramStart"/>
            <w:r>
              <w:t>varchar(</w:t>
            </w:r>
            <w:proofErr w:type="gramEnd"/>
            <w:r>
              <w:t>20)</w:t>
            </w:r>
          </w:p>
          <w:p w14:paraId="5293C33E" w14:textId="77777777" w:rsidR="008F4C5C" w:rsidRDefault="008F4C5C" w:rsidP="004D22A4">
            <w:proofErr w:type="gramStart"/>
            <w:r>
              <w:t>varchar(</w:t>
            </w:r>
            <w:proofErr w:type="gramEnd"/>
            <w:r>
              <w:t>30)</w:t>
            </w:r>
          </w:p>
          <w:p w14:paraId="09B5F4C6" w14:textId="77777777" w:rsidR="008F4C5C" w:rsidRDefault="008F4C5C" w:rsidP="004D22A4">
            <w:proofErr w:type="gramStart"/>
            <w:r>
              <w:t>varchar(</w:t>
            </w:r>
            <w:proofErr w:type="gramEnd"/>
            <w:r>
              <w:t>30) varchar(50)</w:t>
            </w:r>
          </w:p>
          <w:p w14:paraId="247BFBD7" w14:textId="77777777" w:rsidR="008F4C5C" w:rsidRDefault="008F4C5C" w:rsidP="004D22A4">
            <w:r>
              <w:t>boolean</w:t>
            </w:r>
          </w:p>
          <w:p w14:paraId="43792B84" w14:textId="77777777" w:rsidR="008F4C5C" w:rsidRDefault="008F4C5C" w:rsidP="004D22A4">
            <w:r>
              <w:t>boolean</w:t>
            </w:r>
          </w:p>
          <w:p w14:paraId="1A873A93" w14:textId="77777777" w:rsidR="008F4C5C" w:rsidRDefault="008F4C5C" w:rsidP="004D22A4">
            <w:r>
              <w:t>boolean</w:t>
            </w:r>
          </w:p>
          <w:p w14:paraId="50DEE827" w14:textId="77777777" w:rsidR="008F4C5C" w:rsidRDefault="008F4C5C" w:rsidP="004D22A4">
            <w:r>
              <w:t>boolean</w:t>
            </w:r>
          </w:p>
          <w:p w14:paraId="127CF657" w14:textId="77777777" w:rsidR="008F4C5C" w:rsidRDefault="008F4C5C" w:rsidP="004D22A4">
            <w:proofErr w:type="gramStart"/>
            <w:r>
              <w:t>int(</w:t>
            </w:r>
            <w:proofErr w:type="gramEnd"/>
            <w:r>
              <w:t>6) fixed</w:t>
            </w:r>
          </w:p>
          <w:p w14:paraId="5F0316BC" w14:textId="77777777" w:rsidR="008F4C5C" w:rsidRDefault="008F4C5C" w:rsidP="004D22A4">
            <w:proofErr w:type="gramStart"/>
            <w:r>
              <w:t>int(</w:t>
            </w:r>
            <w:proofErr w:type="gramEnd"/>
            <w:r>
              <w:t>6) fixed</w:t>
            </w:r>
          </w:p>
        </w:tc>
        <w:tc>
          <w:tcPr>
            <w:tcW w:w="4140" w:type="dxa"/>
          </w:tcPr>
          <w:p w14:paraId="148C0DCE" w14:textId="77777777" w:rsidR="008F4C5C" w:rsidRDefault="008F4C5C" w:rsidP="004D22A4">
            <w:r>
              <w:t>Uniquely identify a user</w:t>
            </w:r>
          </w:p>
          <w:p w14:paraId="5BFA53B4" w14:textId="77777777" w:rsidR="008F4C5C" w:rsidRDefault="008F4C5C" w:rsidP="004D22A4">
            <w:r>
              <w:t>ID of the user’s VirtualFridge</w:t>
            </w:r>
          </w:p>
          <w:p w14:paraId="2D69FF40" w14:textId="77777777" w:rsidR="008F4C5C" w:rsidRDefault="008F4C5C" w:rsidP="004D22A4">
            <w:r>
              <w:t>User’s username</w:t>
            </w:r>
          </w:p>
          <w:p w14:paraId="56721271" w14:textId="77777777" w:rsidR="008F4C5C" w:rsidRDefault="008F4C5C" w:rsidP="004D22A4">
            <w:r>
              <w:t>User’s first name</w:t>
            </w:r>
          </w:p>
          <w:p w14:paraId="713A4ADF" w14:textId="77777777" w:rsidR="008F4C5C" w:rsidRDefault="008F4C5C" w:rsidP="004D22A4">
            <w:r>
              <w:t>User’s last name</w:t>
            </w:r>
          </w:p>
          <w:p w14:paraId="64573456" w14:textId="77777777" w:rsidR="008F4C5C" w:rsidRDefault="008F4C5C" w:rsidP="004D22A4">
            <w:r>
              <w:t>User’s email</w:t>
            </w:r>
          </w:p>
          <w:p w14:paraId="007FB3AB" w14:textId="77777777" w:rsidR="008F4C5C" w:rsidRDefault="008F4C5C" w:rsidP="004D22A4">
            <w:r>
              <w:t>Indicate is the user is a pro user</w:t>
            </w:r>
          </w:p>
          <w:p w14:paraId="3E1C543A" w14:textId="77777777" w:rsidR="008F4C5C" w:rsidRDefault="008F4C5C" w:rsidP="004D22A4">
            <w:r>
              <w:t>Indicate if the user is a vegan</w:t>
            </w:r>
          </w:p>
          <w:p w14:paraId="5FD81C3F" w14:textId="77777777" w:rsidR="008F4C5C" w:rsidRDefault="008F4C5C" w:rsidP="004D22A4">
            <w:r>
              <w:t>Indicate if the user is a vegetarian</w:t>
            </w:r>
          </w:p>
          <w:p w14:paraId="00C086C4" w14:textId="77777777" w:rsidR="008F4C5C" w:rsidRDefault="008F4C5C" w:rsidP="004D22A4">
            <w:r>
              <w:t>Indicate if the user is a pescatarian</w:t>
            </w:r>
          </w:p>
          <w:p w14:paraId="74FEB390" w14:textId="77777777" w:rsidR="008F4C5C" w:rsidRDefault="008F4C5C" w:rsidP="004D22A4">
            <w:r>
              <w:t>Number of followers the user has</w:t>
            </w:r>
          </w:p>
          <w:p w14:paraId="6A3B9B84" w14:textId="77777777" w:rsidR="008F4C5C" w:rsidRPr="00A71D2D" w:rsidRDefault="008F4C5C" w:rsidP="004D22A4">
            <w:r>
              <w:t>Number of user’s published recipes</w:t>
            </w:r>
          </w:p>
        </w:tc>
        <w:tc>
          <w:tcPr>
            <w:tcW w:w="810" w:type="dxa"/>
          </w:tcPr>
          <w:p w14:paraId="0BC9F43E" w14:textId="77777777" w:rsidR="008F4C5C" w:rsidRDefault="008F4C5C" w:rsidP="004D22A4">
            <w:r>
              <w:t>No</w:t>
            </w:r>
          </w:p>
          <w:p w14:paraId="5DABA778" w14:textId="77777777" w:rsidR="008F4C5C" w:rsidRDefault="008F4C5C" w:rsidP="004D22A4">
            <w:r>
              <w:t>No</w:t>
            </w:r>
          </w:p>
          <w:p w14:paraId="1D44823C" w14:textId="77777777" w:rsidR="008F4C5C" w:rsidRDefault="008F4C5C" w:rsidP="004D22A4">
            <w:r>
              <w:t>No</w:t>
            </w:r>
          </w:p>
          <w:p w14:paraId="6844F0E4" w14:textId="77777777" w:rsidR="008F4C5C" w:rsidRDefault="008F4C5C" w:rsidP="004D22A4">
            <w:r>
              <w:t>No</w:t>
            </w:r>
          </w:p>
          <w:p w14:paraId="37DA4467" w14:textId="77777777" w:rsidR="008F4C5C" w:rsidRDefault="008F4C5C" w:rsidP="004D22A4">
            <w:r>
              <w:t>No</w:t>
            </w:r>
          </w:p>
          <w:p w14:paraId="4B7EFAA2" w14:textId="77777777" w:rsidR="008F4C5C" w:rsidRDefault="008F4C5C" w:rsidP="004D22A4">
            <w:r>
              <w:t>No</w:t>
            </w:r>
          </w:p>
          <w:p w14:paraId="6162032C" w14:textId="77777777" w:rsidR="008F4C5C" w:rsidRDefault="008F4C5C" w:rsidP="004D22A4">
            <w:r>
              <w:t>No</w:t>
            </w:r>
          </w:p>
          <w:p w14:paraId="0820A586" w14:textId="77777777" w:rsidR="008F4C5C" w:rsidRDefault="008F4C5C" w:rsidP="004D22A4">
            <w:r>
              <w:t>No</w:t>
            </w:r>
          </w:p>
          <w:p w14:paraId="677AC6CA" w14:textId="77777777" w:rsidR="008F4C5C" w:rsidRDefault="008F4C5C" w:rsidP="004D22A4">
            <w:r>
              <w:t>No</w:t>
            </w:r>
          </w:p>
          <w:p w14:paraId="6C292DAA" w14:textId="77777777" w:rsidR="008F4C5C" w:rsidRDefault="008F4C5C" w:rsidP="004D22A4">
            <w:r>
              <w:t>No</w:t>
            </w:r>
          </w:p>
          <w:p w14:paraId="02C9BD63" w14:textId="77777777" w:rsidR="008F4C5C" w:rsidRDefault="008F4C5C" w:rsidP="004D22A4">
            <w:r>
              <w:t>Yes</w:t>
            </w:r>
          </w:p>
          <w:p w14:paraId="10731E5D" w14:textId="77777777" w:rsidR="008F4C5C" w:rsidRPr="00A71D2D" w:rsidRDefault="008F4C5C" w:rsidP="004D22A4">
            <w:r>
              <w:t>Yes</w:t>
            </w:r>
          </w:p>
        </w:tc>
      </w:tr>
      <w:tr w:rsidR="008F4C5C" w14:paraId="12F8053F" w14:textId="77777777" w:rsidTr="004D22A4">
        <w:trPr>
          <w:trHeight w:val="2015"/>
        </w:trPr>
        <w:tc>
          <w:tcPr>
            <w:tcW w:w="1724" w:type="dxa"/>
          </w:tcPr>
          <w:p w14:paraId="321CD0E7" w14:textId="77777777" w:rsidR="008F4C5C" w:rsidRPr="00A71D2D" w:rsidRDefault="008F4C5C" w:rsidP="004D22A4">
            <w:pPr>
              <w:jc w:val="center"/>
            </w:pPr>
            <w:r>
              <w:t>Recipe</w:t>
            </w:r>
          </w:p>
        </w:tc>
        <w:tc>
          <w:tcPr>
            <w:tcW w:w="2596" w:type="dxa"/>
          </w:tcPr>
          <w:p w14:paraId="168701C4" w14:textId="77777777" w:rsidR="008F4C5C" w:rsidRDefault="008F4C5C" w:rsidP="004D22A4">
            <w:pPr>
              <w:jc w:val="center"/>
              <w:rPr>
                <w:b/>
              </w:rPr>
            </w:pPr>
            <w:r w:rsidRPr="006C7EAD">
              <w:rPr>
                <w:b/>
              </w:rPr>
              <w:t>recipeID (PK)</w:t>
            </w:r>
          </w:p>
          <w:p w14:paraId="545B797E" w14:textId="77777777" w:rsidR="008F4C5C" w:rsidRDefault="008F4C5C" w:rsidP="004D22A4">
            <w:pPr>
              <w:jc w:val="center"/>
              <w:rPr>
                <w:i/>
                <w:color w:val="0070C0"/>
              </w:rPr>
            </w:pPr>
            <w:r>
              <w:rPr>
                <w:i/>
                <w:color w:val="0070C0"/>
              </w:rPr>
              <w:t>userID(F</w:t>
            </w:r>
            <w:r w:rsidRPr="00587AE1">
              <w:rPr>
                <w:i/>
                <w:color w:val="0070C0"/>
              </w:rPr>
              <w:t>K)</w:t>
            </w:r>
          </w:p>
          <w:p w14:paraId="5450C6F1" w14:textId="77777777" w:rsidR="008F4C5C" w:rsidRDefault="008F4C5C" w:rsidP="004D22A4">
            <w:pPr>
              <w:jc w:val="center"/>
            </w:pPr>
            <w:r>
              <w:t>name</w:t>
            </w:r>
          </w:p>
          <w:p w14:paraId="39ECE22B" w14:textId="77777777" w:rsidR="008F4C5C" w:rsidRDefault="008F4C5C" w:rsidP="004D22A4">
            <w:pPr>
              <w:jc w:val="center"/>
            </w:pPr>
            <w:r>
              <w:t>image</w:t>
            </w:r>
          </w:p>
          <w:p w14:paraId="4FAD648F" w14:textId="77777777" w:rsidR="008F4C5C" w:rsidRDefault="008F4C5C" w:rsidP="004D22A4">
            <w:pPr>
              <w:jc w:val="center"/>
            </w:pPr>
            <w:r>
              <w:t>ingredients</w:t>
            </w:r>
          </w:p>
          <w:p w14:paraId="49F7B317" w14:textId="77777777" w:rsidR="008F4C5C" w:rsidRDefault="008F4C5C" w:rsidP="004D22A4">
            <w:pPr>
              <w:jc w:val="center"/>
            </w:pPr>
            <w:r>
              <w:t>instructions</w:t>
            </w:r>
          </w:p>
          <w:p w14:paraId="3E9E5DD6" w14:textId="77777777" w:rsidR="008F4C5C" w:rsidRDefault="008F4C5C" w:rsidP="004D22A4">
            <w:pPr>
              <w:jc w:val="center"/>
            </w:pPr>
            <w:r>
              <w:t>viewCount</w:t>
            </w:r>
          </w:p>
          <w:p w14:paraId="5C82A478" w14:textId="77777777" w:rsidR="008F4C5C" w:rsidRPr="00A71D2D" w:rsidRDefault="008F4C5C" w:rsidP="004D22A4">
            <w:pPr>
              <w:jc w:val="center"/>
            </w:pPr>
            <w:r>
              <w:t>likeCount</w:t>
            </w:r>
          </w:p>
        </w:tc>
        <w:tc>
          <w:tcPr>
            <w:tcW w:w="2070" w:type="dxa"/>
          </w:tcPr>
          <w:p w14:paraId="1AEC859C" w14:textId="77777777" w:rsidR="008F4C5C" w:rsidRDefault="008F4C5C" w:rsidP="004D22A4">
            <w:proofErr w:type="gramStart"/>
            <w:r>
              <w:t>int(</w:t>
            </w:r>
            <w:proofErr w:type="gramEnd"/>
            <w:r>
              <w:t>7) fixed</w:t>
            </w:r>
          </w:p>
          <w:p w14:paraId="7ECE685E" w14:textId="77777777" w:rsidR="008F4C5C" w:rsidRDefault="008F4C5C" w:rsidP="004D22A4">
            <w:proofErr w:type="gramStart"/>
            <w:r>
              <w:t>int(</w:t>
            </w:r>
            <w:proofErr w:type="gramEnd"/>
            <w:r>
              <w:t>6) fixed</w:t>
            </w:r>
          </w:p>
          <w:p w14:paraId="4F86CEEA" w14:textId="77777777" w:rsidR="008F4C5C" w:rsidRDefault="008F4C5C" w:rsidP="004D22A4">
            <w:proofErr w:type="gramStart"/>
            <w:r>
              <w:t>varchar(</w:t>
            </w:r>
            <w:proofErr w:type="gramEnd"/>
            <w:r>
              <w:t>50)</w:t>
            </w:r>
          </w:p>
          <w:p w14:paraId="01BCCF16" w14:textId="77777777" w:rsidR="008F4C5C" w:rsidRDefault="008F4C5C" w:rsidP="004D22A4">
            <w:proofErr w:type="gramStart"/>
            <w:r>
              <w:t>varchar(</w:t>
            </w:r>
            <w:proofErr w:type="gramEnd"/>
            <w:r>
              <w:t>50)</w:t>
            </w:r>
          </w:p>
          <w:p w14:paraId="43613DEF" w14:textId="77777777" w:rsidR="008F4C5C" w:rsidRDefault="008F4C5C" w:rsidP="004D22A4">
            <w:r>
              <w:t xml:space="preserve">varchar(max) </w:t>
            </w:r>
          </w:p>
          <w:p w14:paraId="0491C37C" w14:textId="77777777" w:rsidR="008F4C5C" w:rsidRDefault="008F4C5C" w:rsidP="004D22A4">
            <w:r>
              <w:t xml:space="preserve">varchar(max) </w:t>
            </w:r>
          </w:p>
          <w:p w14:paraId="6705255D" w14:textId="77777777" w:rsidR="008F4C5C" w:rsidRDefault="008F4C5C" w:rsidP="004D22A4">
            <w:proofErr w:type="gramStart"/>
            <w:r>
              <w:t>int(</w:t>
            </w:r>
            <w:proofErr w:type="gramEnd"/>
            <w:r>
              <w:t>7) variable</w:t>
            </w:r>
          </w:p>
          <w:p w14:paraId="4B775F44" w14:textId="77777777" w:rsidR="008F4C5C" w:rsidRDefault="008F4C5C" w:rsidP="004D22A4">
            <w:proofErr w:type="gramStart"/>
            <w:r>
              <w:t>int(</w:t>
            </w:r>
            <w:proofErr w:type="gramEnd"/>
            <w:r>
              <w:t>7) variable</w:t>
            </w:r>
          </w:p>
        </w:tc>
        <w:tc>
          <w:tcPr>
            <w:tcW w:w="4140" w:type="dxa"/>
          </w:tcPr>
          <w:p w14:paraId="3D8E7E8F" w14:textId="77777777" w:rsidR="008F4C5C" w:rsidRDefault="008F4C5C" w:rsidP="004D22A4">
            <w:r>
              <w:t>Uniquely identify a recipe</w:t>
            </w:r>
          </w:p>
          <w:p w14:paraId="1E99F909" w14:textId="77777777" w:rsidR="008F4C5C" w:rsidRDefault="008F4C5C" w:rsidP="004D22A4">
            <w:r>
              <w:t>User who created the recipe</w:t>
            </w:r>
          </w:p>
          <w:p w14:paraId="13F393E2" w14:textId="77777777" w:rsidR="008F4C5C" w:rsidRDefault="008F4C5C" w:rsidP="004D22A4">
            <w:r>
              <w:t>Name of the meal</w:t>
            </w:r>
          </w:p>
          <w:p w14:paraId="027CEEC4" w14:textId="77777777" w:rsidR="008F4C5C" w:rsidRDefault="008F4C5C" w:rsidP="004D22A4">
            <w:r>
              <w:t>Directory of the image of the food</w:t>
            </w:r>
          </w:p>
          <w:p w14:paraId="0DE08862" w14:textId="77777777" w:rsidR="008F4C5C" w:rsidRDefault="008F4C5C" w:rsidP="004D22A4">
            <w:r>
              <w:t>Ingredients required to make the meal</w:t>
            </w:r>
          </w:p>
          <w:p w14:paraId="79DCCD66" w14:textId="77777777" w:rsidR="008F4C5C" w:rsidRDefault="008F4C5C" w:rsidP="004D22A4">
            <w:r>
              <w:t>Instructions on how to make the meal</w:t>
            </w:r>
          </w:p>
          <w:p w14:paraId="26C0C2EF" w14:textId="77777777" w:rsidR="008F4C5C" w:rsidRDefault="008F4C5C" w:rsidP="004D22A4">
            <w:r>
              <w:t>Amount the recipe has been viewed</w:t>
            </w:r>
          </w:p>
          <w:p w14:paraId="4C030E7C" w14:textId="77777777" w:rsidR="008F4C5C" w:rsidRPr="00A71D2D" w:rsidRDefault="008F4C5C" w:rsidP="004D22A4">
            <w:r>
              <w:t>Number of likes the recipe has</w:t>
            </w:r>
          </w:p>
        </w:tc>
        <w:tc>
          <w:tcPr>
            <w:tcW w:w="810" w:type="dxa"/>
          </w:tcPr>
          <w:p w14:paraId="2C4F85B6" w14:textId="77777777" w:rsidR="008F4C5C" w:rsidRDefault="008F4C5C" w:rsidP="004D22A4">
            <w:r>
              <w:t>No</w:t>
            </w:r>
          </w:p>
          <w:p w14:paraId="01C968B8" w14:textId="77777777" w:rsidR="008F4C5C" w:rsidRDefault="008F4C5C" w:rsidP="004D22A4">
            <w:r>
              <w:t>No</w:t>
            </w:r>
          </w:p>
          <w:p w14:paraId="26C306E7" w14:textId="77777777" w:rsidR="008F4C5C" w:rsidRDefault="008F4C5C" w:rsidP="004D22A4">
            <w:r>
              <w:t>No</w:t>
            </w:r>
          </w:p>
          <w:p w14:paraId="22EC9E45" w14:textId="77777777" w:rsidR="008F4C5C" w:rsidRDefault="008F4C5C" w:rsidP="004D22A4">
            <w:r>
              <w:t>Yes</w:t>
            </w:r>
          </w:p>
          <w:p w14:paraId="6A807915" w14:textId="77777777" w:rsidR="008F4C5C" w:rsidRDefault="008F4C5C" w:rsidP="004D22A4">
            <w:r>
              <w:t>No</w:t>
            </w:r>
          </w:p>
          <w:p w14:paraId="5DB2076C" w14:textId="77777777" w:rsidR="008F4C5C" w:rsidRDefault="008F4C5C" w:rsidP="004D22A4">
            <w:r>
              <w:t>No</w:t>
            </w:r>
          </w:p>
          <w:p w14:paraId="11D3B08D" w14:textId="77777777" w:rsidR="008F4C5C" w:rsidRDefault="008F4C5C" w:rsidP="004D22A4">
            <w:r>
              <w:t>No</w:t>
            </w:r>
          </w:p>
          <w:p w14:paraId="0128BD6F" w14:textId="77777777" w:rsidR="008F4C5C" w:rsidRPr="00A71D2D" w:rsidRDefault="008F4C5C" w:rsidP="004D22A4">
            <w:r>
              <w:t>No</w:t>
            </w:r>
          </w:p>
        </w:tc>
      </w:tr>
      <w:tr w:rsidR="009B0FA6" w14:paraId="2F71E28C" w14:textId="77777777" w:rsidTr="009B0FA6">
        <w:trPr>
          <w:trHeight w:val="1046"/>
        </w:trPr>
        <w:tc>
          <w:tcPr>
            <w:tcW w:w="1724" w:type="dxa"/>
          </w:tcPr>
          <w:p w14:paraId="434656CC" w14:textId="0F2D000A" w:rsidR="009B0FA6" w:rsidRDefault="009B0FA6" w:rsidP="004D22A4">
            <w:pPr>
              <w:jc w:val="center"/>
            </w:pPr>
            <w:r>
              <w:lastRenderedPageBreak/>
              <w:t>Comment</w:t>
            </w:r>
          </w:p>
        </w:tc>
        <w:tc>
          <w:tcPr>
            <w:tcW w:w="2596" w:type="dxa"/>
          </w:tcPr>
          <w:p w14:paraId="4C67410B" w14:textId="77777777" w:rsidR="009B0FA6" w:rsidRDefault="009B0FA6" w:rsidP="004D22A4">
            <w:pPr>
              <w:jc w:val="center"/>
              <w:rPr>
                <w:b/>
              </w:rPr>
            </w:pPr>
            <w:r w:rsidRPr="009765C8">
              <w:rPr>
                <w:b/>
              </w:rPr>
              <w:t>commentID (PK)</w:t>
            </w:r>
          </w:p>
          <w:p w14:paraId="303732CA" w14:textId="77777777" w:rsidR="009B0FA6" w:rsidRDefault="009B0FA6" w:rsidP="004D22A4">
            <w:pPr>
              <w:jc w:val="center"/>
              <w:rPr>
                <w:i/>
                <w:color w:val="0070C0"/>
              </w:rPr>
            </w:pPr>
            <w:r>
              <w:rPr>
                <w:i/>
                <w:color w:val="0070C0"/>
              </w:rPr>
              <w:t>recipeID (F</w:t>
            </w:r>
            <w:r w:rsidRPr="0015582E">
              <w:rPr>
                <w:i/>
                <w:color w:val="0070C0"/>
              </w:rPr>
              <w:t>K)</w:t>
            </w:r>
          </w:p>
          <w:p w14:paraId="50A44985" w14:textId="77777777" w:rsidR="009B0FA6" w:rsidRDefault="009B0FA6" w:rsidP="004D22A4">
            <w:pPr>
              <w:jc w:val="center"/>
              <w:rPr>
                <w:i/>
                <w:color w:val="0070C0"/>
              </w:rPr>
            </w:pPr>
            <w:r>
              <w:rPr>
                <w:i/>
                <w:color w:val="0070C0"/>
              </w:rPr>
              <w:t>userID(F</w:t>
            </w:r>
            <w:r w:rsidRPr="00587AE1">
              <w:rPr>
                <w:i/>
                <w:color w:val="0070C0"/>
              </w:rPr>
              <w:t>K)</w:t>
            </w:r>
          </w:p>
          <w:p w14:paraId="7C7C9ACF" w14:textId="49A560DC" w:rsidR="009B0FA6" w:rsidRPr="006C7EAD" w:rsidRDefault="009B0FA6" w:rsidP="004D22A4">
            <w:pPr>
              <w:jc w:val="center"/>
              <w:rPr>
                <w:b/>
              </w:rPr>
            </w:pPr>
            <w:r>
              <w:t>commentContent</w:t>
            </w:r>
          </w:p>
        </w:tc>
        <w:tc>
          <w:tcPr>
            <w:tcW w:w="2070" w:type="dxa"/>
          </w:tcPr>
          <w:p w14:paraId="6881C730" w14:textId="77777777" w:rsidR="009B0FA6" w:rsidRDefault="009B0FA6" w:rsidP="004D22A4">
            <w:proofErr w:type="gramStart"/>
            <w:r>
              <w:t>int(</w:t>
            </w:r>
            <w:proofErr w:type="gramEnd"/>
            <w:r>
              <w:t xml:space="preserve">7) fixed  </w:t>
            </w:r>
          </w:p>
          <w:p w14:paraId="55C37286" w14:textId="77777777" w:rsidR="009B0FA6" w:rsidRDefault="009B0FA6" w:rsidP="004D22A4">
            <w:proofErr w:type="gramStart"/>
            <w:r>
              <w:t>int(</w:t>
            </w:r>
            <w:proofErr w:type="gramEnd"/>
            <w:r>
              <w:t>7) fixed</w:t>
            </w:r>
          </w:p>
          <w:p w14:paraId="460D62B5" w14:textId="77777777" w:rsidR="009B0FA6" w:rsidRDefault="009B0FA6" w:rsidP="004D22A4">
            <w:proofErr w:type="gramStart"/>
            <w:r>
              <w:t>int(</w:t>
            </w:r>
            <w:proofErr w:type="gramEnd"/>
            <w:r>
              <w:t>6) fixed</w:t>
            </w:r>
          </w:p>
          <w:p w14:paraId="534BFB12" w14:textId="0A90A667" w:rsidR="009B0FA6" w:rsidRDefault="009B0FA6" w:rsidP="004D22A4">
            <w:proofErr w:type="gramStart"/>
            <w:r>
              <w:t>varchar(</w:t>
            </w:r>
            <w:proofErr w:type="gramEnd"/>
            <w:r>
              <w:t>200)</w:t>
            </w:r>
          </w:p>
        </w:tc>
        <w:tc>
          <w:tcPr>
            <w:tcW w:w="4140" w:type="dxa"/>
          </w:tcPr>
          <w:p w14:paraId="6A4C7F6D" w14:textId="77777777" w:rsidR="009B0FA6" w:rsidRDefault="009B0FA6" w:rsidP="004D22A4">
            <w:r>
              <w:t>Uniquely identify a comment</w:t>
            </w:r>
          </w:p>
          <w:p w14:paraId="13C179C7" w14:textId="77777777" w:rsidR="009B0FA6" w:rsidRDefault="009B0FA6" w:rsidP="004D22A4">
            <w:r>
              <w:t>ID of the recipe the comment was made on</w:t>
            </w:r>
          </w:p>
          <w:p w14:paraId="00698078" w14:textId="77777777" w:rsidR="009B0FA6" w:rsidRDefault="009B0FA6" w:rsidP="004D22A4">
            <w:r>
              <w:t>ID of user who made the comment</w:t>
            </w:r>
          </w:p>
          <w:p w14:paraId="24EBD5C1" w14:textId="6A721F68" w:rsidR="009B0FA6" w:rsidRDefault="009B0FA6" w:rsidP="004D22A4">
            <w:r>
              <w:t>The actual comment that was made</w:t>
            </w:r>
          </w:p>
        </w:tc>
        <w:tc>
          <w:tcPr>
            <w:tcW w:w="810" w:type="dxa"/>
          </w:tcPr>
          <w:p w14:paraId="372BD23E" w14:textId="77777777" w:rsidR="009B0FA6" w:rsidRDefault="009B0FA6" w:rsidP="004D22A4">
            <w:r>
              <w:t>No</w:t>
            </w:r>
          </w:p>
          <w:p w14:paraId="272D673F" w14:textId="77777777" w:rsidR="009B0FA6" w:rsidRDefault="009B0FA6" w:rsidP="004D22A4">
            <w:r>
              <w:t>No</w:t>
            </w:r>
          </w:p>
          <w:p w14:paraId="13DEA3BF" w14:textId="77777777" w:rsidR="009B0FA6" w:rsidRDefault="009B0FA6" w:rsidP="004D22A4">
            <w:r>
              <w:t>No</w:t>
            </w:r>
          </w:p>
          <w:p w14:paraId="06741C64" w14:textId="5F3C9147" w:rsidR="009B0FA6" w:rsidRDefault="009B0FA6" w:rsidP="004D22A4">
            <w:r>
              <w:t>No</w:t>
            </w:r>
          </w:p>
        </w:tc>
      </w:tr>
    </w:tbl>
    <w:p w14:paraId="42044CBE" w14:textId="77777777" w:rsidR="008F4C5C" w:rsidRDefault="008F4C5C" w:rsidP="008F4C5C">
      <w:pPr>
        <w:jc w:val="center"/>
        <w:rPr>
          <w:color w:val="FF0000"/>
          <w:sz w:val="28"/>
        </w:rPr>
      </w:pPr>
    </w:p>
    <w:p w14:paraId="1D90B3D5" w14:textId="77777777" w:rsidR="008F4C5C" w:rsidRPr="00445C16" w:rsidRDefault="008F4C5C" w:rsidP="008F4C5C">
      <w:pPr>
        <w:jc w:val="center"/>
        <w:rPr>
          <w:b/>
          <w:sz w:val="32"/>
          <w:u w:val="single"/>
        </w:rPr>
      </w:pPr>
      <w:r w:rsidRPr="00445C16">
        <w:rPr>
          <w:b/>
          <w:sz w:val="32"/>
          <w:u w:val="single"/>
        </w:rPr>
        <w:t>Global logical data model</w:t>
      </w:r>
    </w:p>
    <w:p w14:paraId="6EB47F9E" w14:textId="77777777" w:rsidR="008F4C5C" w:rsidRDefault="008F4C5C" w:rsidP="008F4C5C">
      <w:pPr>
        <w:jc w:val="center"/>
        <w:rPr>
          <w:color w:val="FF0000"/>
          <w:sz w:val="28"/>
        </w:rPr>
      </w:pPr>
    </w:p>
    <w:tbl>
      <w:tblPr>
        <w:tblStyle w:val="TableGrid"/>
        <w:tblW w:w="11250" w:type="dxa"/>
        <w:jc w:val="center"/>
        <w:tblLook w:val="04A0" w:firstRow="1" w:lastRow="0" w:firstColumn="1" w:lastColumn="0" w:noHBand="0" w:noVBand="1"/>
      </w:tblPr>
      <w:tblGrid>
        <w:gridCol w:w="11250"/>
      </w:tblGrid>
      <w:tr w:rsidR="008F4C5C" w14:paraId="40092275" w14:textId="77777777" w:rsidTr="008F4C5C">
        <w:trPr>
          <w:jc w:val="center"/>
        </w:trPr>
        <w:tc>
          <w:tcPr>
            <w:tcW w:w="11250" w:type="dxa"/>
          </w:tcPr>
          <w:p w14:paraId="284716DF" w14:textId="77777777" w:rsidR="008F4C5C" w:rsidRDefault="008F4C5C" w:rsidP="004D22A4">
            <w:pPr>
              <w:rPr>
                <w:color w:val="000000" w:themeColor="text1"/>
              </w:rPr>
            </w:pPr>
            <w:r w:rsidRPr="00582C49">
              <w:rPr>
                <w:b/>
              </w:rPr>
              <w:t>VirtualFridge</w:t>
            </w:r>
            <w:r>
              <w:rPr>
                <w:b/>
              </w:rPr>
              <w:t xml:space="preserve"> </w:t>
            </w:r>
            <w:r>
              <w:t>(</w:t>
            </w:r>
            <w:r w:rsidRPr="00EF5C37">
              <w:rPr>
                <w:color w:val="000000" w:themeColor="text1"/>
                <w:u w:val="single"/>
              </w:rPr>
              <w:t>fridgeID</w:t>
            </w:r>
            <w:r>
              <w:rPr>
                <w:color w:val="000000" w:themeColor="text1"/>
              </w:rPr>
              <w:t>,</w:t>
            </w:r>
            <w:r w:rsidRPr="005D30FF">
              <w:rPr>
                <w:color w:val="000000" w:themeColor="text1"/>
              </w:rPr>
              <w:t xml:space="preserve"> foodID,</w:t>
            </w:r>
            <w:r>
              <w:rPr>
                <w:color w:val="000000" w:themeColor="text1"/>
              </w:rPr>
              <w:t xml:space="preserve"> </w:t>
            </w:r>
            <w:r w:rsidRPr="005D30FF">
              <w:rPr>
                <w:color w:val="000000" w:themeColor="text1"/>
              </w:rPr>
              <w:t>quantity)</w:t>
            </w:r>
          </w:p>
          <w:p w14:paraId="4A453D15" w14:textId="77777777" w:rsidR="008F4C5C" w:rsidRDefault="008F4C5C" w:rsidP="004D22A4">
            <w:pPr>
              <w:rPr>
                <w:color w:val="000000" w:themeColor="text1"/>
              </w:rPr>
            </w:pPr>
            <w:r>
              <w:rPr>
                <w:b/>
              </w:rPr>
              <w:t xml:space="preserve">Primary Key: </w:t>
            </w:r>
            <w:r w:rsidRPr="005D30FF">
              <w:rPr>
                <w:color w:val="000000" w:themeColor="text1"/>
              </w:rPr>
              <w:t>fridgeID</w:t>
            </w:r>
          </w:p>
          <w:p w14:paraId="5D4520D3" w14:textId="77777777" w:rsidR="008F4C5C" w:rsidRPr="00A05D05" w:rsidRDefault="008F4C5C" w:rsidP="004D22A4">
            <w:pPr>
              <w:rPr>
                <w:i/>
                <w:color w:val="0070C0"/>
              </w:rPr>
            </w:pPr>
            <w:r w:rsidRPr="00A05D05">
              <w:rPr>
                <w:b/>
                <w:color w:val="000000" w:themeColor="text1"/>
              </w:rPr>
              <w:t>Foreign Key:</w:t>
            </w:r>
            <w:r>
              <w:rPr>
                <w:b/>
                <w:color w:val="000000" w:themeColor="text1"/>
              </w:rPr>
              <w:t xml:space="preserve"> </w:t>
            </w:r>
            <w:r w:rsidRPr="005D30FF">
              <w:rPr>
                <w:color w:val="000000" w:themeColor="text1"/>
              </w:rPr>
              <w:t>foodID</w:t>
            </w:r>
            <w:r>
              <w:rPr>
                <w:color w:val="000000" w:themeColor="text1"/>
              </w:rPr>
              <w:t xml:space="preserve"> </w:t>
            </w:r>
            <w:r w:rsidRPr="00A05D05">
              <w:rPr>
                <w:b/>
                <w:color w:val="000000" w:themeColor="text1"/>
              </w:rPr>
              <w:t>references</w:t>
            </w:r>
            <w:r>
              <w:rPr>
                <w:b/>
                <w:color w:val="000000" w:themeColor="text1"/>
              </w:rPr>
              <w:t xml:space="preserve"> </w:t>
            </w:r>
            <w:r w:rsidRPr="00337C35">
              <w:t>FoodItem</w:t>
            </w:r>
            <w:r>
              <w:rPr>
                <w:b/>
              </w:rPr>
              <w:t xml:space="preserve"> </w:t>
            </w:r>
            <w:r>
              <w:t>(foodID)</w:t>
            </w:r>
          </w:p>
        </w:tc>
      </w:tr>
      <w:tr w:rsidR="008F4C5C" w14:paraId="7FFCD107" w14:textId="77777777" w:rsidTr="008F4C5C">
        <w:trPr>
          <w:trHeight w:val="431"/>
          <w:jc w:val="center"/>
        </w:trPr>
        <w:tc>
          <w:tcPr>
            <w:tcW w:w="11250" w:type="dxa"/>
          </w:tcPr>
          <w:p w14:paraId="397BBA3F" w14:textId="77777777" w:rsidR="008F4C5C" w:rsidRDefault="008F4C5C" w:rsidP="004D22A4">
            <w:r w:rsidRPr="007727ED">
              <w:rPr>
                <w:b/>
              </w:rPr>
              <w:t>FoodItem</w:t>
            </w:r>
            <w:r>
              <w:rPr>
                <w:b/>
              </w:rPr>
              <w:t xml:space="preserve"> </w:t>
            </w:r>
            <w:r>
              <w:t>(</w:t>
            </w:r>
            <w:r w:rsidRPr="006B24BD">
              <w:rPr>
                <w:u w:val="single"/>
              </w:rPr>
              <w:t>foodID</w:t>
            </w:r>
            <w:r>
              <w:t>,</w:t>
            </w:r>
            <w:r>
              <w:rPr>
                <w:b/>
              </w:rPr>
              <w:t xml:space="preserve"> </w:t>
            </w:r>
            <w:r>
              <w:t>name,</w:t>
            </w:r>
            <w:r>
              <w:rPr>
                <w:b/>
              </w:rPr>
              <w:t xml:space="preserve"> </w:t>
            </w:r>
            <w:r>
              <w:t>calories</w:t>
            </w:r>
            <w:r>
              <w:rPr>
                <w:b/>
              </w:rPr>
              <w:t xml:space="preserve">, </w:t>
            </w:r>
            <w:r>
              <w:t>image</w:t>
            </w:r>
            <w:r>
              <w:rPr>
                <w:b/>
              </w:rPr>
              <w:t xml:space="preserve">, </w:t>
            </w:r>
            <w:r>
              <w:t>isVegan</w:t>
            </w:r>
            <w:r>
              <w:rPr>
                <w:b/>
              </w:rPr>
              <w:t xml:space="preserve">, </w:t>
            </w:r>
            <w:r>
              <w:t>isVegetarian</w:t>
            </w:r>
            <w:r>
              <w:rPr>
                <w:b/>
              </w:rPr>
              <w:t xml:space="preserve">, </w:t>
            </w:r>
            <w:r>
              <w:t>isPescatarian)</w:t>
            </w:r>
          </w:p>
          <w:p w14:paraId="5AA4D143" w14:textId="77777777" w:rsidR="008F4C5C" w:rsidRPr="00337C35" w:rsidRDefault="008F4C5C" w:rsidP="004D22A4">
            <w:pPr>
              <w:rPr>
                <w:color w:val="000000" w:themeColor="text1"/>
              </w:rPr>
            </w:pPr>
            <w:r>
              <w:rPr>
                <w:b/>
              </w:rPr>
              <w:t xml:space="preserve">Primary Key: </w:t>
            </w:r>
            <w:r>
              <w:rPr>
                <w:color w:val="000000" w:themeColor="text1"/>
              </w:rPr>
              <w:t>food</w:t>
            </w:r>
            <w:r w:rsidRPr="005D30FF">
              <w:rPr>
                <w:color w:val="000000" w:themeColor="text1"/>
              </w:rPr>
              <w:t>ID</w:t>
            </w:r>
          </w:p>
        </w:tc>
      </w:tr>
      <w:tr w:rsidR="008F4C5C" w14:paraId="5562E883" w14:textId="77777777" w:rsidTr="008F4C5C">
        <w:trPr>
          <w:jc w:val="center"/>
        </w:trPr>
        <w:tc>
          <w:tcPr>
            <w:tcW w:w="11250" w:type="dxa"/>
          </w:tcPr>
          <w:p w14:paraId="20EBE3A5" w14:textId="77777777" w:rsidR="008F4C5C" w:rsidRDefault="008F4C5C" w:rsidP="004D22A4">
            <w:r w:rsidRPr="006670A3">
              <w:rPr>
                <w:b/>
              </w:rPr>
              <w:t>User</w:t>
            </w:r>
            <w:r>
              <w:rPr>
                <w:b/>
              </w:rPr>
              <w:t xml:space="preserve"> </w:t>
            </w:r>
            <w:r>
              <w:t>(</w:t>
            </w:r>
            <w:r w:rsidRPr="009C57BD">
              <w:rPr>
                <w:u w:val="single"/>
              </w:rPr>
              <w:t>userID</w:t>
            </w:r>
            <w:r w:rsidRPr="00902C8E">
              <w:t xml:space="preserve">, </w:t>
            </w:r>
            <w:r w:rsidRPr="00902C8E">
              <w:rPr>
                <w:color w:val="000000" w:themeColor="text1"/>
              </w:rPr>
              <w:t>fridgeID</w:t>
            </w:r>
            <w:r w:rsidRPr="00902C8E">
              <w:t>,</w:t>
            </w:r>
            <w:r w:rsidRPr="009C57BD">
              <w:t xml:space="preserve"> username</w:t>
            </w:r>
            <w:r>
              <w:t>,</w:t>
            </w:r>
            <w:r>
              <w:rPr>
                <w:b/>
              </w:rPr>
              <w:t xml:space="preserve"> </w:t>
            </w:r>
            <w:r>
              <w:t>fName</w:t>
            </w:r>
            <w:r>
              <w:rPr>
                <w:b/>
              </w:rPr>
              <w:t xml:space="preserve">, </w:t>
            </w:r>
            <w:r>
              <w:t>lName</w:t>
            </w:r>
            <w:r>
              <w:rPr>
                <w:b/>
              </w:rPr>
              <w:t xml:space="preserve">, </w:t>
            </w:r>
            <w:r>
              <w:t>email</w:t>
            </w:r>
            <w:r>
              <w:rPr>
                <w:b/>
              </w:rPr>
              <w:t xml:space="preserve">, </w:t>
            </w:r>
            <w:r>
              <w:t>isPro,</w:t>
            </w:r>
            <w:r>
              <w:rPr>
                <w:b/>
              </w:rPr>
              <w:t xml:space="preserve"> </w:t>
            </w:r>
            <w:r>
              <w:t>isVegan</w:t>
            </w:r>
            <w:r>
              <w:rPr>
                <w:b/>
              </w:rPr>
              <w:t xml:space="preserve">, </w:t>
            </w:r>
            <w:r>
              <w:t>isVegetarian</w:t>
            </w:r>
            <w:r>
              <w:rPr>
                <w:b/>
              </w:rPr>
              <w:t xml:space="preserve">, </w:t>
            </w:r>
            <w:r>
              <w:t>isPescatarian)</w:t>
            </w:r>
          </w:p>
          <w:p w14:paraId="1488EC36" w14:textId="77777777" w:rsidR="008F4C5C" w:rsidRDefault="008F4C5C" w:rsidP="004D22A4">
            <w:pPr>
              <w:rPr>
                <w:color w:val="000000" w:themeColor="text1"/>
              </w:rPr>
            </w:pPr>
            <w:r>
              <w:rPr>
                <w:b/>
              </w:rPr>
              <w:t xml:space="preserve">Primary Key: </w:t>
            </w:r>
            <w:r w:rsidRPr="00CC205E">
              <w:t>userID</w:t>
            </w:r>
          </w:p>
          <w:p w14:paraId="63DAA117" w14:textId="77777777" w:rsidR="008F4C5C" w:rsidRPr="00902C8E" w:rsidRDefault="008F4C5C" w:rsidP="004D22A4">
            <w:pPr>
              <w:rPr>
                <w:b/>
              </w:rPr>
            </w:pPr>
            <w:r w:rsidRPr="00A05D05">
              <w:rPr>
                <w:b/>
                <w:color w:val="000000" w:themeColor="text1"/>
              </w:rPr>
              <w:t>Foreign Key:</w:t>
            </w:r>
            <w:r>
              <w:rPr>
                <w:b/>
                <w:color w:val="000000" w:themeColor="text1"/>
              </w:rPr>
              <w:t xml:space="preserve"> </w:t>
            </w:r>
            <w:r w:rsidRPr="00902C8E">
              <w:rPr>
                <w:color w:val="000000" w:themeColor="text1"/>
              </w:rPr>
              <w:t>fridgeID</w:t>
            </w:r>
            <w:r w:rsidRPr="00A05D05">
              <w:rPr>
                <w:b/>
                <w:color w:val="000000" w:themeColor="text1"/>
              </w:rPr>
              <w:t xml:space="preserve"> references</w:t>
            </w:r>
            <w:r>
              <w:rPr>
                <w:b/>
                <w:color w:val="000000" w:themeColor="text1"/>
              </w:rPr>
              <w:t xml:space="preserve"> </w:t>
            </w:r>
            <w:r w:rsidRPr="00E3579C">
              <w:t>VirtualFridge</w:t>
            </w:r>
            <w:r>
              <w:rPr>
                <w:b/>
              </w:rPr>
              <w:t xml:space="preserve"> </w:t>
            </w:r>
            <w:r>
              <w:t>(</w:t>
            </w:r>
            <w:r w:rsidRPr="005D30FF">
              <w:rPr>
                <w:color w:val="000000" w:themeColor="text1"/>
              </w:rPr>
              <w:t>fridgeID</w:t>
            </w:r>
            <w:r>
              <w:rPr>
                <w:color w:val="000000" w:themeColor="text1"/>
              </w:rPr>
              <w:t>)</w:t>
            </w:r>
          </w:p>
        </w:tc>
      </w:tr>
      <w:tr w:rsidR="008F4C5C" w14:paraId="56CD56E8" w14:textId="77777777" w:rsidTr="008F4C5C">
        <w:trPr>
          <w:trHeight w:val="485"/>
          <w:jc w:val="center"/>
        </w:trPr>
        <w:tc>
          <w:tcPr>
            <w:tcW w:w="11250" w:type="dxa"/>
          </w:tcPr>
          <w:p w14:paraId="4E7EDEC7" w14:textId="77777777" w:rsidR="008F4C5C" w:rsidRDefault="008F4C5C" w:rsidP="004D22A4">
            <w:r w:rsidRPr="001471E7">
              <w:rPr>
                <w:b/>
              </w:rPr>
              <w:t>Recipe</w:t>
            </w:r>
            <w:r>
              <w:t xml:space="preserve"> (</w:t>
            </w:r>
            <w:r w:rsidRPr="006B24BD">
              <w:rPr>
                <w:u w:val="single"/>
              </w:rPr>
              <w:t>r</w:t>
            </w:r>
            <w:r w:rsidRPr="006B24BD">
              <w:rPr>
                <w:color w:val="000000" w:themeColor="text1"/>
                <w:u w:val="single"/>
              </w:rPr>
              <w:t>ecipeID</w:t>
            </w:r>
            <w:r>
              <w:rPr>
                <w:color w:val="000000" w:themeColor="text1"/>
              </w:rPr>
              <w:t>,</w:t>
            </w:r>
            <w:r>
              <w:rPr>
                <w:b/>
                <w:color w:val="000000" w:themeColor="text1"/>
              </w:rPr>
              <w:t xml:space="preserve"> </w:t>
            </w:r>
            <w:r w:rsidRPr="00A36407">
              <w:t>userID</w:t>
            </w:r>
            <w:r>
              <w:rPr>
                <w:b/>
                <w:color w:val="000000" w:themeColor="text1"/>
              </w:rPr>
              <w:t xml:space="preserve">, </w:t>
            </w:r>
            <w:r>
              <w:t>name</w:t>
            </w:r>
            <w:r>
              <w:rPr>
                <w:b/>
                <w:color w:val="000000" w:themeColor="text1"/>
              </w:rPr>
              <w:t xml:space="preserve">, </w:t>
            </w:r>
            <w:r>
              <w:t>image</w:t>
            </w:r>
            <w:r>
              <w:rPr>
                <w:b/>
                <w:color w:val="000000" w:themeColor="text1"/>
              </w:rPr>
              <w:t xml:space="preserve">, </w:t>
            </w:r>
            <w:r>
              <w:t>ingredients</w:t>
            </w:r>
            <w:r>
              <w:rPr>
                <w:b/>
                <w:color w:val="000000" w:themeColor="text1"/>
              </w:rPr>
              <w:t xml:space="preserve">, </w:t>
            </w:r>
            <w:r>
              <w:t>instructions</w:t>
            </w:r>
            <w:r>
              <w:rPr>
                <w:b/>
                <w:color w:val="000000" w:themeColor="text1"/>
              </w:rPr>
              <w:t xml:space="preserve">, </w:t>
            </w:r>
            <w:r>
              <w:t>viewCount</w:t>
            </w:r>
            <w:r>
              <w:rPr>
                <w:b/>
                <w:color w:val="000000" w:themeColor="text1"/>
              </w:rPr>
              <w:t xml:space="preserve">, </w:t>
            </w:r>
            <w:r>
              <w:t>likeCount)</w:t>
            </w:r>
          </w:p>
          <w:p w14:paraId="7435556D" w14:textId="77777777" w:rsidR="008F4C5C" w:rsidRDefault="008F4C5C" w:rsidP="004D22A4">
            <w:pPr>
              <w:rPr>
                <w:color w:val="000000" w:themeColor="text1"/>
              </w:rPr>
            </w:pPr>
            <w:r>
              <w:rPr>
                <w:b/>
              </w:rPr>
              <w:t xml:space="preserve">Primary Key: </w:t>
            </w:r>
            <w:r w:rsidRPr="00641165">
              <w:t>r</w:t>
            </w:r>
            <w:r>
              <w:rPr>
                <w:color w:val="000000" w:themeColor="text1"/>
              </w:rPr>
              <w:t>ecipeID</w:t>
            </w:r>
          </w:p>
          <w:p w14:paraId="3D1B2E55" w14:textId="77777777" w:rsidR="008F4C5C" w:rsidRPr="00641165" w:rsidRDefault="008F4C5C" w:rsidP="004D22A4">
            <w:pPr>
              <w:rPr>
                <w:b/>
                <w:color w:val="000000" w:themeColor="text1"/>
              </w:rPr>
            </w:pPr>
            <w:r w:rsidRPr="00A05D05">
              <w:rPr>
                <w:b/>
                <w:color w:val="000000" w:themeColor="text1"/>
              </w:rPr>
              <w:t>Foreign Key:</w:t>
            </w:r>
            <w:r>
              <w:rPr>
                <w:b/>
                <w:color w:val="000000" w:themeColor="text1"/>
              </w:rPr>
              <w:t xml:space="preserve"> </w:t>
            </w:r>
            <w:r w:rsidRPr="00A36407">
              <w:t>userID</w:t>
            </w:r>
            <w:r w:rsidRPr="00902C8E">
              <w:t xml:space="preserve"> </w:t>
            </w:r>
            <w:r w:rsidRPr="00A05D05">
              <w:rPr>
                <w:b/>
                <w:color w:val="000000" w:themeColor="text1"/>
              </w:rPr>
              <w:t>references</w:t>
            </w:r>
            <w:r>
              <w:rPr>
                <w:b/>
                <w:color w:val="000000" w:themeColor="text1"/>
              </w:rPr>
              <w:t xml:space="preserve"> </w:t>
            </w:r>
            <w:r w:rsidRPr="001D2C8F">
              <w:t>User</w:t>
            </w:r>
            <w:r>
              <w:rPr>
                <w:b/>
              </w:rPr>
              <w:t xml:space="preserve"> </w:t>
            </w:r>
            <w:r>
              <w:t>(</w:t>
            </w:r>
            <w:r w:rsidRPr="00CC205E">
              <w:t>userID</w:t>
            </w:r>
            <w:r>
              <w:t>)</w:t>
            </w:r>
          </w:p>
        </w:tc>
      </w:tr>
      <w:tr w:rsidR="009B0FA6" w14:paraId="690518B9" w14:textId="77777777" w:rsidTr="008F4C5C">
        <w:trPr>
          <w:trHeight w:val="485"/>
          <w:jc w:val="center"/>
        </w:trPr>
        <w:tc>
          <w:tcPr>
            <w:tcW w:w="11250" w:type="dxa"/>
          </w:tcPr>
          <w:p w14:paraId="03924EA6" w14:textId="77777777" w:rsidR="009B0FA6" w:rsidRDefault="009B0FA6" w:rsidP="009B0FA6">
            <w:pPr>
              <w:rPr>
                <w:color w:val="000000" w:themeColor="text1"/>
              </w:rPr>
            </w:pPr>
            <w:r w:rsidRPr="00BC34C3">
              <w:rPr>
                <w:b/>
              </w:rPr>
              <w:t>Comment</w:t>
            </w:r>
            <w:r>
              <w:rPr>
                <w:b/>
              </w:rPr>
              <w:t xml:space="preserve"> </w:t>
            </w:r>
            <w:r w:rsidRPr="003730DA">
              <w:rPr>
                <w:color w:val="000000" w:themeColor="text1"/>
              </w:rPr>
              <w:t>(</w:t>
            </w:r>
            <w:r w:rsidRPr="006B24BD">
              <w:rPr>
                <w:color w:val="000000" w:themeColor="text1"/>
                <w:u w:val="single"/>
              </w:rPr>
              <w:t>commentID</w:t>
            </w:r>
            <w:r w:rsidRPr="003730DA">
              <w:rPr>
                <w:color w:val="000000" w:themeColor="text1"/>
              </w:rPr>
              <w:t xml:space="preserve">, </w:t>
            </w:r>
            <w:r>
              <w:rPr>
                <w:color w:val="000000" w:themeColor="text1"/>
              </w:rPr>
              <w:t>recipeID</w:t>
            </w:r>
            <w:r w:rsidRPr="003730DA">
              <w:rPr>
                <w:color w:val="000000" w:themeColor="text1"/>
              </w:rPr>
              <w:t xml:space="preserve">, </w:t>
            </w:r>
            <w:r>
              <w:rPr>
                <w:color w:val="000000" w:themeColor="text1"/>
              </w:rPr>
              <w:t>username, commentContent</w:t>
            </w:r>
            <w:r w:rsidRPr="003730DA">
              <w:rPr>
                <w:color w:val="000000" w:themeColor="text1"/>
              </w:rPr>
              <w:t>)</w:t>
            </w:r>
          </w:p>
          <w:p w14:paraId="1EDFD6D3" w14:textId="77777777" w:rsidR="009B0FA6" w:rsidRDefault="009B0FA6" w:rsidP="009B0FA6">
            <w:pPr>
              <w:rPr>
                <w:color w:val="000000" w:themeColor="text1"/>
              </w:rPr>
            </w:pPr>
            <w:r>
              <w:rPr>
                <w:b/>
              </w:rPr>
              <w:t xml:space="preserve">Primary Key: </w:t>
            </w:r>
            <w:r>
              <w:rPr>
                <w:color w:val="000000" w:themeColor="text1"/>
              </w:rPr>
              <w:t>commentID</w:t>
            </w:r>
          </w:p>
          <w:p w14:paraId="08380ADB" w14:textId="0C41300D" w:rsidR="009B0FA6" w:rsidRPr="001471E7" w:rsidRDefault="009B0FA6" w:rsidP="009B0FA6">
            <w:pPr>
              <w:rPr>
                <w:b/>
              </w:rPr>
            </w:pPr>
            <w:r w:rsidRPr="00A05D05">
              <w:rPr>
                <w:b/>
                <w:color w:val="000000" w:themeColor="text1"/>
              </w:rPr>
              <w:t>Foreign Key:</w:t>
            </w:r>
            <w:r>
              <w:rPr>
                <w:b/>
                <w:color w:val="000000" w:themeColor="text1"/>
              </w:rPr>
              <w:t xml:space="preserve"> </w:t>
            </w:r>
            <w:r>
              <w:rPr>
                <w:color w:val="000000" w:themeColor="text1"/>
              </w:rPr>
              <w:t>recipeID</w:t>
            </w:r>
            <w:r w:rsidRPr="00A05D05">
              <w:rPr>
                <w:b/>
                <w:color w:val="000000" w:themeColor="text1"/>
              </w:rPr>
              <w:t xml:space="preserve"> references</w:t>
            </w:r>
            <w:r>
              <w:rPr>
                <w:b/>
                <w:color w:val="000000" w:themeColor="text1"/>
              </w:rPr>
              <w:t xml:space="preserve"> </w:t>
            </w:r>
            <w:r w:rsidRPr="00CF0863">
              <w:t>Recipe</w:t>
            </w:r>
            <w:r>
              <w:t xml:space="preserve"> (</w:t>
            </w:r>
            <w:r w:rsidRPr="00641165">
              <w:t>r</w:t>
            </w:r>
            <w:r>
              <w:rPr>
                <w:color w:val="000000" w:themeColor="text1"/>
              </w:rPr>
              <w:t>ecipeID</w:t>
            </w:r>
            <w:r>
              <w:t>)</w:t>
            </w:r>
          </w:p>
        </w:tc>
      </w:tr>
    </w:tbl>
    <w:p w14:paraId="6347FB89" w14:textId="77777777" w:rsidR="00C963A4" w:rsidRDefault="00C963A4" w:rsidP="00D54D3C">
      <w:pPr>
        <w:rPr>
          <w:b/>
          <w:sz w:val="36"/>
          <w:u w:val="single"/>
        </w:rPr>
      </w:pPr>
    </w:p>
    <w:p w14:paraId="674EB59B" w14:textId="62E6E1CF" w:rsidR="008F4C5C" w:rsidRPr="00445C16" w:rsidRDefault="008F4C5C" w:rsidP="00D54D3C">
      <w:pPr>
        <w:jc w:val="center"/>
        <w:rPr>
          <w:b/>
          <w:sz w:val="32"/>
          <w:u w:val="single"/>
        </w:rPr>
      </w:pPr>
      <w:r w:rsidRPr="00445C16">
        <w:rPr>
          <w:b/>
          <w:sz w:val="32"/>
          <w:u w:val="single"/>
        </w:rPr>
        <w:t>Physical table structure</w:t>
      </w:r>
    </w:p>
    <w:p w14:paraId="4E71ACD2" w14:textId="77777777" w:rsidR="00D54D3C" w:rsidRDefault="00D54D3C" w:rsidP="00D54D3C">
      <w:pPr>
        <w:jc w:val="center"/>
        <w:rPr>
          <w:b/>
          <w:sz w:val="36"/>
          <w:u w:val="single"/>
        </w:rPr>
      </w:pPr>
    </w:p>
    <w:p w14:paraId="516CDB80" w14:textId="52BFD054" w:rsidR="008F4C5C" w:rsidRPr="00445C16" w:rsidRDefault="008F4C5C" w:rsidP="008F4C5C">
      <w:pPr>
        <w:jc w:val="center"/>
        <w:rPr>
          <w:b/>
          <w:sz w:val="28"/>
          <w:u w:val="single"/>
        </w:rPr>
      </w:pPr>
      <w:r w:rsidRPr="00445C16">
        <w:rPr>
          <w:b/>
          <w:sz w:val="28"/>
          <w:u w:val="single"/>
        </w:rPr>
        <w:t>Virtual Fridge</w:t>
      </w:r>
    </w:p>
    <w:p w14:paraId="022506C8" w14:textId="77777777" w:rsidR="008F4C5C" w:rsidRDefault="008F4C5C" w:rsidP="008F4C5C">
      <w:pPr>
        <w:jc w:val="center"/>
      </w:pPr>
    </w:p>
    <w:p w14:paraId="6181D9E8" w14:textId="77777777" w:rsidR="008F4C5C" w:rsidRDefault="008F4C5C" w:rsidP="008F4C5C">
      <w:pPr>
        <w:rPr>
          <w:color w:val="000000" w:themeColor="text1"/>
        </w:rPr>
      </w:pPr>
      <w:proofErr w:type="gramStart"/>
      <w:r w:rsidRPr="00E514CC">
        <w:rPr>
          <w:b/>
        </w:rPr>
        <w:t>VirtualFridge</w:t>
      </w:r>
      <w:r>
        <w:t xml:space="preserve">(  </w:t>
      </w:r>
      <w:proofErr w:type="gramEnd"/>
      <w:r w:rsidRPr="00D20FC9">
        <w:rPr>
          <w:color w:val="000000" w:themeColor="text1"/>
        </w:rPr>
        <w:t>fridgeID</w:t>
      </w:r>
      <w:r>
        <w:rPr>
          <w:color w:val="000000" w:themeColor="text1"/>
        </w:rPr>
        <w:t xml:space="preserve">  Fridge_Identification NOT NULL </w:t>
      </w:r>
      <w:r w:rsidRPr="0055118C">
        <w:rPr>
          <w:color w:val="000000" w:themeColor="text1"/>
        </w:rPr>
        <w:t>AUTO_INCREMENT</w:t>
      </w:r>
      <w:r>
        <w:rPr>
          <w:color w:val="000000" w:themeColor="text1"/>
        </w:rPr>
        <w:t>,</w:t>
      </w:r>
    </w:p>
    <w:p w14:paraId="4D917C6A" w14:textId="77777777" w:rsidR="008F4C5C" w:rsidRDefault="008F4C5C" w:rsidP="008F4C5C">
      <w:pPr>
        <w:rPr>
          <w:color w:val="000000" w:themeColor="text1"/>
        </w:rPr>
      </w:pPr>
      <w:r>
        <w:rPr>
          <w:color w:val="000000" w:themeColor="text1"/>
        </w:rPr>
        <w:t xml:space="preserve">                         </w:t>
      </w:r>
      <w:r w:rsidRPr="005D30FF">
        <w:rPr>
          <w:color w:val="000000" w:themeColor="text1"/>
        </w:rPr>
        <w:t xml:space="preserve"> </w:t>
      </w:r>
      <w:r>
        <w:rPr>
          <w:color w:val="000000" w:themeColor="text1"/>
        </w:rPr>
        <w:t xml:space="preserve"> </w:t>
      </w:r>
      <w:r w:rsidRPr="005D30FF">
        <w:rPr>
          <w:color w:val="000000" w:themeColor="text1"/>
        </w:rPr>
        <w:t>foodID</w:t>
      </w:r>
      <w:r>
        <w:rPr>
          <w:color w:val="000000" w:themeColor="text1"/>
        </w:rPr>
        <w:t xml:space="preserve">    </w:t>
      </w:r>
      <w:r>
        <w:rPr>
          <w:color w:val="000000" w:themeColor="text1"/>
        </w:rPr>
        <w:tab/>
      </w:r>
      <w:proofErr w:type="spellStart"/>
      <w:r>
        <w:rPr>
          <w:color w:val="000000" w:themeColor="text1"/>
        </w:rPr>
        <w:t>Food_Identification</w:t>
      </w:r>
      <w:proofErr w:type="spellEnd"/>
      <w:r>
        <w:rPr>
          <w:color w:val="000000" w:themeColor="text1"/>
        </w:rPr>
        <w:t xml:space="preserve">   NOT NULL,</w:t>
      </w:r>
    </w:p>
    <w:p w14:paraId="615EC4E6" w14:textId="77777777" w:rsidR="008F4C5C" w:rsidRDefault="008F4C5C" w:rsidP="008F4C5C">
      <w:pPr>
        <w:rPr>
          <w:color w:val="000000" w:themeColor="text1"/>
        </w:rPr>
      </w:pPr>
      <w:r>
        <w:rPr>
          <w:color w:val="000000" w:themeColor="text1"/>
        </w:rPr>
        <w:t xml:space="preserve"> </w:t>
      </w:r>
      <w:r>
        <w:rPr>
          <w:color w:val="000000" w:themeColor="text1"/>
        </w:rPr>
        <w:tab/>
        <w:t xml:space="preserve">            </w:t>
      </w:r>
      <w:proofErr w:type="gramStart"/>
      <w:r w:rsidRPr="005D30FF">
        <w:rPr>
          <w:color w:val="000000" w:themeColor="text1"/>
        </w:rPr>
        <w:t>quantity</w:t>
      </w:r>
      <w:r>
        <w:rPr>
          <w:color w:val="000000" w:themeColor="text1"/>
        </w:rPr>
        <w:t xml:space="preserve">  Food</w:t>
      </w:r>
      <w:proofErr w:type="gramEnd"/>
      <w:r>
        <w:rPr>
          <w:color w:val="000000" w:themeColor="text1"/>
        </w:rPr>
        <w:t>_Quantity</w:t>
      </w:r>
      <w:r>
        <w:rPr>
          <w:color w:val="000000" w:themeColor="text1"/>
        </w:rPr>
        <w:tab/>
        <w:t xml:space="preserve">         NOT NULL)</w:t>
      </w:r>
    </w:p>
    <w:p w14:paraId="0BB495F5" w14:textId="77777777" w:rsidR="008F4C5C" w:rsidRDefault="008F4C5C" w:rsidP="008F4C5C">
      <w:pPr>
        <w:rPr>
          <w:color w:val="000000" w:themeColor="text1"/>
        </w:rPr>
      </w:pPr>
      <w:r>
        <w:rPr>
          <w:color w:val="000000" w:themeColor="text1"/>
        </w:rPr>
        <w:t xml:space="preserve">  </w:t>
      </w:r>
    </w:p>
    <w:p w14:paraId="29E988C9" w14:textId="77777777" w:rsidR="008F4C5C" w:rsidRDefault="008F4C5C" w:rsidP="008F4C5C">
      <w:pPr>
        <w:rPr>
          <w:color w:val="000000" w:themeColor="text1"/>
        </w:rPr>
      </w:pPr>
      <w:r>
        <w:rPr>
          <w:color w:val="000000" w:themeColor="text1"/>
        </w:rPr>
        <w:t xml:space="preserve"> </w:t>
      </w:r>
      <w:r w:rsidRPr="00267F60">
        <w:rPr>
          <w:b/>
          <w:color w:val="000000" w:themeColor="text1"/>
        </w:rPr>
        <w:t>Primary key</w:t>
      </w:r>
      <w:r>
        <w:rPr>
          <w:b/>
          <w:color w:val="000000" w:themeColor="text1"/>
        </w:rPr>
        <w:t>:</w:t>
      </w:r>
      <w:r>
        <w:rPr>
          <w:color w:val="000000" w:themeColor="text1"/>
        </w:rPr>
        <w:t xml:space="preserve"> fridgeID</w:t>
      </w:r>
    </w:p>
    <w:p w14:paraId="7F314402" w14:textId="77777777" w:rsidR="008F4C5C" w:rsidRPr="000B7695" w:rsidRDefault="008F4C5C" w:rsidP="008F4C5C">
      <w:pPr>
        <w:rPr>
          <w:color w:val="000000" w:themeColor="text1"/>
        </w:rPr>
      </w:pPr>
      <w:r>
        <w:rPr>
          <w:color w:val="000000" w:themeColor="text1"/>
        </w:rPr>
        <w:t xml:space="preserve"> </w:t>
      </w:r>
      <w:r w:rsidRPr="00267F60">
        <w:rPr>
          <w:b/>
          <w:color w:val="000000" w:themeColor="text1"/>
        </w:rPr>
        <w:t>Foreign key</w:t>
      </w:r>
      <w:r>
        <w:rPr>
          <w:color w:val="000000" w:themeColor="text1"/>
        </w:rPr>
        <w:t xml:space="preserve"> foodID References </w:t>
      </w:r>
      <w:r w:rsidRPr="00267F60">
        <w:rPr>
          <w:b/>
          <w:color w:val="000000" w:themeColor="text1"/>
        </w:rPr>
        <w:t>FoodItem</w:t>
      </w:r>
      <w:r>
        <w:rPr>
          <w:color w:val="000000" w:themeColor="text1"/>
        </w:rPr>
        <w:t>(foodID) ON DELETE CASCADE</w:t>
      </w:r>
    </w:p>
    <w:tbl>
      <w:tblPr>
        <w:tblStyle w:val="TableGrid"/>
        <w:tblpPr w:leftFromText="180" w:rightFromText="180" w:vertAnchor="text" w:horzAnchor="page" w:tblpX="1630" w:tblpY="151"/>
        <w:tblW w:w="0" w:type="auto"/>
        <w:tblLook w:val="04A0" w:firstRow="1" w:lastRow="0" w:firstColumn="1" w:lastColumn="0" w:noHBand="0" w:noVBand="1"/>
      </w:tblPr>
      <w:tblGrid>
        <w:gridCol w:w="4505"/>
        <w:gridCol w:w="4505"/>
      </w:tblGrid>
      <w:tr w:rsidR="008F4C5C" w14:paraId="156241B5" w14:textId="77777777" w:rsidTr="004D22A4">
        <w:tc>
          <w:tcPr>
            <w:tcW w:w="4505" w:type="dxa"/>
          </w:tcPr>
          <w:p w14:paraId="200AFB63" w14:textId="77777777" w:rsidR="008F4C5C" w:rsidRDefault="008F4C5C" w:rsidP="004D22A4">
            <w:pPr>
              <w:jc w:val="center"/>
              <w:rPr>
                <w:color w:val="000000" w:themeColor="text1"/>
              </w:rPr>
            </w:pPr>
            <w:r>
              <w:rPr>
                <w:b/>
              </w:rPr>
              <w:t>Domain</w:t>
            </w:r>
          </w:p>
        </w:tc>
        <w:tc>
          <w:tcPr>
            <w:tcW w:w="4505" w:type="dxa"/>
          </w:tcPr>
          <w:p w14:paraId="605AC5C7" w14:textId="77777777" w:rsidR="008F4C5C" w:rsidRDefault="008F4C5C" w:rsidP="004D22A4">
            <w:pPr>
              <w:jc w:val="center"/>
              <w:rPr>
                <w:color w:val="000000" w:themeColor="text1"/>
              </w:rPr>
            </w:pPr>
            <w:r>
              <w:rPr>
                <w:b/>
              </w:rPr>
              <w:t>Data type and length</w:t>
            </w:r>
          </w:p>
        </w:tc>
      </w:tr>
      <w:tr w:rsidR="008F4C5C" w14:paraId="451019C8" w14:textId="77777777" w:rsidTr="004D22A4">
        <w:trPr>
          <w:trHeight w:val="296"/>
        </w:trPr>
        <w:tc>
          <w:tcPr>
            <w:tcW w:w="4505" w:type="dxa"/>
          </w:tcPr>
          <w:p w14:paraId="757F6B22" w14:textId="77777777" w:rsidR="008F4C5C" w:rsidRDefault="008F4C5C" w:rsidP="004D22A4">
            <w:pPr>
              <w:jc w:val="center"/>
              <w:rPr>
                <w:color w:val="000000" w:themeColor="text1"/>
              </w:rPr>
            </w:pPr>
            <w:r>
              <w:rPr>
                <w:color w:val="000000" w:themeColor="text1"/>
              </w:rPr>
              <w:t>Fridge_Identification</w:t>
            </w:r>
          </w:p>
        </w:tc>
        <w:tc>
          <w:tcPr>
            <w:tcW w:w="4505" w:type="dxa"/>
          </w:tcPr>
          <w:p w14:paraId="343DE1E7" w14:textId="77777777" w:rsidR="008F4C5C" w:rsidRDefault="008F4C5C" w:rsidP="004D22A4">
            <w:pPr>
              <w:jc w:val="center"/>
              <w:rPr>
                <w:color w:val="000000" w:themeColor="text1"/>
              </w:rPr>
            </w:pPr>
            <w:r>
              <w:rPr>
                <w:color w:val="000000" w:themeColor="text1"/>
              </w:rPr>
              <w:t>Fixed length integer, length 6</w:t>
            </w:r>
          </w:p>
        </w:tc>
      </w:tr>
      <w:tr w:rsidR="008F4C5C" w14:paraId="494B0A65" w14:textId="77777777" w:rsidTr="004D22A4">
        <w:trPr>
          <w:trHeight w:val="296"/>
        </w:trPr>
        <w:tc>
          <w:tcPr>
            <w:tcW w:w="4505" w:type="dxa"/>
          </w:tcPr>
          <w:p w14:paraId="15B9F6B5" w14:textId="77777777" w:rsidR="008F4C5C" w:rsidRDefault="008F4C5C" w:rsidP="004D22A4">
            <w:pPr>
              <w:jc w:val="center"/>
              <w:rPr>
                <w:color w:val="000000" w:themeColor="text1"/>
              </w:rPr>
            </w:pPr>
            <w:proofErr w:type="spellStart"/>
            <w:r>
              <w:rPr>
                <w:color w:val="000000" w:themeColor="text1"/>
              </w:rPr>
              <w:t>Food_Identification</w:t>
            </w:r>
            <w:proofErr w:type="spellEnd"/>
            <w:r>
              <w:rPr>
                <w:color w:val="000000" w:themeColor="text1"/>
              </w:rPr>
              <w:t xml:space="preserve">   </w:t>
            </w:r>
          </w:p>
        </w:tc>
        <w:tc>
          <w:tcPr>
            <w:tcW w:w="4505" w:type="dxa"/>
          </w:tcPr>
          <w:p w14:paraId="1A3A4A8F" w14:textId="77777777" w:rsidR="008F4C5C" w:rsidRDefault="008F4C5C" w:rsidP="004D22A4">
            <w:pPr>
              <w:jc w:val="center"/>
              <w:rPr>
                <w:color w:val="000000" w:themeColor="text1"/>
              </w:rPr>
            </w:pPr>
            <w:r>
              <w:rPr>
                <w:color w:val="000000" w:themeColor="text1"/>
              </w:rPr>
              <w:t>Fixed length integer, length 7</w:t>
            </w:r>
          </w:p>
        </w:tc>
      </w:tr>
      <w:tr w:rsidR="008F4C5C" w14:paraId="00E19797" w14:textId="77777777" w:rsidTr="004D22A4">
        <w:trPr>
          <w:trHeight w:val="242"/>
        </w:trPr>
        <w:tc>
          <w:tcPr>
            <w:tcW w:w="4505" w:type="dxa"/>
          </w:tcPr>
          <w:p w14:paraId="5EDA923E" w14:textId="77777777" w:rsidR="008F4C5C" w:rsidRDefault="008F4C5C" w:rsidP="004D22A4">
            <w:pPr>
              <w:jc w:val="center"/>
              <w:rPr>
                <w:color w:val="000000" w:themeColor="text1"/>
              </w:rPr>
            </w:pPr>
            <w:r>
              <w:rPr>
                <w:color w:val="000000" w:themeColor="text1"/>
              </w:rPr>
              <w:t>Quantity</w:t>
            </w:r>
          </w:p>
        </w:tc>
        <w:tc>
          <w:tcPr>
            <w:tcW w:w="4505" w:type="dxa"/>
          </w:tcPr>
          <w:p w14:paraId="02292E4B" w14:textId="77777777" w:rsidR="008F4C5C" w:rsidRDefault="008F4C5C" w:rsidP="004D22A4">
            <w:pPr>
              <w:jc w:val="center"/>
              <w:rPr>
                <w:color w:val="000000" w:themeColor="text1"/>
              </w:rPr>
            </w:pPr>
            <w:r>
              <w:rPr>
                <w:color w:val="000000" w:themeColor="text1"/>
              </w:rPr>
              <w:t>Variable length integer, max length 3</w:t>
            </w:r>
          </w:p>
        </w:tc>
      </w:tr>
    </w:tbl>
    <w:p w14:paraId="381C3CAD" w14:textId="77777777" w:rsidR="00D20B2D" w:rsidRDefault="00D20B2D" w:rsidP="00AD38DD">
      <w:pPr>
        <w:rPr>
          <w:b/>
          <w:sz w:val="32"/>
          <w:u w:val="single"/>
        </w:rPr>
      </w:pPr>
    </w:p>
    <w:p w14:paraId="285C00EE" w14:textId="3E9C98CE" w:rsidR="008F4C5C" w:rsidRPr="00445C16" w:rsidRDefault="008F4C5C" w:rsidP="00D54D3C">
      <w:pPr>
        <w:jc w:val="center"/>
        <w:rPr>
          <w:b/>
          <w:sz w:val="28"/>
          <w:u w:val="single"/>
        </w:rPr>
      </w:pPr>
      <w:r w:rsidRPr="00445C16">
        <w:rPr>
          <w:b/>
          <w:sz w:val="28"/>
          <w:u w:val="single"/>
        </w:rPr>
        <w:t>FoodItem</w:t>
      </w:r>
    </w:p>
    <w:p w14:paraId="6C9C6DBF" w14:textId="77777777" w:rsidR="008F4C5C" w:rsidRDefault="008F4C5C" w:rsidP="008F4C5C">
      <w:pPr>
        <w:rPr>
          <w:b/>
        </w:rPr>
      </w:pPr>
    </w:p>
    <w:p w14:paraId="02B1CE62" w14:textId="77777777" w:rsidR="008F4C5C" w:rsidRDefault="008F4C5C" w:rsidP="008F4C5C">
      <w:r w:rsidRPr="007727ED">
        <w:rPr>
          <w:b/>
        </w:rPr>
        <w:t>FoodItem</w:t>
      </w:r>
      <w:r>
        <w:rPr>
          <w:b/>
        </w:rPr>
        <w:t xml:space="preserve"> </w:t>
      </w:r>
      <w:proofErr w:type="gramStart"/>
      <w:r>
        <w:t xml:space="preserve">(  </w:t>
      </w:r>
      <w:r w:rsidRPr="009149D0">
        <w:t>foodID</w:t>
      </w:r>
      <w:proofErr w:type="gramEnd"/>
      <w:r>
        <w:t xml:space="preserve">          </w:t>
      </w:r>
      <w:proofErr w:type="spellStart"/>
      <w:r>
        <w:rPr>
          <w:color w:val="000000" w:themeColor="text1"/>
        </w:rPr>
        <w:t>Food_Identification</w:t>
      </w:r>
      <w:proofErr w:type="spellEnd"/>
      <w:r>
        <w:rPr>
          <w:color w:val="000000" w:themeColor="text1"/>
        </w:rPr>
        <w:t xml:space="preserve">   NOT NULL </w:t>
      </w:r>
      <w:r w:rsidRPr="0055118C">
        <w:rPr>
          <w:color w:val="000000" w:themeColor="text1"/>
        </w:rPr>
        <w:t>AUTO_INCREMENT</w:t>
      </w:r>
      <w:r>
        <w:rPr>
          <w:color w:val="000000" w:themeColor="text1"/>
        </w:rPr>
        <w:t>,</w:t>
      </w:r>
    </w:p>
    <w:p w14:paraId="7A473CE5" w14:textId="77777777" w:rsidR="008F4C5C" w:rsidRDefault="008F4C5C" w:rsidP="008F4C5C">
      <w:pPr>
        <w:ind w:firstLine="720"/>
      </w:pPr>
      <w:r>
        <w:t xml:space="preserve">      </w:t>
      </w:r>
      <w:r>
        <w:rPr>
          <w:b/>
        </w:rPr>
        <w:t xml:space="preserve"> </w:t>
      </w:r>
      <w:r>
        <w:t>name             Food_Name                NOT NULL,</w:t>
      </w:r>
    </w:p>
    <w:p w14:paraId="19F81F59" w14:textId="77777777" w:rsidR="008F4C5C" w:rsidRDefault="008F4C5C" w:rsidP="008F4C5C">
      <w:pPr>
        <w:rPr>
          <w:b/>
        </w:rPr>
      </w:pPr>
      <w:r>
        <w:t xml:space="preserve">                     calories          Food_Calories            NULL,</w:t>
      </w:r>
    </w:p>
    <w:p w14:paraId="5ED75101" w14:textId="77777777" w:rsidR="008F4C5C" w:rsidRDefault="008F4C5C" w:rsidP="008F4C5C">
      <w:pPr>
        <w:ind w:firstLine="720"/>
        <w:rPr>
          <w:b/>
        </w:rPr>
      </w:pPr>
      <w:r>
        <w:rPr>
          <w:b/>
        </w:rPr>
        <w:t xml:space="preserve">       </w:t>
      </w:r>
      <w:r>
        <w:t>image             Food_Image               NULL</w:t>
      </w:r>
    </w:p>
    <w:p w14:paraId="054B6BA2" w14:textId="77777777" w:rsidR="008F4C5C" w:rsidRDefault="008F4C5C" w:rsidP="008F4C5C">
      <w:pPr>
        <w:ind w:left="720"/>
        <w:rPr>
          <w:b/>
        </w:rPr>
      </w:pPr>
      <w:r>
        <w:rPr>
          <w:b/>
        </w:rPr>
        <w:t xml:space="preserve">      </w:t>
      </w:r>
      <w:r>
        <w:t>isVegan           Food_Vegan              NOT NULL,</w:t>
      </w:r>
    </w:p>
    <w:p w14:paraId="396CD847" w14:textId="77777777" w:rsidR="008F4C5C" w:rsidRPr="00B70230" w:rsidRDefault="008F4C5C" w:rsidP="008F4C5C">
      <w:pPr>
        <w:ind w:left="720"/>
      </w:pPr>
      <w:r>
        <w:rPr>
          <w:b/>
        </w:rPr>
        <w:t xml:space="preserve">      </w:t>
      </w:r>
      <w:r>
        <w:t>isVegetarian   Food_Vegetarian     NOT NULL,</w:t>
      </w:r>
    </w:p>
    <w:p w14:paraId="0A90695C" w14:textId="189EE703" w:rsidR="008F4C5C" w:rsidRDefault="008F4C5C" w:rsidP="00D54D3C">
      <w:pPr>
        <w:ind w:left="720"/>
      </w:pPr>
      <w:r>
        <w:rPr>
          <w:b/>
        </w:rPr>
        <w:t xml:space="preserve">      </w:t>
      </w:r>
      <w:proofErr w:type="gramStart"/>
      <w:r>
        <w:t>isPescatarian  Food</w:t>
      </w:r>
      <w:proofErr w:type="gramEnd"/>
      <w:r>
        <w:t>_Pescatarian    NOT NULL)</w:t>
      </w:r>
    </w:p>
    <w:p w14:paraId="23111F34" w14:textId="77777777" w:rsidR="00D54D3C" w:rsidRDefault="00D54D3C" w:rsidP="00D54D3C">
      <w:pPr>
        <w:ind w:left="720"/>
      </w:pPr>
    </w:p>
    <w:p w14:paraId="6126B766" w14:textId="77777777" w:rsidR="008F4C5C" w:rsidRDefault="008F4C5C" w:rsidP="008F4C5C">
      <w:pPr>
        <w:rPr>
          <w:color w:val="000000" w:themeColor="text1"/>
        </w:rPr>
      </w:pPr>
      <w:r>
        <w:rPr>
          <w:b/>
        </w:rPr>
        <w:t xml:space="preserve">Primary Key: </w:t>
      </w:r>
      <w:r>
        <w:rPr>
          <w:color w:val="000000" w:themeColor="text1"/>
        </w:rPr>
        <w:t>food</w:t>
      </w:r>
      <w:r w:rsidRPr="005D30FF">
        <w:rPr>
          <w:color w:val="000000" w:themeColor="text1"/>
        </w:rPr>
        <w:t>ID</w:t>
      </w:r>
    </w:p>
    <w:p w14:paraId="2556C11D" w14:textId="77777777" w:rsidR="008F4C5C" w:rsidRDefault="008F4C5C" w:rsidP="008F4C5C">
      <w:pPr>
        <w:rPr>
          <w:color w:val="000000" w:themeColor="text1"/>
        </w:rPr>
      </w:pPr>
    </w:p>
    <w:tbl>
      <w:tblPr>
        <w:tblStyle w:val="TableGrid"/>
        <w:tblW w:w="0" w:type="auto"/>
        <w:tblLook w:val="04A0" w:firstRow="1" w:lastRow="0" w:firstColumn="1" w:lastColumn="0" w:noHBand="0" w:noVBand="1"/>
      </w:tblPr>
      <w:tblGrid>
        <w:gridCol w:w="4505"/>
        <w:gridCol w:w="4505"/>
      </w:tblGrid>
      <w:tr w:rsidR="008F4C5C" w14:paraId="2A137860" w14:textId="77777777" w:rsidTr="004D22A4">
        <w:tc>
          <w:tcPr>
            <w:tcW w:w="4505" w:type="dxa"/>
          </w:tcPr>
          <w:p w14:paraId="0C3B2F15" w14:textId="77777777" w:rsidR="008F4C5C" w:rsidRDefault="008F4C5C" w:rsidP="004D22A4">
            <w:pPr>
              <w:jc w:val="center"/>
              <w:rPr>
                <w:color w:val="000000" w:themeColor="text1"/>
              </w:rPr>
            </w:pPr>
            <w:r>
              <w:rPr>
                <w:b/>
              </w:rPr>
              <w:t>Domain</w:t>
            </w:r>
          </w:p>
        </w:tc>
        <w:tc>
          <w:tcPr>
            <w:tcW w:w="4505" w:type="dxa"/>
          </w:tcPr>
          <w:p w14:paraId="5589FF49" w14:textId="77777777" w:rsidR="008F4C5C" w:rsidRDefault="008F4C5C" w:rsidP="004D22A4">
            <w:pPr>
              <w:jc w:val="center"/>
              <w:rPr>
                <w:color w:val="000000" w:themeColor="text1"/>
              </w:rPr>
            </w:pPr>
            <w:r>
              <w:rPr>
                <w:b/>
              </w:rPr>
              <w:t>Data type and length</w:t>
            </w:r>
          </w:p>
        </w:tc>
      </w:tr>
      <w:tr w:rsidR="008F4C5C" w14:paraId="2DA44C35" w14:textId="77777777" w:rsidTr="004D22A4">
        <w:trPr>
          <w:trHeight w:val="296"/>
        </w:trPr>
        <w:tc>
          <w:tcPr>
            <w:tcW w:w="4505" w:type="dxa"/>
          </w:tcPr>
          <w:p w14:paraId="47FDC115" w14:textId="77777777" w:rsidR="008F4C5C" w:rsidRDefault="008F4C5C" w:rsidP="004D22A4">
            <w:pPr>
              <w:jc w:val="center"/>
              <w:rPr>
                <w:color w:val="000000" w:themeColor="text1"/>
              </w:rPr>
            </w:pPr>
            <w:proofErr w:type="spellStart"/>
            <w:r>
              <w:rPr>
                <w:color w:val="000000" w:themeColor="text1"/>
              </w:rPr>
              <w:t>Food_Identification</w:t>
            </w:r>
            <w:proofErr w:type="spellEnd"/>
            <w:r>
              <w:rPr>
                <w:color w:val="000000" w:themeColor="text1"/>
              </w:rPr>
              <w:t xml:space="preserve">   </w:t>
            </w:r>
          </w:p>
        </w:tc>
        <w:tc>
          <w:tcPr>
            <w:tcW w:w="4505" w:type="dxa"/>
          </w:tcPr>
          <w:p w14:paraId="6CE52409" w14:textId="77777777" w:rsidR="008F4C5C" w:rsidRDefault="008F4C5C" w:rsidP="004D22A4">
            <w:pPr>
              <w:jc w:val="center"/>
              <w:rPr>
                <w:color w:val="000000" w:themeColor="text1"/>
              </w:rPr>
            </w:pPr>
            <w:r>
              <w:rPr>
                <w:color w:val="000000" w:themeColor="text1"/>
              </w:rPr>
              <w:t>Fixed length integer, length 7</w:t>
            </w:r>
          </w:p>
        </w:tc>
      </w:tr>
      <w:tr w:rsidR="008F4C5C" w14:paraId="4C9036D3" w14:textId="77777777" w:rsidTr="004D22A4">
        <w:trPr>
          <w:trHeight w:val="296"/>
        </w:trPr>
        <w:tc>
          <w:tcPr>
            <w:tcW w:w="4505" w:type="dxa"/>
          </w:tcPr>
          <w:p w14:paraId="130C4621" w14:textId="77777777" w:rsidR="008F4C5C" w:rsidRDefault="008F4C5C" w:rsidP="004D22A4">
            <w:pPr>
              <w:jc w:val="center"/>
              <w:rPr>
                <w:color w:val="000000" w:themeColor="text1"/>
              </w:rPr>
            </w:pPr>
            <w:r>
              <w:t xml:space="preserve">Food_Name                </w:t>
            </w:r>
          </w:p>
        </w:tc>
        <w:tc>
          <w:tcPr>
            <w:tcW w:w="4505" w:type="dxa"/>
          </w:tcPr>
          <w:p w14:paraId="58EB0E4B" w14:textId="77777777" w:rsidR="008F4C5C" w:rsidRDefault="008F4C5C" w:rsidP="004D22A4">
            <w:pPr>
              <w:jc w:val="center"/>
              <w:rPr>
                <w:color w:val="000000" w:themeColor="text1"/>
              </w:rPr>
            </w:pPr>
            <w:r>
              <w:rPr>
                <w:color w:val="000000" w:themeColor="text1"/>
              </w:rPr>
              <w:t>Variable length character, max length 50</w:t>
            </w:r>
          </w:p>
        </w:tc>
      </w:tr>
      <w:tr w:rsidR="008F4C5C" w14:paraId="561A0763" w14:textId="77777777" w:rsidTr="004D22A4">
        <w:trPr>
          <w:trHeight w:val="242"/>
        </w:trPr>
        <w:tc>
          <w:tcPr>
            <w:tcW w:w="4505" w:type="dxa"/>
          </w:tcPr>
          <w:p w14:paraId="539425DA" w14:textId="77777777" w:rsidR="008F4C5C" w:rsidRDefault="008F4C5C" w:rsidP="004D22A4">
            <w:pPr>
              <w:jc w:val="center"/>
              <w:rPr>
                <w:color w:val="000000" w:themeColor="text1"/>
              </w:rPr>
            </w:pPr>
            <w:r>
              <w:t xml:space="preserve">Food_Calories            </w:t>
            </w:r>
          </w:p>
        </w:tc>
        <w:tc>
          <w:tcPr>
            <w:tcW w:w="4505" w:type="dxa"/>
          </w:tcPr>
          <w:p w14:paraId="757CF6EE" w14:textId="77777777" w:rsidR="008F4C5C" w:rsidRDefault="008F4C5C" w:rsidP="004D22A4">
            <w:pPr>
              <w:jc w:val="center"/>
              <w:rPr>
                <w:color w:val="000000" w:themeColor="text1"/>
              </w:rPr>
            </w:pPr>
            <w:r>
              <w:rPr>
                <w:color w:val="000000" w:themeColor="text1"/>
              </w:rPr>
              <w:t>Variable length integer, max length 5</w:t>
            </w:r>
          </w:p>
        </w:tc>
      </w:tr>
      <w:tr w:rsidR="008F4C5C" w14:paraId="1C0DB742" w14:textId="77777777" w:rsidTr="004D22A4">
        <w:trPr>
          <w:trHeight w:val="296"/>
        </w:trPr>
        <w:tc>
          <w:tcPr>
            <w:tcW w:w="4505" w:type="dxa"/>
          </w:tcPr>
          <w:p w14:paraId="3F9A55C7" w14:textId="77777777" w:rsidR="008F4C5C" w:rsidRDefault="008F4C5C" w:rsidP="004D22A4">
            <w:pPr>
              <w:jc w:val="center"/>
            </w:pPr>
            <w:r>
              <w:t xml:space="preserve">Recipe_Image                </w:t>
            </w:r>
          </w:p>
        </w:tc>
        <w:tc>
          <w:tcPr>
            <w:tcW w:w="4505" w:type="dxa"/>
          </w:tcPr>
          <w:p w14:paraId="1ED993F4" w14:textId="77777777" w:rsidR="008F4C5C" w:rsidRDefault="008F4C5C" w:rsidP="004D22A4">
            <w:pPr>
              <w:jc w:val="center"/>
              <w:rPr>
                <w:color w:val="000000" w:themeColor="text1"/>
              </w:rPr>
            </w:pPr>
            <w:r>
              <w:t>Variable length BLOB, max length</w:t>
            </w:r>
          </w:p>
        </w:tc>
      </w:tr>
      <w:tr w:rsidR="008F4C5C" w14:paraId="1825C409" w14:textId="77777777" w:rsidTr="004D22A4">
        <w:trPr>
          <w:trHeight w:val="242"/>
        </w:trPr>
        <w:tc>
          <w:tcPr>
            <w:tcW w:w="4505" w:type="dxa"/>
          </w:tcPr>
          <w:p w14:paraId="553C1A9E" w14:textId="77777777" w:rsidR="008F4C5C" w:rsidRDefault="008F4C5C" w:rsidP="004D22A4">
            <w:pPr>
              <w:jc w:val="center"/>
            </w:pPr>
            <w:r>
              <w:t xml:space="preserve">Food_Vegan              </w:t>
            </w:r>
          </w:p>
        </w:tc>
        <w:tc>
          <w:tcPr>
            <w:tcW w:w="4505" w:type="dxa"/>
          </w:tcPr>
          <w:p w14:paraId="7DD60FB6" w14:textId="77777777" w:rsidR="008F4C5C" w:rsidRDefault="008F4C5C" w:rsidP="004D22A4">
            <w:pPr>
              <w:jc w:val="center"/>
              <w:rPr>
                <w:color w:val="000000" w:themeColor="text1"/>
              </w:rPr>
            </w:pPr>
            <w:r>
              <w:rPr>
                <w:color w:val="000000" w:themeColor="text1"/>
              </w:rPr>
              <w:t>Boolean</w:t>
            </w:r>
          </w:p>
        </w:tc>
      </w:tr>
      <w:tr w:rsidR="008F4C5C" w14:paraId="12758B22" w14:textId="77777777" w:rsidTr="004D22A4">
        <w:trPr>
          <w:trHeight w:val="305"/>
        </w:trPr>
        <w:tc>
          <w:tcPr>
            <w:tcW w:w="4505" w:type="dxa"/>
          </w:tcPr>
          <w:p w14:paraId="7BDE5E1D" w14:textId="77777777" w:rsidR="008F4C5C" w:rsidRDefault="008F4C5C" w:rsidP="004D22A4">
            <w:pPr>
              <w:jc w:val="center"/>
            </w:pPr>
            <w:r>
              <w:t>Food_Vegetarian</w:t>
            </w:r>
          </w:p>
        </w:tc>
        <w:tc>
          <w:tcPr>
            <w:tcW w:w="4505" w:type="dxa"/>
          </w:tcPr>
          <w:p w14:paraId="1CCD7E5E" w14:textId="77777777" w:rsidR="008F4C5C" w:rsidRDefault="008F4C5C" w:rsidP="004D22A4">
            <w:pPr>
              <w:jc w:val="center"/>
              <w:rPr>
                <w:color w:val="000000" w:themeColor="text1"/>
              </w:rPr>
            </w:pPr>
            <w:r>
              <w:rPr>
                <w:color w:val="000000" w:themeColor="text1"/>
              </w:rPr>
              <w:t>Boolean</w:t>
            </w:r>
          </w:p>
        </w:tc>
      </w:tr>
      <w:tr w:rsidR="008F4C5C" w14:paraId="25AB3D90" w14:textId="77777777" w:rsidTr="004D22A4">
        <w:trPr>
          <w:trHeight w:val="242"/>
        </w:trPr>
        <w:tc>
          <w:tcPr>
            <w:tcW w:w="4505" w:type="dxa"/>
          </w:tcPr>
          <w:p w14:paraId="4267468E" w14:textId="77777777" w:rsidR="008F4C5C" w:rsidRDefault="008F4C5C" w:rsidP="004D22A4">
            <w:pPr>
              <w:jc w:val="center"/>
            </w:pPr>
            <w:r>
              <w:t xml:space="preserve">Food_Pescatarian    </w:t>
            </w:r>
          </w:p>
        </w:tc>
        <w:tc>
          <w:tcPr>
            <w:tcW w:w="4505" w:type="dxa"/>
          </w:tcPr>
          <w:p w14:paraId="0F0AA010" w14:textId="77777777" w:rsidR="008F4C5C" w:rsidRDefault="008F4C5C" w:rsidP="004D22A4">
            <w:pPr>
              <w:jc w:val="center"/>
              <w:rPr>
                <w:color w:val="000000" w:themeColor="text1"/>
              </w:rPr>
            </w:pPr>
            <w:r>
              <w:rPr>
                <w:color w:val="000000" w:themeColor="text1"/>
              </w:rPr>
              <w:t>Boolean</w:t>
            </w:r>
          </w:p>
        </w:tc>
      </w:tr>
    </w:tbl>
    <w:p w14:paraId="5B89A24A" w14:textId="77777777" w:rsidR="00C963A4" w:rsidRDefault="00C963A4" w:rsidP="008F4C5C">
      <w:pPr>
        <w:jc w:val="center"/>
        <w:rPr>
          <w:b/>
          <w:sz w:val="32"/>
          <w:u w:val="single"/>
        </w:rPr>
      </w:pPr>
    </w:p>
    <w:p w14:paraId="1E54C354" w14:textId="170FB2B0" w:rsidR="008F4C5C" w:rsidRPr="00445C16" w:rsidRDefault="008F4C5C" w:rsidP="008F4C5C">
      <w:pPr>
        <w:jc w:val="center"/>
        <w:rPr>
          <w:b/>
          <w:sz w:val="28"/>
          <w:u w:val="single"/>
        </w:rPr>
      </w:pPr>
      <w:r w:rsidRPr="00445C16">
        <w:rPr>
          <w:b/>
          <w:sz w:val="28"/>
          <w:u w:val="single"/>
        </w:rPr>
        <w:t>User</w:t>
      </w:r>
    </w:p>
    <w:p w14:paraId="7D0A56A0" w14:textId="77777777" w:rsidR="008F4C5C" w:rsidRDefault="008F4C5C" w:rsidP="008F4C5C">
      <w:pPr>
        <w:jc w:val="center"/>
        <w:rPr>
          <w:b/>
          <w:sz w:val="32"/>
          <w:u w:val="single"/>
        </w:rPr>
      </w:pPr>
    </w:p>
    <w:p w14:paraId="69F59D28" w14:textId="77777777" w:rsidR="008F4C5C" w:rsidRDefault="008F4C5C" w:rsidP="008F4C5C">
      <w:r w:rsidRPr="006670A3">
        <w:rPr>
          <w:b/>
        </w:rPr>
        <w:t>User</w:t>
      </w:r>
      <w:r>
        <w:rPr>
          <w:b/>
        </w:rPr>
        <w:t xml:space="preserve"> </w:t>
      </w:r>
      <w:proofErr w:type="gramStart"/>
      <w:r>
        <w:t xml:space="preserve">( </w:t>
      </w:r>
      <w:r w:rsidRPr="00CC205E">
        <w:t>userID</w:t>
      </w:r>
      <w:proofErr w:type="gramEnd"/>
      <w:r>
        <w:t xml:space="preserve">                                   User_Identification         </w:t>
      </w:r>
      <w:r>
        <w:rPr>
          <w:color w:val="000000" w:themeColor="text1"/>
        </w:rPr>
        <w:t xml:space="preserve">NOT NULL </w:t>
      </w:r>
      <w:r w:rsidRPr="0055118C">
        <w:rPr>
          <w:color w:val="000000" w:themeColor="text1"/>
        </w:rPr>
        <w:t>AUTO_INCREMENT</w:t>
      </w:r>
      <w:r>
        <w:t xml:space="preserve">, </w:t>
      </w:r>
    </w:p>
    <w:p w14:paraId="0E9AF109" w14:textId="77777777" w:rsidR="008F4C5C" w:rsidRDefault="008F4C5C" w:rsidP="008F4C5C">
      <w:pPr>
        <w:rPr>
          <w:color w:val="000000" w:themeColor="text1"/>
        </w:rPr>
      </w:pPr>
      <w:r>
        <w:t xml:space="preserve">            </w:t>
      </w:r>
      <w:r w:rsidRPr="00902C8E">
        <w:rPr>
          <w:color w:val="000000" w:themeColor="text1"/>
        </w:rPr>
        <w:t>fridgeID</w:t>
      </w:r>
      <w:r>
        <w:rPr>
          <w:color w:val="000000" w:themeColor="text1"/>
        </w:rPr>
        <w:tab/>
        <w:t xml:space="preserve">                             Fridge_Identification      NOT NULL,</w:t>
      </w:r>
    </w:p>
    <w:p w14:paraId="691D9027" w14:textId="77777777" w:rsidR="008F4C5C" w:rsidRPr="007E11A9" w:rsidRDefault="008F4C5C" w:rsidP="008F4C5C">
      <w:pPr>
        <w:rPr>
          <w:color w:val="000000" w:themeColor="text1"/>
        </w:rPr>
      </w:pPr>
      <w:r>
        <w:rPr>
          <w:color w:val="000000" w:themeColor="text1"/>
        </w:rPr>
        <w:t xml:space="preserve">            </w:t>
      </w:r>
      <w:r>
        <w:t xml:space="preserve">username                            </w:t>
      </w:r>
      <w:proofErr w:type="spellStart"/>
      <w:r>
        <w:t>Username</w:t>
      </w:r>
      <w:proofErr w:type="spellEnd"/>
      <w:r>
        <w:t xml:space="preserve">                        </w:t>
      </w:r>
      <w:r>
        <w:rPr>
          <w:color w:val="000000" w:themeColor="text1"/>
        </w:rPr>
        <w:t>NOT NULL,</w:t>
      </w:r>
    </w:p>
    <w:p w14:paraId="2E30169D" w14:textId="77777777" w:rsidR="008F4C5C" w:rsidRPr="008B6261" w:rsidRDefault="008F4C5C" w:rsidP="008F4C5C">
      <w:r>
        <w:t xml:space="preserve">            fName                                  First_Name                      </w:t>
      </w:r>
      <w:r>
        <w:rPr>
          <w:color w:val="000000" w:themeColor="text1"/>
        </w:rPr>
        <w:t>NOT NULL,</w:t>
      </w:r>
    </w:p>
    <w:p w14:paraId="05E054D6" w14:textId="77777777" w:rsidR="008F4C5C" w:rsidRDefault="008F4C5C" w:rsidP="008F4C5C">
      <w:pPr>
        <w:rPr>
          <w:b/>
        </w:rPr>
      </w:pPr>
      <w:r>
        <w:t xml:space="preserve">            lName</w:t>
      </w:r>
      <w:r>
        <w:tab/>
        <w:t xml:space="preserve">                             Last_Name                       </w:t>
      </w:r>
      <w:r>
        <w:rPr>
          <w:color w:val="000000" w:themeColor="text1"/>
        </w:rPr>
        <w:t>NOT NULL,</w:t>
      </w:r>
    </w:p>
    <w:p w14:paraId="0A235A61" w14:textId="77777777" w:rsidR="008F4C5C" w:rsidRDefault="008F4C5C" w:rsidP="008F4C5C">
      <w:pPr>
        <w:rPr>
          <w:color w:val="000000" w:themeColor="text1"/>
        </w:rPr>
      </w:pPr>
      <w:r>
        <w:rPr>
          <w:b/>
        </w:rPr>
        <w:t xml:space="preserve">            </w:t>
      </w:r>
      <w:r>
        <w:t xml:space="preserve">email                                    Email_Address                 </w:t>
      </w:r>
      <w:r>
        <w:rPr>
          <w:color w:val="000000" w:themeColor="text1"/>
        </w:rPr>
        <w:t>NOT NULL,</w:t>
      </w:r>
    </w:p>
    <w:p w14:paraId="094EFD67" w14:textId="77777777" w:rsidR="008F4C5C" w:rsidRPr="00FC4BBB" w:rsidRDefault="008F4C5C" w:rsidP="008F4C5C">
      <w:r>
        <w:rPr>
          <w:color w:val="000000" w:themeColor="text1"/>
        </w:rPr>
        <w:t xml:space="preserve">            isPro                                     User_Pro_User                NOT NULL</w:t>
      </w:r>
    </w:p>
    <w:p w14:paraId="365C1ACE" w14:textId="77777777" w:rsidR="008F4C5C" w:rsidRDefault="008F4C5C" w:rsidP="008F4C5C">
      <w:pPr>
        <w:rPr>
          <w:b/>
        </w:rPr>
      </w:pPr>
      <w:r>
        <w:rPr>
          <w:b/>
        </w:rPr>
        <w:t xml:space="preserve">            </w:t>
      </w:r>
      <w:r>
        <w:t xml:space="preserve">isVegan                                User_Vegan                     </w:t>
      </w:r>
      <w:r>
        <w:rPr>
          <w:color w:val="000000" w:themeColor="text1"/>
        </w:rPr>
        <w:t>NOT NULL,</w:t>
      </w:r>
    </w:p>
    <w:p w14:paraId="067D2822" w14:textId="77777777" w:rsidR="008F4C5C" w:rsidRDefault="008F4C5C" w:rsidP="008F4C5C">
      <w:pPr>
        <w:rPr>
          <w:b/>
        </w:rPr>
      </w:pPr>
      <w:r>
        <w:rPr>
          <w:b/>
        </w:rPr>
        <w:t xml:space="preserve">            </w:t>
      </w:r>
      <w:r>
        <w:t xml:space="preserve">isVegetarian                       User_Vegetarian             </w:t>
      </w:r>
      <w:r>
        <w:rPr>
          <w:color w:val="000000" w:themeColor="text1"/>
        </w:rPr>
        <w:t>NOT NULL,</w:t>
      </w:r>
    </w:p>
    <w:p w14:paraId="0A7944EC" w14:textId="77777777" w:rsidR="008F4C5C" w:rsidRDefault="008F4C5C" w:rsidP="008F4C5C">
      <w:pPr>
        <w:rPr>
          <w:color w:val="000000" w:themeColor="text1"/>
        </w:rPr>
      </w:pPr>
      <w:r>
        <w:rPr>
          <w:b/>
        </w:rPr>
        <w:t xml:space="preserve">            </w:t>
      </w:r>
      <w:r>
        <w:t xml:space="preserve">isPescatarian                      User_Pescatarian           </w:t>
      </w:r>
      <w:r>
        <w:rPr>
          <w:color w:val="000000" w:themeColor="text1"/>
        </w:rPr>
        <w:t>NOT NULL,</w:t>
      </w:r>
    </w:p>
    <w:p w14:paraId="6955B76C" w14:textId="77777777" w:rsidR="008F4C5C" w:rsidRDefault="008F4C5C" w:rsidP="008F4C5C">
      <w:pPr>
        <w:rPr>
          <w:color w:val="000000" w:themeColor="text1"/>
        </w:rPr>
      </w:pPr>
      <w:r>
        <w:rPr>
          <w:color w:val="000000" w:themeColor="text1"/>
        </w:rPr>
        <w:t xml:space="preserve">            followersCount                  </w:t>
      </w:r>
      <w:proofErr w:type="spellStart"/>
      <w:r>
        <w:rPr>
          <w:color w:val="000000" w:themeColor="text1"/>
        </w:rPr>
        <w:t>Followers_Count</w:t>
      </w:r>
      <w:proofErr w:type="spellEnd"/>
      <w:r>
        <w:rPr>
          <w:color w:val="000000" w:themeColor="text1"/>
        </w:rPr>
        <w:t xml:space="preserve">            NOT NULL,</w:t>
      </w:r>
    </w:p>
    <w:p w14:paraId="186A9216" w14:textId="77777777" w:rsidR="008F4C5C" w:rsidRDefault="008F4C5C" w:rsidP="008F4C5C">
      <w:r>
        <w:rPr>
          <w:color w:val="000000" w:themeColor="text1"/>
        </w:rPr>
        <w:t xml:space="preserve">            </w:t>
      </w:r>
      <w:r>
        <w:t>publishedRecipesCount</w:t>
      </w:r>
      <w:r>
        <w:rPr>
          <w:color w:val="000000" w:themeColor="text1"/>
        </w:rPr>
        <w:t xml:space="preserve">    </w:t>
      </w:r>
      <w:proofErr w:type="spellStart"/>
      <w:r>
        <w:rPr>
          <w:color w:val="000000" w:themeColor="text1"/>
        </w:rPr>
        <w:t>Recipes_Count</w:t>
      </w:r>
      <w:proofErr w:type="spellEnd"/>
      <w:r>
        <w:rPr>
          <w:color w:val="000000" w:themeColor="text1"/>
        </w:rPr>
        <w:t xml:space="preserve">               NULL</w:t>
      </w:r>
      <w:r>
        <w:t>)</w:t>
      </w:r>
    </w:p>
    <w:p w14:paraId="4B732664" w14:textId="77777777" w:rsidR="008F4C5C" w:rsidRPr="008F2F8C" w:rsidRDefault="008F4C5C" w:rsidP="008F4C5C">
      <w:pPr>
        <w:rPr>
          <w:b/>
        </w:rPr>
      </w:pPr>
    </w:p>
    <w:p w14:paraId="1B94A059" w14:textId="77777777" w:rsidR="008F4C5C" w:rsidRDefault="008F4C5C" w:rsidP="008F4C5C">
      <w:pPr>
        <w:rPr>
          <w:color w:val="000000" w:themeColor="text1"/>
        </w:rPr>
      </w:pPr>
      <w:r>
        <w:rPr>
          <w:b/>
        </w:rPr>
        <w:t xml:space="preserve">Primary Key: </w:t>
      </w:r>
      <w:r w:rsidRPr="00CC205E">
        <w:t>userID</w:t>
      </w:r>
    </w:p>
    <w:p w14:paraId="2FD83DE4" w14:textId="77777777" w:rsidR="008F4C5C" w:rsidRDefault="008F4C5C" w:rsidP="008F4C5C">
      <w:pPr>
        <w:rPr>
          <w:color w:val="000000" w:themeColor="text1"/>
        </w:rPr>
      </w:pPr>
      <w:r w:rsidRPr="00A05D05">
        <w:rPr>
          <w:b/>
          <w:color w:val="000000" w:themeColor="text1"/>
        </w:rPr>
        <w:t>Foreign Key:</w:t>
      </w:r>
      <w:r>
        <w:rPr>
          <w:b/>
          <w:color w:val="000000" w:themeColor="text1"/>
        </w:rPr>
        <w:t xml:space="preserve"> </w:t>
      </w:r>
      <w:r w:rsidRPr="00902C8E">
        <w:rPr>
          <w:color w:val="000000" w:themeColor="text1"/>
        </w:rPr>
        <w:t>fridgeID</w:t>
      </w:r>
      <w:r w:rsidRPr="00A05D05">
        <w:rPr>
          <w:b/>
          <w:color w:val="000000" w:themeColor="text1"/>
        </w:rPr>
        <w:t xml:space="preserve"> references</w:t>
      </w:r>
      <w:r>
        <w:rPr>
          <w:b/>
          <w:color w:val="000000" w:themeColor="text1"/>
        </w:rPr>
        <w:t xml:space="preserve"> </w:t>
      </w:r>
      <w:r w:rsidRPr="00E3579C">
        <w:t>VirtualFridge</w:t>
      </w:r>
      <w:r>
        <w:rPr>
          <w:b/>
        </w:rPr>
        <w:t xml:space="preserve"> </w:t>
      </w:r>
      <w:r>
        <w:t>(</w:t>
      </w:r>
      <w:r w:rsidRPr="005D30FF">
        <w:rPr>
          <w:color w:val="000000" w:themeColor="text1"/>
        </w:rPr>
        <w:t>fridgeID</w:t>
      </w:r>
      <w:r>
        <w:rPr>
          <w:color w:val="000000" w:themeColor="text1"/>
        </w:rPr>
        <w:t>) ON DELETE CASCADE</w:t>
      </w:r>
    </w:p>
    <w:p w14:paraId="09D28D48" w14:textId="77777777" w:rsidR="008F4C5C" w:rsidRDefault="008F4C5C" w:rsidP="008F4C5C">
      <w:pPr>
        <w:rPr>
          <w:color w:val="000000" w:themeColor="text1"/>
        </w:rPr>
      </w:pPr>
    </w:p>
    <w:tbl>
      <w:tblPr>
        <w:tblStyle w:val="TableGrid"/>
        <w:tblW w:w="0" w:type="auto"/>
        <w:tblLook w:val="04A0" w:firstRow="1" w:lastRow="0" w:firstColumn="1" w:lastColumn="0" w:noHBand="0" w:noVBand="1"/>
      </w:tblPr>
      <w:tblGrid>
        <w:gridCol w:w="4505"/>
        <w:gridCol w:w="4505"/>
      </w:tblGrid>
      <w:tr w:rsidR="008F4C5C" w14:paraId="00061B77" w14:textId="77777777" w:rsidTr="004D22A4">
        <w:tc>
          <w:tcPr>
            <w:tcW w:w="4505" w:type="dxa"/>
          </w:tcPr>
          <w:p w14:paraId="1DB71F70" w14:textId="77777777" w:rsidR="008F4C5C" w:rsidRDefault="008F4C5C" w:rsidP="004D22A4">
            <w:pPr>
              <w:jc w:val="center"/>
              <w:rPr>
                <w:color w:val="000000" w:themeColor="text1"/>
              </w:rPr>
            </w:pPr>
            <w:r>
              <w:rPr>
                <w:b/>
              </w:rPr>
              <w:t>Domain</w:t>
            </w:r>
          </w:p>
        </w:tc>
        <w:tc>
          <w:tcPr>
            <w:tcW w:w="4505" w:type="dxa"/>
          </w:tcPr>
          <w:p w14:paraId="153DD44C" w14:textId="77777777" w:rsidR="008F4C5C" w:rsidRDefault="008F4C5C" w:rsidP="004D22A4">
            <w:pPr>
              <w:jc w:val="center"/>
              <w:rPr>
                <w:color w:val="000000" w:themeColor="text1"/>
              </w:rPr>
            </w:pPr>
            <w:r>
              <w:rPr>
                <w:b/>
              </w:rPr>
              <w:t>Data type and length</w:t>
            </w:r>
          </w:p>
        </w:tc>
      </w:tr>
      <w:tr w:rsidR="008F4C5C" w14:paraId="071491B4" w14:textId="77777777" w:rsidTr="004D22A4">
        <w:trPr>
          <w:trHeight w:val="296"/>
        </w:trPr>
        <w:tc>
          <w:tcPr>
            <w:tcW w:w="4505" w:type="dxa"/>
          </w:tcPr>
          <w:p w14:paraId="05584C05" w14:textId="77777777" w:rsidR="008F4C5C" w:rsidRDefault="008F4C5C" w:rsidP="004D22A4">
            <w:pPr>
              <w:jc w:val="center"/>
              <w:rPr>
                <w:color w:val="000000" w:themeColor="text1"/>
              </w:rPr>
            </w:pPr>
            <w:r>
              <w:rPr>
                <w:color w:val="000000" w:themeColor="text1"/>
              </w:rPr>
              <w:t>User_Identification</w:t>
            </w:r>
          </w:p>
        </w:tc>
        <w:tc>
          <w:tcPr>
            <w:tcW w:w="4505" w:type="dxa"/>
          </w:tcPr>
          <w:p w14:paraId="2769209B" w14:textId="77777777" w:rsidR="008F4C5C" w:rsidRDefault="008F4C5C" w:rsidP="004D22A4">
            <w:pPr>
              <w:jc w:val="center"/>
              <w:rPr>
                <w:color w:val="000000" w:themeColor="text1"/>
              </w:rPr>
            </w:pPr>
            <w:r>
              <w:rPr>
                <w:color w:val="000000" w:themeColor="text1"/>
              </w:rPr>
              <w:t>Fixed length integer, length 6</w:t>
            </w:r>
          </w:p>
        </w:tc>
      </w:tr>
      <w:tr w:rsidR="008F4C5C" w14:paraId="01C5CCA7" w14:textId="77777777" w:rsidTr="004D22A4">
        <w:trPr>
          <w:trHeight w:val="296"/>
        </w:trPr>
        <w:tc>
          <w:tcPr>
            <w:tcW w:w="4505" w:type="dxa"/>
          </w:tcPr>
          <w:p w14:paraId="3B265AEA" w14:textId="77777777" w:rsidR="008F4C5C" w:rsidRDefault="008F4C5C" w:rsidP="004D22A4">
            <w:pPr>
              <w:jc w:val="center"/>
              <w:rPr>
                <w:color w:val="000000" w:themeColor="text1"/>
              </w:rPr>
            </w:pPr>
            <w:r>
              <w:rPr>
                <w:color w:val="000000" w:themeColor="text1"/>
              </w:rPr>
              <w:t>Fridge_Identification</w:t>
            </w:r>
          </w:p>
        </w:tc>
        <w:tc>
          <w:tcPr>
            <w:tcW w:w="4505" w:type="dxa"/>
          </w:tcPr>
          <w:p w14:paraId="497AA982" w14:textId="77777777" w:rsidR="008F4C5C" w:rsidRDefault="008F4C5C" w:rsidP="004D22A4">
            <w:pPr>
              <w:jc w:val="center"/>
              <w:rPr>
                <w:color w:val="000000" w:themeColor="text1"/>
              </w:rPr>
            </w:pPr>
            <w:r>
              <w:rPr>
                <w:color w:val="000000" w:themeColor="text1"/>
              </w:rPr>
              <w:t>Fixed length integer, length 6</w:t>
            </w:r>
          </w:p>
        </w:tc>
      </w:tr>
      <w:tr w:rsidR="008F4C5C" w14:paraId="3257EF39" w14:textId="77777777" w:rsidTr="004D22A4">
        <w:trPr>
          <w:trHeight w:val="296"/>
        </w:trPr>
        <w:tc>
          <w:tcPr>
            <w:tcW w:w="4505" w:type="dxa"/>
          </w:tcPr>
          <w:p w14:paraId="1C48CFC7" w14:textId="77777777" w:rsidR="008F4C5C" w:rsidRDefault="008F4C5C" w:rsidP="004D22A4">
            <w:pPr>
              <w:jc w:val="center"/>
              <w:rPr>
                <w:color w:val="000000" w:themeColor="text1"/>
              </w:rPr>
            </w:pPr>
            <w:r>
              <w:t>Username</w:t>
            </w:r>
          </w:p>
        </w:tc>
        <w:tc>
          <w:tcPr>
            <w:tcW w:w="4505" w:type="dxa"/>
          </w:tcPr>
          <w:p w14:paraId="3057C61C" w14:textId="77777777" w:rsidR="008F4C5C" w:rsidRDefault="008F4C5C" w:rsidP="004D22A4">
            <w:pPr>
              <w:jc w:val="center"/>
              <w:rPr>
                <w:color w:val="000000" w:themeColor="text1"/>
              </w:rPr>
            </w:pPr>
            <w:r>
              <w:rPr>
                <w:color w:val="000000" w:themeColor="text1"/>
              </w:rPr>
              <w:t>Variable length character, max length 20</w:t>
            </w:r>
          </w:p>
        </w:tc>
      </w:tr>
      <w:tr w:rsidR="008F4C5C" w14:paraId="66C35889" w14:textId="77777777" w:rsidTr="004D22A4">
        <w:trPr>
          <w:trHeight w:val="242"/>
        </w:trPr>
        <w:tc>
          <w:tcPr>
            <w:tcW w:w="4505" w:type="dxa"/>
          </w:tcPr>
          <w:p w14:paraId="72812962" w14:textId="77777777" w:rsidR="008F4C5C" w:rsidRDefault="008F4C5C" w:rsidP="004D22A4">
            <w:pPr>
              <w:jc w:val="center"/>
              <w:rPr>
                <w:color w:val="000000" w:themeColor="text1"/>
              </w:rPr>
            </w:pPr>
            <w:r>
              <w:t xml:space="preserve">First_Name                       </w:t>
            </w:r>
          </w:p>
        </w:tc>
        <w:tc>
          <w:tcPr>
            <w:tcW w:w="4505" w:type="dxa"/>
          </w:tcPr>
          <w:p w14:paraId="601D7FF9" w14:textId="77777777" w:rsidR="008F4C5C" w:rsidRDefault="008F4C5C" w:rsidP="004D22A4">
            <w:pPr>
              <w:jc w:val="center"/>
              <w:rPr>
                <w:color w:val="000000" w:themeColor="text1"/>
              </w:rPr>
            </w:pPr>
            <w:r>
              <w:rPr>
                <w:color w:val="000000" w:themeColor="text1"/>
              </w:rPr>
              <w:t>Variable length character, max length 30</w:t>
            </w:r>
          </w:p>
        </w:tc>
      </w:tr>
      <w:tr w:rsidR="008F4C5C" w14:paraId="20BC1C94" w14:textId="77777777" w:rsidTr="004D22A4">
        <w:trPr>
          <w:trHeight w:val="296"/>
        </w:trPr>
        <w:tc>
          <w:tcPr>
            <w:tcW w:w="4505" w:type="dxa"/>
          </w:tcPr>
          <w:p w14:paraId="6F285AE1" w14:textId="77777777" w:rsidR="008F4C5C" w:rsidRDefault="008F4C5C" w:rsidP="004D22A4">
            <w:pPr>
              <w:jc w:val="center"/>
            </w:pPr>
            <w:r>
              <w:t xml:space="preserve">Last_Name                       </w:t>
            </w:r>
          </w:p>
        </w:tc>
        <w:tc>
          <w:tcPr>
            <w:tcW w:w="4505" w:type="dxa"/>
          </w:tcPr>
          <w:p w14:paraId="7A336524" w14:textId="77777777" w:rsidR="008F4C5C" w:rsidRDefault="008F4C5C" w:rsidP="004D22A4">
            <w:pPr>
              <w:jc w:val="center"/>
              <w:rPr>
                <w:color w:val="000000" w:themeColor="text1"/>
              </w:rPr>
            </w:pPr>
            <w:r>
              <w:rPr>
                <w:color w:val="000000" w:themeColor="text1"/>
              </w:rPr>
              <w:t>Variable length character, max length 30</w:t>
            </w:r>
          </w:p>
        </w:tc>
      </w:tr>
      <w:tr w:rsidR="008F4C5C" w14:paraId="2BEAA615" w14:textId="77777777" w:rsidTr="004D22A4">
        <w:trPr>
          <w:trHeight w:val="305"/>
        </w:trPr>
        <w:tc>
          <w:tcPr>
            <w:tcW w:w="4505" w:type="dxa"/>
          </w:tcPr>
          <w:p w14:paraId="6BA10F0A" w14:textId="77777777" w:rsidR="008F4C5C" w:rsidRDefault="008F4C5C" w:rsidP="004D22A4">
            <w:pPr>
              <w:jc w:val="center"/>
            </w:pPr>
            <w:r>
              <w:t xml:space="preserve">Email_Address                  </w:t>
            </w:r>
          </w:p>
        </w:tc>
        <w:tc>
          <w:tcPr>
            <w:tcW w:w="4505" w:type="dxa"/>
          </w:tcPr>
          <w:p w14:paraId="1CCAD218" w14:textId="77777777" w:rsidR="008F4C5C" w:rsidRDefault="008F4C5C" w:rsidP="004D22A4">
            <w:pPr>
              <w:jc w:val="center"/>
              <w:rPr>
                <w:color w:val="000000" w:themeColor="text1"/>
              </w:rPr>
            </w:pPr>
            <w:r>
              <w:rPr>
                <w:color w:val="000000" w:themeColor="text1"/>
              </w:rPr>
              <w:t>Variable length character, max length 50</w:t>
            </w:r>
          </w:p>
        </w:tc>
      </w:tr>
      <w:tr w:rsidR="008F4C5C" w14:paraId="5581A590" w14:textId="77777777" w:rsidTr="004D22A4">
        <w:trPr>
          <w:trHeight w:val="305"/>
        </w:trPr>
        <w:tc>
          <w:tcPr>
            <w:tcW w:w="4505" w:type="dxa"/>
          </w:tcPr>
          <w:p w14:paraId="63F2326B" w14:textId="77777777" w:rsidR="008F4C5C" w:rsidRDefault="008F4C5C" w:rsidP="004D22A4">
            <w:pPr>
              <w:jc w:val="center"/>
            </w:pPr>
            <w:r>
              <w:rPr>
                <w:color w:val="000000" w:themeColor="text1"/>
              </w:rPr>
              <w:t xml:space="preserve">User_Pro_User                 </w:t>
            </w:r>
          </w:p>
        </w:tc>
        <w:tc>
          <w:tcPr>
            <w:tcW w:w="4505" w:type="dxa"/>
          </w:tcPr>
          <w:p w14:paraId="5D8514F3" w14:textId="77777777" w:rsidR="008F4C5C" w:rsidRDefault="008F4C5C" w:rsidP="004D22A4">
            <w:pPr>
              <w:jc w:val="center"/>
              <w:rPr>
                <w:color w:val="000000" w:themeColor="text1"/>
              </w:rPr>
            </w:pPr>
            <w:r>
              <w:rPr>
                <w:color w:val="000000" w:themeColor="text1"/>
              </w:rPr>
              <w:t>Boolean</w:t>
            </w:r>
          </w:p>
        </w:tc>
      </w:tr>
      <w:tr w:rsidR="008F4C5C" w14:paraId="5CED73DF" w14:textId="77777777" w:rsidTr="004D22A4">
        <w:trPr>
          <w:trHeight w:val="242"/>
        </w:trPr>
        <w:tc>
          <w:tcPr>
            <w:tcW w:w="4505" w:type="dxa"/>
          </w:tcPr>
          <w:p w14:paraId="69B965BE" w14:textId="77777777" w:rsidR="008F4C5C" w:rsidRDefault="008F4C5C" w:rsidP="004D22A4">
            <w:pPr>
              <w:jc w:val="center"/>
            </w:pPr>
            <w:r>
              <w:t xml:space="preserve">User_Vegan              </w:t>
            </w:r>
          </w:p>
        </w:tc>
        <w:tc>
          <w:tcPr>
            <w:tcW w:w="4505" w:type="dxa"/>
          </w:tcPr>
          <w:p w14:paraId="08812176" w14:textId="77777777" w:rsidR="008F4C5C" w:rsidRDefault="008F4C5C" w:rsidP="004D22A4">
            <w:pPr>
              <w:jc w:val="center"/>
              <w:rPr>
                <w:color w:val="000000" w:themeColor="text1"/>
              </w:rPr>
            </w:pPr>
            <w:r>
              <w:rPr>
                <w:color w:val="000000" w:themeColor="text1"/>
              </w:rPr>
              <w:t>Boolean</w:t>
            </w:r>
          </w:p>
        </w:tc>
      </w:tr>
      <w:tr w:rsidR="008F4C5C" w14:paraId="5682AFE0" w14:textId="77777777" w:rsidTr="004D22A4">
        <w:trPr>
          <w:trHeight w:val="242"/>
        </w:trPr>
        <w:tc>
          <w:tcPr>
            <w:tcW w:w="4505" w:type="dxa"/>
          </w:tcPr>
          <w:p w14:paraId="1C832135" w14:textId="77777777" w:rsidR="008F4C5C" w:rsidRDefault="008F4C5C" w:rsidP="004D22A4">
            <w:pPr>
              <w:jc w:val="center"/>
            </w:pPr>
            <w:r>
              <w:t>User_Vegetarian</w:t>
            </w:r>
          </w:p>
        </w:tc>
        <w:tc>
          <w:tcPr>
            <w:tcW w:w="4505" w:type="dxa"/>
          </w:tcPr>
          <w:p w14:paraId="6D9DB702" w14:textId="77777777" w:rsidR="008F4C5C" w:rsidRDefault="008F4C5C" w:rsidP="004D22A4">
            <w:pPr>
              <w:jc w:val="center"/>
              <w:rPr>
                <w:color w:val="000000" w:themeColor="text1"/>
              </w:rPr>
            </w:pPr>
            <w:r>
              <w:rPr>
                <w:color w:val="000000" w:themeColor="text1"/>
              </w:rPr>
              <w:t>Boolean</w:t>
            </w:r>
          </w:p>
        </w:tc>
      </w:tr>
      <w:tr w:rsidR="008F4C5C" w14:paraId="5DF35617" w14:textId="77777777" w:rsidTr="004D22A4">
        <w:trPr>
          <w:trHeight w:val="296"/>
        </w:trPr>
        <w:tc>
          <w:tcPr>
            <w:tcW w:w="4505" w:type="dxa"/>
          </w:tcPr>
          <w:p w14:paraId="6EA210CB" w14:textId="77777777" w:rsidR="008F4C5C" w:rsidRDefault="008F4C5C" w:rsidP="004D22A4">
            <w:pPr>
              <w:jc w:val="center"/>
            </w:pPr>
            <w:r>
              <w:t xml:space="preserve">User_Pescatarian    </w:t>
            </w:r>
          </w:p>
        </w:tc>
        <w:tc>
          <w:tcPr>
            <w:tcW w:w="4505" w:type="dxa"/>
          </w:tcPr>
          <w:p w14:paraId="5A6B3594" w14:textId="77777777" w:rsidR="008F4C5C" w:rsidRDefault="008F4C5C" w:rsidP="004D22A4">
            <w:pPr>
              <w:jc w:val="center"/>
              <w:rPr>
                <w:color w:val="000000" w:themeColor="text1"/>
              </w:rPr>
            </w:pPr>
            <w:r>
              <w:rPr>
                <w:color w:val="000000" w:themeColor="text1"/>
              </w:rPr>
              <w:t>Boolean</w:t>
            </w:r>
          </w:p>
        </w:tc>
      </w:tr>
      <w:tr w:rsidR="008F4C5C" w14:paraId="2A102321" w14:textId="77777777" w:rsidTr="004D22A4">
        <w:trPr>
          <w:trHeight w:val="260"/>
        </w:trPr>
        <w:tc>
          <w:tcPr>
            <w:tcW w:w="4505" w:type="dxa"/>
          </w:tcPr>
          <w:p w14:paraId="5B3A9CB3" w14:textId="77777777" w:rsidR="008F4C5C" w:rsidRDefault="008F4C5C" w:rsidP="004D22A4">
            <w:pPr>
              <w:jc w:val="center"/>
            </w:pPr>
            <w:proofErr w:type="spellStart"/>
            <w:r>
              <w:rPr>
                <w:color w:val="000000" w:themeColor="text1"/>
              </w:rPr>
              <w:t>Followers_Count</w:t>
            </w:r>
            <w:proofErr w:type="spellEnd"/>
          </w:p>
        </w:tc>
        <w:tc>
          <w:tcPr>
            <w:tcW w:w="4505" w:type="dxa"/>
          </w:tcPr>
          <w:p w14:paraId="729A71E4" w14:textId="77777777" w:rsidR="008F4C5C" w:rsidRDefault="008F4C5C" w:rsidP="004D22A4">
            <w:pPr>
              <w:jc w:val="center"/>
              <w:rPr>
                <w:color w:val="000000" w:themeColor="text1"/>
              </w:rPr>
            </w:pPr>
            <w:r>
              <w:rPr>
                <w:color w:val="000000" w:themeColor="text1"/>
              </w:rPr>
              <w:t>Fixed length integer, length 6</w:t>
            </w:r>
          </w:p>
        </w:tc>
      </w:tr>
      <w:tr w:rsidR="008F4C5C" w14:paraId="4AB12B2F" w14:textId="77777777" w:rsidTr="004D22A4">
        <w:trPr>
          <w:trHeight w:val="260"/>
        </w:trPr>
        <w:tc>
          <w:tcPr>
            <w:tcW w:w="4505" w:type="dxa"/>
          </w:tcPr>
          <w:p w14:paraId="482060A9" w14:textId="77777777" w:rsidR="008F4C5C" w:rsidRDefault="008F4C5C" w:rsidP="004D22A4">
            <w:pPr>
              <w:jc w:val="center"/>
              <w:rPr>
                <w:color w:val="000000" w:themeColor="text1"/>
              </w:rPr>
            </w:pPr>
            <w:proofErr w:type="spellStart"/>
            <w:r>
              <w:rPr>
                <w:color w:val="000000" w:themeColor="text1"/>
              </w:rPr>
              <w:t>Recipes_Count</w:t>
            </w:r>
            <w:proofErr w:type="spellEnd"/>
          </w:p>
        </w:tc>
        <w:tc>
          <w:tcPr>
            <w:tcW w:w="4505" w:type="dxa"/>
          </w:tcPr>
          <w:p w14:paraId="1D290BAA" w14:textId="77777777" w:rsidR="008F4C5C" w:rsidRDefault="008F4C5C" w:rsidP="004D22A4">
            <w:pPr>
              <w:jc w:val="center"/>
              <w:rPr>
                <w:color w:val="000000" w:themeColor="text1"/>
              </w:rPr>
            </w:pPr>
            <w:r>
              <w:rPr>
                <w:color w:val="000000" w:themeColor="text1"/>
              </w:rPr>
              <w:t>Fixed length integer, length 6</w:t>
            </w:r>
          </w:p>
        </w:tc>
      </w:tr>
    </w:tbl>
    <w:p w14:paraId="10AA2261" w14:textId="77777777" w:rsidR="008F4C5C" w:rsidRDefault="008F4C5C" w:rsidP="008F4C5C">
      <w:pPr>
        <w:jc w:val="center"/>
        <w:rPr>
          <w:b/>
          <w:sz w:val="32"/>
          <w:u w:val="single"/>
        </w:rPr>
      </w:pPr>
    </w:p>
    <w:p w14:paraId="35E15156" w14:textId="77777777" w:rsidR="00E46060" w:rsidRDefault="00E46060" w:rsidP="008F4C5C">
      <w:pPr>
        <w:jc w:val="center"/>
        <w:rPr>
          <w:b/>
          <w:sz w:val="28"/>
          <w:u w:val="single"/>
        </w:rPr>
      </w:pPr>
    </w:p>
    <w:p w14:paraId="1FFA109C" w14:textId="77777777" w:rsidR="00E46060" w:rsidRDefault="00E46060" w:rsidP="008F4C5C">
      <w:pPr>
        <w:jc w:val="center"/>
        <w:rPr>
          <w:b/>
          <w:sz w:val="28"/>
          <w:u w:val="single"/>
        </w:rPr>
      </w:pPr>
    </w:p>
    <w:p w14:paraId="575BE545" w14:textId="77777777" w:rsidR="00E46060" w:rsidRDefault="00E46060" w:rsidP="008F4C5C">
      <w:pPr>
        <w:jc w:val="center"/>
        <w:rPr>
          <w:b/>
          <w:sz w:val="28"/>
          <w:u w:val="single"/>
        </w:rPr>
      </w:pPr>
    </w:p>
    <w:p w14:paraId="7B777589" w14:textId="77777777" w:rsidR="00E46060" w:rsidRDefault="00E46060" w:rsidP="008F4C5C">
      <w:pPr>
        <w:jc w:val="center"/>
        <w:rPr>
          <w:b/>
          <w:sz w:val="28"/>
          <w:u w:val="single"/>
        </w:rPr>
      </w:pPr>
    </w:p>
    <w:p w14:paraId="411C6E5D" w14:textId="77777777" w:rsidR="00AD38DD" w:rsidRDefault="00AD38DD" w:rsidP="008F4C5C">
      <w:pPr>
        <w:jc w:val="center"/>
        <w:rPr>
          <w:b/>
          <w:sz w:val="28"/>
          <w:u w:val="single"/>
        </w:rPr>
      </w:pPr>
    </w:p>
    <w:p w14:paraId="4D7995EF" w14:textId="77140F9A" w:rsidR="008F4C5C" w:rsidRPr="00445C16" w:rsidRDefault="008F4C5C" w:rsidP="008F4C5C">
      <w:pPr>
        <w:jc w:val="center"/>
        <w:rPr>
          <w:b/>
          <w:sz w:val="28"/>
          <w:u w:val="single"/>
        </w:rPr>
      </w:pPr>
      <w:r w:rsidRPr="00445C16">
        <w:rPr>
          <w:b/>
          <w:sz w:val="28"/>
          <w:u w:val="single"/>
        </w:rPr>
        <w:lastRenderedPageBreak/>
        <w:t>Recipe</w:t>
      </w:r>
    </w:p>
    <w:p w14:paraId="6CBFE215" w14:textId="77777777" w:rsidR="008F4C5C" w:rsidRDefault="008F4C5C" w:rsidP="008F4C5C">
      <w:pPr>
        <w:jc w:val="center"/>
        <w:rPr>
          <w:b/>
          <w:sz w:val="32"/>
          <w:u w:val="single"/>
        </w:rPr>
      </w:pPr>
    </w:p>
    <w:p w14:paraId="32851E4E" w14:textId="77777777" w:rsidR="008F4C5C" w:rsidRDefault="008F4C5C" w:rsidP="008F4C5C">
      <w:pPr>
        <w:rPr>
          <w:color w:val="000000" w:themeColor="text1"/>
        </w:rPr>
      </w:pPr>
      <w:r w:rsidRPr="001471E7">
        <w:rPr>
          <w:b/>
        </w:rPr>
        <w:t>Recipe</w:t>
      </w:r>
      <w:r>
        <w:t xml:space="preserve"> (</w:t>
      </w:r>
      <w:r w:rsidRPr="00250466">
        <w:t>r</w:t>
      </w:r>
      <w:r w:rsidRPr="00250466">
        <w:rPr>
          <w:color w:val="000000" w:themeColor="text1"/>
        </w:rPr>
        <w:t>ecipeID</w:t>
      </w:r>
      <w:r>
        <w:rPr>
          <w:color w:val="000000" w:themeColor="text1"/>
        </w:rPr>
        <w:t xml:space="preserve">           Recipe_Identification    NOT NULL </w:t>
      </w:r>
      <w:r w:rsidRPr="0055118C">
        <w:rPr>
          <w:color w:val="000000" w:themeColor="text1"/>
        </w:rPr>
        <w:t>AUTO_INCREMENT</w:t>
      </w:r>
      <w:r>
        <w:rPr>
          <w:color w:val="000000" w:themeColor="text1"/>
        </w:rPr>
        <w:t>,</w:t>
      </w:r>
    </w:p>
    <w:p w14:paraId="37E864F0" w14:textId="77777777" w:rsidR="008F4C5C" w:rsidRDefault="008F4C5C" w:rsidP="008F4C5C">
      <w:pPr>
        <w:rPr>
          <w:color w:val="000000" w:themeColor="text1"/>
        </w:rPr>
      </w:pPr>
      <w:r>
        <w:rPr>
          <w:color w:val="000000" w:themeColor="text1"/>
        </w:rPr>
        <w:t xml:space="preserve"> </w:t>
      </w:r>
      <w:r>
        <w:rPr>
          <w:color w:val="000000" w:themeColor="text1"/>
        </w:rPr>
        <w:tab/>
      </w:r>
      <w:r>
        <w:t>userID</w:t>
      </w:r>
      <w:r>
        <w:rPr>
          <w:color w:val="000000" w:themeColor="text1"/>
        </w:rPr>
        <w:t xml:space="preserve">               User_Identification       NOT NULL,</w:t>
      </w:r>
    </w:p>
    <w:p w14:paraId="6975136B" w14:textId="77777777" w:rsidR="008F4C5C" w:rsidRPr="00250466" w:rsidRDefault="008F4C5C" w:rsidP="008F4C5C">
      <w:pPr>
        <w:ind w:firstLine="720"/>
        <w:rPr>
          <w:color w:val="000000" w:themeColor="text1"/>
        </w:rPr>
      </w:pPr>
      <w:r>
        <w:t>name</w:t>
      </w:r>
      <w:r>
        <w:rPr>
          <w:b/>
          <w:color w:val="000000" w:themeColor="text1"/>
        </w:rPr>
        <w:t xml:space="preserve"> </w:t>
      </w:r>
      <w:r>
        <w:rPr>
          <w:b/>
          <w:color w:val="000000" w:themeColor="text1"/>
        </w:rPr>
        <w:tab/>
        <w:t xml:space="preserve">            </w:t>
      </w:r>
      <w:r>
        <w:rPr>
          <w:color w:val="000000" w:themeColor="text1"/>
        </w:rPr>
        <w:t>Recipe_Name                NOT NULL,</w:t>
      </w:r>
    </w:p>
    <w:p w14:paraId="4B76CD9B" w14:textId="77777777" w:rsidR="008F4C5C" w:rsidRDefault="008F4C5C" w:rsidP="008F4C5C">
      <w:pPr>
        <w:ind w:firstLine="720"/>
        <w:rPr>
          <w:b/>
          <w:color w:val="000000" w:themeColor="text1"/>
        </w:rPr>
      </w:pPr>
      <w:r>
        <w:t xml:space="preserve">image               Recipe_Image                </w:t>
      </w:r>
      <w:r>
        <w:rPr>
          <w:color w:val="000000" w:themeColor="text1"/>
        </w:rPr>
        <w:t>NULL,</w:t>
      </w:r>
    </w:p>
    <w:p w14:paraId="27BA9611" w14:textId="77777777" w:rsidR="008F4C5C" w:rsidRDefault="008F4C5C" w:rsidP="008F4C5C">
      <w:pPr>
        <w:ind w:firstLine="720"/>
        <w:rPr>
          <w:b/>
          <w:color w:val="000000" w:themeColor="text1"/>
        </w:rPr>
      </w:pPr>
      <w:r>
        <w:t xml:space="preserve">ingredients      Recipe_Ingredients      </w:t>
      </w:r>
      <w:r>
        <w:rPr>
          <w:color w:val="000000" w:themeColor="text1"/>
        </w:rPr>
        <w:t>NOT NULL,</w:t>
      </w:r>
    </w:p>
    <w:p w14:paraId="3C1BCD16" w14:textId="77777777" w:rsidR="008F4C5C" w:rsidRDefault="008F4C5C" w:rsidP="008F4C5C">
      <w:pPr>
        <w:ind w:firstLine="720"/>
        <w:rPr>
          <w:b/>
          <w:color w:val="000000" w:themeColor="text1"/>
        </w:rPr>
      </w:pPr>
      <w:r>
        <w:t xml:space="preserve">instructions     Recipe_Instructions     </w:t>
      </w:r>
      <w:r>
        <w:rPr>
          <w:color w:val="000000" w:themeColor="text1"/>
        </w:rPr>
        <w:t>NOT NULL,</w:t>
      </w:r>
    </w:p>
    <w:p w14:paraId="1197A6B4" w14:textId="77777777" w:rsidR="008F4C5C" w:rsidRDefault="008F4C5C" w:rsidP="008F4C5C">
      <w:pPr>
        <w:ind w:firstLine="720"/>
        <w:rPr>
          <w:b/>
          <w:color w:val="000000" w:themeColor="text1"/>
        </w:rPr>
      </w:pPr>
      <w:r>
        <w:t xml:space="preserve">viewCount       Recipe_Views               </w:t>
      </w:r>
      <w:r>
        <w:rPr>
          <w:color w:val="000000" w:themeColor="text1"/>
        </w:rPr>
        <w:t>NOT NULL,</w:t>
      </w:r>
    </w:p>
    <w:p w14:paraId="01E2F57A" w14:textId="77777777" w:rsidR="008F4C5C" w:rsidRDefault="008F4C5C" w:rsidP="008F4C5C">
      <w:pPr>
        <w:ind w:firstLine="720"/>
      </w:pPr>
      <w:r>
        <w:t xml:space="preserve">likeCount         Recipe_Likes                 </w:t>
      </w:r>
      <w:r>
        <w:rPr>
          <w:color w:val="000000" w:themeColor="text1"/>
        </w:rPr>
        <w:t>NOT NULL</w:t>
      </w:r>
      <w:r>
        <w:t xml:space="preserve">)    </w:t>
      </w:r>
    </w:p>
    <w:p w14:paraId="7AEFF1A1" w14:textId="77777777" w:rsidR="008F4C5C" w:rsidRDefault="008F4C5C" w:rsidP="008F4C5C">
      <w:pPr>
        <w:ind w:firstLine="720"/>
      </w:pPr>
    </w:p>
    <w:p w14:paraId="6215A30D" w14:textId="77777777" w:rsidR="008F4C5C" w:rsidRDefault="008F4C5C" w:rsidP="008F4C5C">
      <w:pPr>
        <w:rPr>
          <w:color w:val="000000" w:themeColor="text1"/>
        </w:rPr>
      </w:pPr>
      <w:r>
        <w:rPr>
          <w:b/>
        </w:rPr>
        <w:t xml:space="preserve">Primary Key: </w:t>
      </w:r>
      <w:r w:rsidRPr="00641165">
        <w:t>r</w:t>
      </w:r>
      <w:r>
        <w:rPr>
          <w:color w:val="000000" w:themeColor="text1"/>
        </w:rPr>
        <w:t>ecipeID</w:t>
      </w:r>
    </w:p>
    <w:p w14:paraId="3E8855AB" w14:textId="4A23E3D3" w:rsidR="008F4C5C" w:rsidRPr="00C963A4" w:rsidRDefault="008F4C5C" w:rsidP="008F4C5C">
      <w:pPr>
        <w:rPr>
          <w:color w:val="000000" w:themeColor="text1"/>
        </w:rPr>
      </w:pPr>
      <w:r w:rsidRPr="00A05D05">
        <w:rPr>
          <w:b/>
          <w:color w:val="000000" w:themeColor="text1"/>
        </w:rPr>
        <w:t>Foreign Key:</w:t>
      </w:r>
      <w:r>
        <w:rPr>
          <w:b/>
          <w:color w:val="000000" w:themeColor="text1"/>
        </w:rPr>
        <w:t xml:space="preserve"> </w:t>
      </w:r>
      <w:r>
        <w:t>userID</w:t>
      </w:r>
      <w:r>
        <w:rPr>
          <w:color w:val="000000" w:themeColor="text1"/>
        </w:rPr>
        <w:t xml:space="preserve"> </w:t>
      </w:r>
      <w:r w:rsidRPr="00A05D05">
        <w:rPr>
          <w:b/>
          <w:color w:val="000000" w:themeColor="text1"/>
        </w:rPr>
        <w:t>references</w:t>
      </w:r>
      <w:r>
        <w:rPr>
          <w:b/>
          <w:color w:val="000000" w:themeColor="text1"/>
        </w:rPr>
        <w:t xml:space="preserve"> </w:t>
      </w:r>
      <w:r w:rsidRPr="001D2C8F">
        <w:t>User</w:t>
      </w:r>
      <w:r>
        <w:rPr>
          <w:b/>
        </w:rPr>
        <w:t xml:space="preserve"> </w:t>
      </w:r>
      <w:r>
        <w:t xml:space="preserve">(userID) </w:t>
      </w:r>
      <w:r>
        <w:rPr>
          <w:color w:val="000000" w:themeColor="text1"/>
        </w:rPr>
        <w:t>ON DELETE CASCADE</w:t>
      </w:r>
    </w:p>
    <w:p w14:paraId="4F7DD9E7" w14:textId="77777777" w:rsidR="009B0FA6" w:rsidRDefault="009B0FA6" w:rsidP="008F4C5C"/>
    <w:p w14:paraId="2A1D6124" w14:textId="77777777" w:rsidR="009B0FA6" w:rsidRDefault="009B0FA6" w:rsidP="008F4C5C"/>
    <w:tbl>
      <w:tblPr>
        <w:tblStyle w:val="TableGrid"/>
        <w:tblpPr w:leftFromText="180" w:rightFromText="180" w:vertAnchor="text" w:horzAnchor="page" w:tblpX="1810" w:tblpY="29"/>
        <w:tblW w:w="0" w:type="auto"/>
        <w:tblLook w:val="04A0" w:firstRow="1" w:lastRow="0" w:firstColumn="1" w:lastColumn="0" w:noHBand="0" w:noVBand="1"/>
      </w:tblPr>
      <w:tblGrid>
        <w:gridCol w:w="4505"/>
        <w:gridCol w:w="4505"/>
      </w:tblGrid>
      <w:tr w:rsidR="008F4C5C" w14:paraId="3CFFBB38" w14:textId="77777777" w:rsidTr="004D22A4">
        <w:tc>
          <w:tcPr>
            <w:tcW w:w="4505" w:type="dxa"/>
          </w:tcPr>
          <w:p w14:paraId="0F4B67DA" w14:textId="77777777" w:rsidR="008F4C5C" w:rsidRDefault="008F4C5C" w:rsidP="004D22A4">
            <w:pPr>
              <w:jc w:val="center"/>
              <w:rPr>
                <w:color w:val="000000" w:themeColor="text1"/>
              </w:rPr>
            </w:pPr>
            <w:r>
              <w:rPr>
                <w:b/>
              </w:rPr>
              <w:t>Domain</w:t>
            </w:r>
          </w:p>
        </w:tc>
        <w:tc>
          <w:tcPr>
            <w:tcW w:w="4505" w:type="dxa"/>
          </w:tcPr>
          <w:p w14:paraId="5ADBCACB" w14:textId="77777777" w:rsidR="008F4C5C" w:rsidRDefault="008F4C5C" w:rsidP="004D22A4">
            <w:pPr>
              <w:jc w:val="center"/>
              <w:rPr>
                <w:color w:val="000000" w:themeColor="text1"/>
              </w:rPr>
            </w:pPr>
            <w:r>
              <w:rPr>
                <w:b/>
              </w:rPr>
              <w:t>Data type and length</w:t>
            </w:r>
          </w:p>
        </w:tc>
      </w:tr>
      <w:tr w:rsidR="008F4C5C" w14:paraId="4AD4C6A7" w14:textId="77777777" w:rsidTr="004D22A4">
        <w:trPr>
          <w:trHeight w:val="296"/>
        </w:trPr>
        <w:tc>
          <w:tcPr>
            <w:tcW w:w="4505" w:type="dxa"/>
          </w:tcPr>
          <w:p w14:paraId="39BE1548" w14:textId="77777777" w:rsidR="008F4C5C" w:rsidRDefault="008F4C5C" w:rsidP="004D22A4">
            <w:pPr>
              <w:jc w:val="center"/>
              <w:rPr>
                <w:color w:val="000000" w:themeColor="text1"/>
              </w:rPr>
            </w:pPr>
            <w:r>
              <w:rPr>
                <w:color w:val="000000" w:themeColor="text1"/>
              </w:rPr>
              <w:t xml:space="preserve">Recipe_Identification     </w:t>
            </w:r>
          </w:p>
        </w:tc>
        <w:tc>
          <w:tcPr>
            <w:tcW w:w="4505" w:type="dxa"/>
          </w:tcPr>
          <w:p w14:paraId="4C433F00" w14:textId="77777777" w:rsidR="008F4C5C" w:rsidRDefault="008F4C5C" w:rsidP="004D22A4">
            <w:pPr>
              <w:jc w:val="center"/>
              <w:rPr>
                <w:color w:val="000000" w:themeColor="text1"/>
              </w:rPr>
            </w:pPr>
            <w:r>
              <w:rPr>
                <w:color w:val="000000" w:themeColor="text1"/>
              </w:rPr>
              <w:t>Fixed length integer, length 6</w:t>
            </w:r>
          </w:p>
        </w:tc>
      </w:tr>
      <w:tr w:rsidR="008F4C5C" w14:paraId="691EEE5C" w14:textId="77777777" w:rsidTr="004D22A4">
        <w:trPr>
          <w:trHeight w:val="296"/>
        </w:trPr>
        <w:tc>
          <w:tcPr>
            <w:tcW w:w="4505" w:type="dxa"/>
          </w:tcPr>
          <w:p w14:paraId="5FD5E4D6" w14:textId="77777777" w:rsidR="008F4C5C" w:rsidRDefault="008F4C5C" w:rsidP="004D22A4">
            <w:pPr>
              <w:jc w:val="center"/>
              <w:rPr>
                <w:color w:val="000000" w:themeColor="text1"/>
              </w:rPr>
            </w:pPr>
            <w:r>
              <w:rPr>
                <w:color w:val="000000" w:themeColor="text1"/>
              </w:rPr>
              <w:t xml:space="preserve">User_Identification     </w:t>
            </w:r>
          </w:p>
        </w:tc>
        <w:tc>
          <w:tcPr>
            <w:tcW w:w="4505" w:type="dxa"/>
          </w:tcPr>
          <w:p w14:paraId="2BB8BC5C" w14:textId="77777777" w:rsidR="008F4C5C" w:rsidRDefault="008F4C5C" w:rsidP="004D22A4">
            <w:pPr>
              <w:jc w:val="center"/>
              <w:rPr>
                <w:color w:val="000000" w:themeColor="text1"/>
              </w:rPr>
            </w:pPr>
            <w:r>
              <w:rPr>
                <w:color w:val="000000" w:themeColor="text1"/>
              </w:rPr>
              <w:t>Fixed length integer, length 6</w:t>
            </w:r>
          </w:p>
        </w:tc>
      </w:tr>
      <w:tr w:rsidR="008F4C5C" w14:paraId="3F597D7A" w14:textId="77777777" w:rsidTr="004D22A4">
        <w:trPr>
          <w:trHeight w:val="242"/>
        </w:trPr>
        <w:tc>
          <w:tcPr>
            <w:tcW w:w="4505" w:type="dxa"/>
          </w:tcPr>
          <w:p w14:paraId="62AB3090" w14:textId="77777777" w:rsidR="008F4C5C" w:rsidRDefault="008F4C5C" w:rsidP="004D22A4">
            <w:pPr>
              <w:jc w:val="center"/>
              <w:rPr>
                <w:color w:val="000000" w:themeColor="text1"/>
              </w:rPr>
            </w:pPr>
            <w:r>
              <w:rPr>
                <w:color w:val="000000" w:themeColor="text1"/>
              </w:rPr>
              <w:t xml:space="preserve">Recipe_Name                </w:t>
            </w:r>
          </w:p>
        </w:tc>
        <w:tc>
          <w:tcPr>
            <w:tcW w:w="4505" w:type="dxa"/>
          </w:tcPr>
          <w:p w14:paraId="5C72E8CA" w14:textId="77777777" w:rsidR="008F4C5C" w:rsidRDefault="008F4C5C" w:rsidP="004D22A4">
            <w:pPr>
              <w:jc w:val="center"/>
              <w:rPr>
                <w:color w:val="000000" w:themeColor="text1"/>
              </w:rPr>
            </w:pPr>
            <w:r>
              <w:rPr>
                <w:color w:val="000000" w:themeColor="text1"/>
              </w:rPr>
              <w:t>Variable length character, max length 50</w:t>
            </w:r>
          </w:p>
        </w:tc>
      </w:tr>
      <w:tr w:rsidR="008F4C5C" w14:paraId="7F14D3EE" w14:textId="77777777" w:rsidTr="004D22A4">
        <w:trPr>
          <w:trHeight w:val="324"/>
        </w:trPr>
        <w:tc>
          <w:tcPr>
            <w:tcW w:w="4505" w:type="dxa"/>
          </w:tcPr>
          <w:p w14:paraId="672F80F8" w14:textId="77777777" w:rsidR="008F4C5C" w:rsidRDefault="008F4C5C" w:rsidP="004D22A4">
            <w:pPr>
              <w:jc w:val="center"/>
            </w:pPr>
            <w:r>
              <w:t xml:space="preserve">Recipe_Image                </w:t>
            </w:r>
          </w:p>
        </w:tc>
        <w:tc>
          <w:tcPr>
            <w:tcW w:w="4505" w:type="dxa"/>
          </w:tcPr>
          <w:p w14:paraId="24738728" w14:textId="77777777" w:rsidR="008F4C5C" w:rsidRDefault="008F4C5C" w:rsidP="004D22A4">
            <w:pPr>
              <w:jc w:val="center"/>
              <w:rPr>
                <w:color w:val="000000" w:themeColor="text1"/>
              </w:rPr>
            </w:pPr>
            <w:r>
              <w:rPr>
                <w:color w:val="000000" w:themeColor="text1"/>
              </w:rPr>
              <w:t>Variable length character, max length 50</w:t>
            </w:r>
          </w:p>
        </w:tc>
      </w:tr>
      <w:tr w:rsidR="008F4C5C" w14:paraId="571C5AAF" w14:textId="77777777" w:rsidTr="004D22A4">
        <w:trPr>
          <w:trHeight w:val="305"/>
        </w:trPr>
        <w:tc>
          <w:tcPr>
            <w:tcW w:w="4505" w:type="dxa"/>
          </w:tcPr>
          <w:p w14:paraId="5D135FD3" w14:textId="77777777" w:rsidR="008F4C5C" w:rsidRDefault="008F4C5C" w:rsidP="004D22A4">
            <w:pPr>
              <w:jc w:val="center"/>
            </w:pPr>
            <w:r>
              <w:t xml:space="preserve">Recipe_Ingredients      </w:t>
            </w:r>
          </w:p>
        </w:tc>
        <w:tc>
          <w:tcPr>
            <w:tcW w:w="4505" w:type="dxa"/>
          </w:tcPr>
          <w:p w14:paraId="4B4FFFFD" w14:textId="77777777" w:rsidR="008F4C5C" w:rsidRDefault="008F4C5C" w:rsidP="004D22A4">
            <w:pPr>
              <w:jc w:val="center"/>
              <w:rPr>
                <w:color w:val="000000" w:themeColor="text1"/>
              </w:rPr>
            </w:pPr>
            <w:r>
              <w:rPr>
                <w:color w:val="000000" w:themeColor="text1"/>
              </w:rPr>
              <w:t>Variable length character, max length</w:t>
            </w:r>
          </w:p>
        </w:tc>
      </w:tr>
      <w:tr w:rsidR="008F4C5C" w14:paraId="5742CCB4" w14:textId="77777777" w:rsidTr="004D22A4">
        <w:trPr>
          <w:trHeight w:val="334"/>
        </w:trPr>
        <w:tc>
          <w:tcPr>
            <w:tcW w:w="4505" w:type="dxa"/>
          </w:tcPr>
          <w:p w14:paraId="75CFDA3E" w14:textId="77777777" w:rsidR="008F4C5C" w:rsidRDefault="008F4C5C" w:rsidP="004D22A4">
            <w:pPr>
              <w:jc w:val="center"/>
            </w:pPr>
            <w:r>
              <w:t xml:space="preserve">Recipe_Instructions     </w:t>
            </w:r>
          </w:p>
        </w:tc>
        <w:tc>
          <w:tcPr>
            <w:tcW w:w="4505" w:type="dxa"/>
          </w:tcPr>
          <w:p w14:paraId="41F4613A" w14:textId="77777777" w:rsidR="008F4C5C" w:rsidRDefault="008F4C5C" w:rsidP="004D22A4">
            <w:pPr>
              <w:jc w:val="center"/>
              <w:rPr>
                <w:color w:val="000000" w:themeColor="text1"/>
              </w:rPr>
            </w:pPr>
            <w:r>
              <w:rPr>
                <w:color w:val="000000" w:themeColor="text1"/>
              </w:rPr>
              <w:t>Variable length character, max length</w:t>
            </w:r>
          </w:p>
        </w:tc>
      </w:tr>
      <w:tr w:rsidR="008F4C5C" w14:paraId="3AC83821" w14:textId="77777777" w:rsidTr="004D22A4">
        <w:trPr>
          <w:trHeight w:val="305"/>
        </w:trPr>
        <w:tc>
          <w:tcPr>
            <w:tcW w:w="4505" w:type="dxa"/>
          </w:tcPr>
          <w:p w14:paraId="38B3FF0A" w14:textId="77777777" w:rsidR="008F4C5C" w:rsidRDefault="008F4C5C" w:rsidP="004D22A4">
            <w:pPr>
              <w:jc w:val="center"/>
            </w:pPr>
            <w:r>
              <w:t xml:space="preserve">Recipe_Views               </w:t>
            </w:r>
          </w:p>
        </w:tc>
        <w:tc>
          <w:tcPr>
            <w:tcW w:w="4505" w:type="dxa"/>
          </w:tcPr>
          <w:p w14:paraId="6C4C00D1" w14:textId="77777777" w:rsidR="008F4C5C" w:rsidRDefault="008F4C5C" w:rsidP="004D22A4">
            <w:pPr>
              <w:jc w:val="center"/>
              <w:rPr>
                <w:color w:val="000000" w:themeColor="text1"/>
              </w:rPr>
            </w:pPr>
            <w:r>
              <w:rPr>
                <w:color w:val="000000" w:themeColor="text1"/>
              </w:rPr>
              <w:t>Variable length integer, max length 6</w:t>
            </w:r>
          </w:p>
        </w:tc>
      </w:tr>
      <w:tr w:rsidR="008F4C5C" w14:paraId="4102E7E3" w14:textId="77777777" w:rsidTr="004D22A4">
        <w:trPr>
          <w:trHeight w:val="305"/>
        </w:trPr>
        <w:tc>
          <w:tcPr>
            <w:tcW w:w="4505" w:type="dxa"/>
          </w:tcPr>
          <w:p w14:paraId="2E1E1A8A" w14:textId="77777777" w:rsidR="008F4C5C" w:rsidRDefault="008F4C5C" w:rsidP="004D22A4">
            <w:pPr>
              <w:jc w:val="center"/>
            </w:pPr>
            <w:r>
              <w:t xml:space="preserve">Recipe_Likes                 </w:t>
            </w:r>
          </w:p>
        </w:tc>
        <w:tc>
          <w:tcPr>
            <w:tcW w:w="4505" w:type="dxa"/>
          </w:tcPr>
          <w:p w14:paraId="53ECDDB9" w14:textId="77777777" w:rsidR="008F4C5C" w:rsidRDefault="008F4C5C" w:rsidP="004D22A4">
            <w:pPr>
              <w:jc w:val="center"/>
              <w:rPr>
                <w:color w:val="000000" w:themeColor="text1"/>
              </w:rPr>
            </w:pPr>
            <w:r>
              <w:rPr>
                <w:color w:val="000000" w:themeColor="text1"/>
              </w:rPr>
              <w:t>Variable length integer, max length 6</w:t>
            </w:r>
          </w:p>
        </w:tc>
      </w:tr>
    </w:tbl>
    <w:p w14:paraId="0D7BB19B" w14:textId="77777777" w:rsidR="008F4C5C" w:rsidRDefault="008F4C5C" w:rsidP="008F4C5C">
      <w:pPr>
        <w:rPr>
          <w:b/>
          <w:sz w:val="32"/>
          <w:u w:val="single"/>
        </w:rPr>
      </w:pPr>
    </w:p>
    <w:p w14:paraId="042DA1C4" w14:textId="65A39B71" w:rsidR="008F4C5C" w:rsidRDefault="008F4C5C" w:rsidP="008F4C5C">
      <w:pPr>
        <w:spacing w:before="10" w:line="160" w:lineRule="exact"/>
        <w:jc w:val="center"/>
      </w:pPr>
    </w:p>
    <w:p w14:paraId="6F3B7EA2" w14:textId="2E508307" w:rsidR="0058292B" w:rsidRPr="00445C16" w:rsidRDefault="0058292B" w:rsidP="0058292B">
      <w:pPr>
        <w:jc w:val="center"/>
        <w:rPr>
          <w:b/>
          <w:sz w:val="28"/>
          <w:u w:val="single"/>
        </w:rPr>
      </w:pPr>
      <w:r w:rsidRPr="00445C16">
        <w:rPr>
          <w:b/>
          <w:sz w:val="28"/>
          <w:u w:val="single"/>
        </w:rPr>
        <w:t>Comment</w:t>
      </w:r>
    </w:p>
    <w:p w14:paraId="28CA2D60" w14:textId="77777777" w:rsidR="0058292B" w:rsidRDefault="0058292B" w:rsidP="0058292B"/>
    <w:p w14:paraId="6B316816" w14:textId="77777777" w:rsidR="0058292B" w:rsidRDefault="0058292B" w:rsidP="0058292B">
      <w:pPr>
        <w:rPr>
          <w:color w:val="000000" w:themeColor="text1"/>
        </w:rPr>
      </w:pPr>
      <w:r w:rsidRPr="00BC34C3">
        <w:rPr>
          <w:b/>
        </w:rPr>
        <w:t>Comment</w:t>
      </w:r>
      <w:r>
        <w:rPr>
          <w:b/>
        </w:rPr>
        <w:t xml:space="preserve"> </w:t>
      </w:r>
      <w:r w:rsidRPr="003730DA">
        <w:rPr>
          <w:color w:val="000000" w:themeColor="text1"/>
        </w:rPr>
        <w:t>(</w:t>
      </w:r>
      <w:r w:rsidRPr="00067FDB">
        <w:rPr>
          <w:color w:val="000000" w:themeColor="text1"/>
        </w:rPr>
        <w:t>commentID</w:t>
      </w:r>
      <w:r>
        <w:rPr>
          <w:color w:val="000000" w:themeColor="text1"/>
        </w:rPr>
        <w:t xml:space="preserve">              </w:t>
      </w:r>
      <w:proofErr w:type="spellStart"/>
      <w:r>
        <w:rPr>
          <w:color w:val="000000" w:themeColor="text1"/>
        </w:rPr>
        <w:t>Comment_Identification</w:t>
      </w:r>
      <w:proofErr w:type="spellEnd"/>
      <w:r>
        <w:rPr>
          <w:color w:val="000000" w:themeColor="text1"/>
        </w:rPr>
        <w:t xml:space="preserve">   NOT NULL </w:t>
      </w:r>
      <w:r w:rsidRPr="0055118C">
        <w:rPr>
          <w:color w:val="000000" w:themeColor="text1"/>
        </w:rPr>
        <w:t>AUTO_INCREMENT</w:t>
      </w:r>
      <w:r>
        <w:rPr>
          <w:color w:val="000000" w:themeColor="text1"/>
        </w:rPr>
        <w:t>,</w:t>
      </w:r>
    </w:p>
    <w:p w14:paraId="6172FE2A" w14:textId="77777777" w:rsidR="0058292B" w:rsidRDefault="0058292B" w:rsidP="0058292B">
      <w:pPr>
        <w:ind w:firstLine="720"/>
        <w:rPr>
          <w:color w:val="000000" w:themeColor="text1"/>
        </w:rPr>
      </w:pPr>
      <w:r>
        <w:rPr>
          <w:color w:val="000000" w:themeColor="text1"/>
        </w:rPr>
        <w:t xml:space="preserve">      recipeID                    Recipe_Identification    </w:t>
      </w:r>
      <w:r>
        <w:rPr>
          <w:color w:val="000000" w:themeColor="text1"/>
        </w:rPr>
        <w:tab/>
        <w:t xml:space="preserve">NOT NULL,         </w:t>
      </w:r>
    </w:p>
    <w:p w14:paraId="138D79F0" w14:textId="77777777" w:rsidR="0058292B" w:rsidRDefault="0058292B" w:rsidP="0058292B">
      <w:pPr>
        <w:ind w:firstLine="720"/>
        <w:rPr>
          <w:color w:val="000000" w:themeColor="text1"/>
        </w:rPr>
      </w:pPr>
      <w:r>
        <w:rPr>
          <w:color w:val="000000" w:themeColor="text1"/>
        </w:rPr>
        <w:t xml:space="preserve">      </w:t>
      </w:r>
      <w:r>
        <w:t>userID</w:t>
      </w:r>
      <w:r>
        <w:rPr>
          <w:color w:val="000000" w:themeColor="text1"/>
        </w:rPr>
        <w:t xml:space="preserve">                       User_Identification            NOT NULL,</w:t>
      </w:r>
    </w:p>
    <w:p w14:paraId="358B9626" w14:textId="77777777" w:rsidR="0058292B" w:rsidRDefault="0058292B" w:rsidP="0058292B">
      <w:pPr>
        <w:ind w:firstLine="720"/>
        <w:rPr>
          <w:color w:val="000000" w:themeColor="text1"/>
        </w:rPr>
      </w:pPr>
      <w:r>
        <w:rPr>
          <w:color w:val="000000" w:themeColor="text1"/>
        </w:rPr>
        <w:t xml:space="preserve">      commentContent   </w:t>
      </w:r>
      <w:proofErr w:type="spellStart"/>
      <w:r>
        <w:rPr>
          <w:color w:val="000000" w:themeColor="text1"/>
        </w:rPr>
        <w:t>Comment’s_Content</w:t>
      </w:r>
      <w:proofErr w:type="spellEnd"/>
      <w:r>
        <w:rPr>
          <w:color w:val="000000" w:themeColor="text1"/>
        </w:rPr>
        <w:t xml:space="preserve">         NOT NULL,</w:t>
      </w:r>
      <w:r w:rsidRPr="003730DA">
        <w:rPr>
          <w:color w:val="000000" w:themeColor="text1"/>
        </w:rPr>
        <w:t>)</w:t>
      </w:r>
    </w:p>
    <w:p w14:paraId="470BFEDB" w14:textId="77777777" w:rsidR="0058292B" w:rsidRDefault="0058292B" w:rsidP="0058292B">
      <w:pPr>
        <w:ind w:firstLine="720"/>
        <w:rPr>
          <w:color w:val="000000" w:themeColor="text1"/>
        </w:rPr>
      </w:pPr>
    </w:p>
    <w:p w14:paraId="323CE33D" w14:textId="77777777" w:rsidR="0058292B" w:rsidRDefault="0058292B" w:rsidP="0058292B">
      <w:pPr>
        <w:rPr>
          <w:color w:val="000000" w:themeColor="text1"/>
        </w:rPr>
      </w:pPr>
      <w:r>
        <w:rPr>
          <w:b/>
        </w:rPr>
        <w:t xml:space="preserve">Primary Key: </w:t>
      </w:r>
      <w:r>
        <w:rPr>
          <w:color w:val="000000" w:themeColor="text1"/>
        </w:rPr>
        <w:t>commentID</w:t>
      </w:r>
    </w:p>
    <w:p w14:paraId="64E6602B" w14:textId="77777777" w:rsidR="0058292B" w:rsidRDefault="0058292B" w:rsidP="0058292B">
      <w:pPr>
        <w:rPr>
          <w:color w:val="000000" w:themeColor="text1"/>
        </w:rPr>
      </w:pPr>
      <w:r w:rsidRPr="00A05D05">
        <w:rPr>
          <w:b/>
          <w:color w:val="000000" w:themeColor="text1"/>
        </w:rPr>
        <w:t>Foreign Key:</w:t>
      </w:r>
      <w:r>
        <w:rPr>
          <w:b/>
          <w:color w:val="000000" w:themeColor="text1"/>
        </w:rPr>
        <w:t xml:space="preserve"> </w:t>
      </w:r>
      <w:r>
        <w:rPr>
          <w:color w:val="000000" w:themeColor="text1"/>
        </w:rPr>
        <w:t>recipeID</w:t>
      </w:r>
      <w:r w:rsidRPr="00A05D05">
        <w:rPr>
          <w:b/>
          <w:color w:val="000000" w:themeColor="text1"/>
        </w:rPr>
        <w:t xml:space="preserve"> references</w:t>
      </w:r>
      <w:r>
        <w:rPr>
          <w:b/>
          <w:color w:val="000000" w:themeColor="text1"/>
        </w:rPr>
        <w:t xml:space="preserve"> </w:t>
      </w:r>
      <w:r w:rsidRPr="00CF0863">
        <w:t>Recipe</w:t>
      </w:r>
      <w:r>
        <w:t xml:space="preserve"> (</w:t>
      </w:r>
      <w:r w:rsidRPr="00641165">
        <w:t>r</w:t>
      </w:r>
      <w:r>
        <w:rPr>
          <w:color w:val="000000" w:themeColor="text1"/>
        </w:rPr>
        <w:t>ecipeID</w:t>
      </w:r>
      <w:r>
        <w:t xml:space="preserve">) </w:t>
      </w:r>
      <w:r>
        <w:rPr>
          <w:color w:val="000000" w:themeColor="text1"/>
        </w:rPr>
        <w:t>ON DELETE CASCADE</w:t>
      </w:r>
    </w:p>
    <w:p w14:paraId="7504369F" w14:textId="77777777" w:rsidR="0058292B" w:rsidRDefault="0058292B" w:rsidP="0058292B">
      <w:pPr>
        <w:rPr>
          <w:color w:val="000000" w:themeColor="text1"/>
        </w:rPr>
      </w:pPr>
      <w:r w:rsidRPr="00A05D05">
        <w:rPr>
          <w:b/>
          <w:color w:val="000000" w:themeColor="text1"/>
        </w:rPr>
        <w:t>Foreign Key:</w:t>
      </w:r>
      <w:r>
        <w:rPr>
          <w:b/>
          <w:color w:val="000000" w:themeColor="text1"/>
        </w:rPr>
        <w:t xml:space="preserve"> </w:t>
      </w:r>
      <w:r>
        <w:t>userID</w:t>
      </w:r>
      <w:r w:rsidRPr="00A05D05">
        <w:rPr>
          <w:b/>
          <w:color w:val="000000" w:themeColor="text1"/>
        </w:rPr>
        <w:t xml:space="preserve"> references</w:t>
      </w:r>
      <w:r>
        <w:rPr>
          <w:b/>
          <w:color w:val="000000" w:themeColor="text1"/>
        </w:rPr>
        <w:t xml:space="preserve"> </w:t>
      </w:r>
      <w:r>
        <w:t xml:space="preserve">User (userID) </w:t>
      </w:r>
      <w:r>
        <w:rPr>
          <w:color w:val="000000" w:themeColor="text1"/>
        </w:rPr>
        <w:t>ON DELETE CASCADE</w:t>
      </w:r>
    </w:p>
    <w:p w14:paraId="3DB06C45" w14:textId="77777777" w:rsidR="0058292B" w:rsidRPr="00763D85" w:rsidRDefault="0058292B" w:rsidP="0058292B">
      <w:pPr>
        <w:rPr>
          <w:color w:val="000000" w:themeColor="text1"/>
        </w:rPr>
      </w:pPr>
    </w:p>
    <w:tbl>
      <w:tblPr>
        <w:tblStyle w:val="TableGrid"/>
        <w:tblpPr w:leftFromText="180" w:rightFromText="180" w:vertAnchor="text" w:horzAnchor="page" w:tblpX="1810" w:tblpY="29"/>
        <w:tblW w:w="0" w:type="auto"/>
        <w:tblLook w:val="04A0" w:firstRow="1" w:lastRow="0" w:firstColumn="1" w:lastColumn="0" w:noHBand="0" w:noVBand="1"/>
      </w:tblPr>
      <w:tblGrid>
        <w:gridCol w:w="4505"/>
        <w:gridCol w:w="4505"/>
      </w:tblGrid>
      <w:tr w:rsidR="0058292B" w14:paraId="59DC07E7" w14:textId="77777777" w:rsidTr="00E73A17">
        <w:trPr>
          <w:trHeight w:val="350"/>
        </w:trPr>
        <w:tc>
          <w:tcPr>
            <w:tcW w:w="4505" w:type="dxa"/>
          </w:tcPr>
          <w:p w14:paraId="34366C4F" w14:textId="77777777" w:rsidR="0058292B" w:rsidRDefault="0058292B" w:rsidP="004D22A4">
            <w:pPr>
              <w:jc w:val="center"/>
              <w:rPr>
                <w:color w:val="000000" w:themeColor="text1"/>
              </w:rPr>
            </w:pPr>
            <w:r>
              <w:rPr>
                <w:b/>
              </w:rPr>
              <w:t>Domain</w:t>
            </w:r>
          </w:p>
        </w:tc>
        <w:tc>
          <w:tcPr>
            <w:tcW w:w="4505" w:type="dxa"/>
          </w:tcPr>
          <w:p w14:paraId="26E5D2FD" w14:textId="77777777" w:rsidR="0058292B" w:rsidRDefault="0058292B" w:rsidP="004D22A4">
            <w:pPr>
              <w:jc w:val="center"/>
              <w:rPr>
                <w:color w:val="000000" w:themeColor="text1"/>
              </w:rPr>
            </w:pPr>
            <w:r>
              <w:rPr>
                <w:b/>
              </w:rPr>
              <w:t>Data type and length</w:t>
            </w:r>
          </w:p>
        </w:tc>
      </w:tr>
      <w:tr w:rsidR="0058292B" w14:paraId="56371089" w14:textId="77777777" w:rsidTr="004D22A4">
        <w:trPr>
          <w:trHeight w:val="296"/>
        </w:trPr>
        <w:tc>
          <w:tcPr>
            <w:tcW w:w="4505" w:type="dxa"/>
          </w:tcPr>
          <w:p w14:paraId="69281A82" w14:textId="77777777" w:rsidR="0058292B" w:rsidRDefault="0058292B" w:rsidP="004D22A4">
            <w:pPr>
              <w:jc w:val="center"/>
              <w:rPr>
                <w:color w:val="000000" w:themeColor="text1"/>
              </w:rPr>
            </w:pPr>
            <w:proofErr w:type="spellStart"/>
            <w:r>
              <w:rPr>
                <w:color w:val="000000" w:themeColor="text1"/>
              </w:rPr>
              <w:t>Comment_Identification</w:t>
            </w:r>
            <w:proofErr w:type="spellEnd"/>
            <w:r>
              <w:rPr>
                <w:color w:val="000000" w:themeColor="text1"/>
              </w:rPr>
              <w:t xml:space="preserve">   </w:t>
            </w:r>
          </w:p>
        </w:tc>
        <w:tc>
          <w:tcPr>
            <w:tcW w:w="4505" w:type="dxa"/>
          </w:tcPr>
          <w:p w14:paraId="428DD527" w14:textId="77777777" w:rsidR="0058292B" w:rsidRDefault="0058292B" w:rsidP="004D22A4">
            <w:pPr>
              <w:jc w:val="center"/>
              <w:rPr>
                <w:color w:val="000000" w:themeColor="text1"/>
              </w:rPr>
            </w:pPr>
            <w:r>
              <w:rPr>
                <w:color w:val="000000" w:themeColor="text1"/>
              </w:rPr>
              <w:t>Fixed length integer, length 7</w:t>
            </w:r>
          </w:p>
        </w:tc>
      </w:tr>
      <w:tr w:rsidR="0058292B" w14:paraId="61E9D3F2" w14:textId="77777777" w:rsidTr="004D22A4">
        <w:trPr>
          <w:trHeight w:val="296"/>
        </w:trPr>
        <w:tc>
          <w:tcPr>
            <w:tcW w:w="4505" w:type="dxa"/>
          </w:tcPr>
          <w:p w14:paraId="198229AB" w14:textId="77777777" w:rsidR="0058292B" w:rsidRDefault="0058292B" w:rsidP="004D22A4">
            <w:pPr>
              <w:jc w:val="center"/>
              <w:rPr>
                <w:color w:val="000000" w:themeColor="text1"/>
              </w:rPr>
            </w:pPr>
            <w:r>
              <w:rPr>
                <w:color w:val="000000" w:themeColor="text1"/>
              </w:rPr>
              <w:t xml:space="preserve">Recipe_Identification    </w:t>
            </w:r>
          </w:p>
        </w:tc>
        <w:tc>
          <w:tcPr>
            <w:tcW w:w="4505" w:type="dxa"/>
          </w:tcPr>
          <w:p w14:paraId="31854D0E" w14:textId="77777777" w:rsidR="0058292B" w:rsidRDefault="0058292B" w:rsidP="004D22A4">
            <w:pPr>
              <w:jc w:val="center"/>
              <w:rPr>
                <w:color w:val="000000" w:themeColor="text1"/>
              </w:rPr>
            </w:pPr>
            <w:r>
              <w:rPr>
                <w:color w:val="000000" w:themeColor="text1"/>
              </w:rPr>
              <w:t>Fixed length integer, length 7</w:t>
            </w:r>
          </w:p>
        </w:tc>
      </w:tr>
      <w:tr w:rsidR="0058292B" w14:paraId="7102BE57" w14:textId="77777777" w:rsidTr="004D22A4">
        <w:trPr>
          <w:trHeight w:val="298"/>
        </w:trPr>
        <w:tc>
          <w:tcPr>
            <w:tcW w:w="4505" w:type="dxa"/>
          </w:tcPr>
          <w:p w14:paraId="6274DE27" w14:textId="77777777" w:rsidR="0058292B" w:rsidRDefault="0058292B" w:rsidP="004D22A4">
            <w:pPr>
              <w:jc w:val="center"/>
              <w:rPr>
                <w:color w:val="000000" w:themeColor="text1"/>
              </w:rPr>
            </w:pPr>
            <w:r>
              <w:rPr>
                <w:color w:val="000000" w:themeColor="text1"/>
              </w:rPr>
              <w:t>User_Identification</w:t>
            </w:r>
          </w:p>
        </w:tc>
        <w:tc>
          <w:tcPr>
            <w:tcW w:w="4505" w:type="dxa"/>
          </w:tcPr>
          <w:p w14:paraId="387B65F2" w14:textId="77777777" w:rsidR="0058292B" w:rsidRDefault="0058292B" w:rsidP="004D22A4">
            <w:pPr>
              <w:jc w:val="center"/>
              <w:rPr>
                <w:color w:val="000000" w:themeColor="text1"/>
              </w:rPr>
            </w:pPr>
            <w:r>
              <w:rPr>
                <w:color w:val="000000" w:themeColor="text1"/>
              </w:rPr>
              <w:t>Fixed length integer, length 6</w:t>
            </w:r>
          </w:p>
        </w:tc>
      </w:tr>
      <w:tr w:rsidR="0058292B" w14:paraId="5F8F50D5" w14:textId="77777777" w:rsidTr="004D22A4">
        <w:trPr>
          <w:trHeight w:val="296"/>
        </w:trPr>
        <w:tc>
          <w:tcPr>
            <w:tcW w:w="4505" w:type="dxa"/>
          </w:tcPr>
          <w:p w14:paraId="114D101C" w14:textId="77777777" w:rsidR="0058292B" w:rsidRDefault="0058292B" w:rsidP="004D22A4">
            <w:pPr>
              <w:jc w:val="center"/>
            </w:pPr>
            <w:proofErr w:type="spellStart"/>
            <w:r>
              <w:rPr>
                <w:color w:val="000000" w:themeColor="text1"/>
              </w:rPr>
              <w:t>Comment’s_Content</w:t>
            </w:r>
            <w:proofErr w:type="spellEnd"/>
            <w:r>
              <w:rPr>
                <w:color w:val="000000" w:themeColor="text1"/>
              </w:rPr>
              <w:t xml:space="preserve">         </w:t>
            </w:r>
          </w:p>
        </w:tc>
        <w:tc>
          <w:tcPr>
            <w:tcW w:w="4505" w:type="dxa"/>
          </w:tcPr>
          <w:p w14:paraId="546FC96E" w14:textId="77777777" w:rsidR="0058292B" w:rsidRDefault="0058292B" w:rsidP="004D22A4">
            <w:pPr>
              <w:jc w:val="center"/>
              <w:rPr>
                <w:color w:val="000000" w:themeColor="text1"/>
              </w:rPr>
            </w:pPr>
            <w:r>
              <w:rPr>
                <w:color w:val="000000" w:themeColor="text1"/>
              </w:rPr>
              <w:t>Variable length character, max length 200</w:t>
            </w:r>
          </w:p>
        </w:tc>
      </w:tr>
    </w:tbl>
    <w:p w14:paraId="611EF455" w14:textId="77777777" w:rsidR="0058292B" w:rsidRDefault="0058292B" w:rsidP="0058292B"/>
    <w:p w14:paraId="508F2394" w14:textId="77777777" w:rsidR="00B74D18" w:rsidRDefault="00B74D18">
      <w:pPr>
        <w:spacing w:before="10" w:line="160" w:lineRule="exact"/>
        <w:rPr>
          <w:sz w:val="16"/>
          <w:szCs w:val="16"/>
        </w:rPr>
      </w:pPr>
    </w:p>
    <w:p w14:paraId="787D1A8A" w14:textId="77777777" w:rsidR="00B74D18" w:rsidRDefault="00B74D18">
      <w:pPr>
        <w:spacing w:line="200" w:lineRule="exact"/>
      </w:pPr>
    </w:p>
    <w:p w14:paraId="787D1A8B" w14:textId="77777777" w:rsidR="00B74D18" w:rsidRDefault="00B74D18">
      <w:pPr>
        <w:spacing w:line="200" w:lineRule="exact"/>
      </w:pPr>
    </w:p>
    <w:p w14:paraId="2926A6D1" w14:textId="77777777" w:rsidR="00114E24" w:rsidRDefault="00114E24">
      <w:pPr>
        <w:spacing w:line="200" w:lineRule="exact"/>
      </w:pPr>
    </w:p>
    <w:p w14:paraId="7AC2BF8C" w14:textId="77777777" w:rsidR="00AD38DD" w:rsidRDefault="00AD38DD" w:rsidP="00114E24">
      <w:pPr>
        <w:jc w:val="center"/>
        <w:rPr>
          <w:b/>
          <w:sz w:val="36"/>
          <w:u w:val="single"/>
        </w:rPr>
      </w:pPr>
    </w:p>
    <w:p w14:paraId="1C3B4EEE" w14:textId="77777777" w:rsidR="00AD38DD" w:rsidRDefault="00AD38DD" w:rsidP="00114E24">
      <w:pPr>
        <w:jc w:val="center"/>
        <w:rPr>
          <w:b/>
          <w:sz w:val="36"/>
          <w:u w:val="single"/>
        </w:rPr>
      </w:pPr>
    </w:p>
    <w:p w14:paraId="2A4FB7AF" w14:textId="4F468964" w:rsidR="00AD38DD" w:rsidRDefault="00114E24" w:rsidP="00AD38DD">
      <w:pPr>
        <w:jc w:val="center"/>
        <w:rPr>
          <w:b/>
          <w:sz w:val="36"/>
          <w:u w:val="single"/>
        </w:rPr>
      </w:pPr>
      <w:r w:rsidRPr="00445C16">
        <w:rPr>
          <w:b/>
          <w:sz w:val="36"/>
          <w:u w:val="single"/>
        </w:rPr>
        <w:lastRenderedPageBreak/>
        <w:t>Database Design – NoSQL</w:t>
      </w:r>
    </w:p>
    <w:p w14:paraId="6011B2D8" w14:textId="77777777" w:rsidR="00AD38DD" w:rsidRPr="00AD38DD" w:rsidRDefault="00AD38DD" w:rsidP="00AD38DD">
      <w:pPr>
        <w:jc w:val="center"/>
        <w:rPr>
          <w:b/>
          <w:sz w:val="36"/>
          <w:u w:val="single"/>
        </w:rPr>
      </w:pPr>
    </w:p>
    <w:p w14:paraId="3F40D965" w14:textId="0D38E38D" w:rsidR="00445C16" w:rsidRDefault="004D22A4" w:rsidP="00445C16">
      <w:pPr>
        <w:jc w:val="center"/>
        <w:rPr>
          <w:b/>
          <w:sz w:val="32"/>
          <w:u w:val="single"/>
        </w:rPr>
      </w:pPr>
      <w:r>
        <w:rPr>
          <w:b/>
          <w:sz w:val="32"/>
          <w:u w:val="single"/>
        </w:rPr>
        <w:t>NoSQL Collection</w:t>
      </w:r>
      <w:r w:rsidR="00445C16">
        <w:rPr>
          <w:b/>
          <w:sz w:val="32"/>
          <w:u w:val="single"/>
        </w:rPr>
        <w:t xml:space="preserve"> Structure</w:t>
      </w:r>
    </w:p>
    <w:p w14:paraId="2DF1EE76" w14:textId="77777777" w:rsidR="00E73A17" w:rsidRDefault="00E73A17" w:rsidP="00445C16">
      <w:pPr>
        <w:jc w:val="center"/>
        <w:rPr>
          <w:b/>
          <w:sz w:val="32"/>
          <w:u w:val="single"/>
        </w:rPr>
      </w:pPr>
    </w:p>
    <w:p w14:paraId="2AB08D95" w14:textId="1697645E" w:rsidR="00652617" w:rsidRPr="004D22A4" w:rsidRDefault="00652617" w:rsidP="00652617">
      <w:r>
        <w:t>Instead of records/rows and primary keys our NoSQL collection structure has documents with</w:t>
      </w:r>
      <w:r w:rsidR="001F7A21">
        <w:t xml:space="preserve"> unique</w:t>
      </w:r>
      <w:r>
        <w:t xml:space="preserve"> ID’</w:t>
      </w:r>
      <w:r w:rsidR="001F7A21">
        <w:t>s.</w:t>
      </w:r>
    </w:p>
    <w:p w14:paraId="2E310C45" w14:textId="77777777" w:rsidR="00652617" w:rsidRDefault="00652617" w:rsidP="00652617">
      <w:pPr>
        <w:rPr>
          <w:b/>
          <w:sz w:val="32"/>
          <w:u w:val="single"/>
        </w:rPr>
      </w:pPr>
    </w:p>
    <w:p w14:paraId="623BFCA7" w14:textId="0954C6DE" w:rsidR="00E73A17" w:rsidRDefault="00E73A17" w:rsidP="00E73A17">
      <w:pPr>
        <w:jc w:val="center"/>
        <w:rPr>
          <w:b/>
          <w:sz w:val="28"/>
          <w:u w:val="single"/>
        </w:rPr>
      </w:pPr>
      <w:r w:rsidRPr="00E73A17">
        <w:rPr>
          <w:b/>
          <w:noProof/>
          <w:sz w:val="28"/>
          <w:u w:val="single"/>
          <w:lang w:val="en-GB" w:eastAsia="en-GB"/>
        </w:rPr>
        <w:drawing>
          <wp:anchor distT="0" distB="0" distL="114300" distR="114300" simplePos="0" relativeHeight="251682304" behindDoc="0" locked="0" layoutInCell="1" allowOverlap="1" wp14:anchorId="4C6EA910" wp14:editId="54A727D7">
            <wp:simplePos x="0" y="0"/>
            <wp:positionH relativeFrom="column">
              <wp:posOffset>1398905</wp:posOffset>
            </wp:positionH>
            <wp:positionV relativeFrom="paragraph">
              <wp:posOffset>328930</wp:posOffset>
            </wp:positionV>
            <wp:extent cx="3104515" cy="1598295"/>
            <wp:effectExtent l="25400" t="25400" r="19685" b="273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04515" cy="1598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167E5">
        <w:rPr>
          <w:b/>
          <w:sz w:val="28"/>
          <w:u w:val="single"/>
        </w:rPr>
        <w:t xml:space="preserve">All </w:t>
      </w:r>
      <w:r w:rsidRPr="00E73A17">
        <w:rPr>
          <w:b/>
          <w:sz w:val="28"/>
          <w:u w:val="single"/>
        </w:rPr>
        <w:t>Collections</w:t>
      </w:r>
    </w:p>
    <w:p w14:paraId="3C9038B2" w14:textId="5B44DF22" w:rsidR="00E73A17" w:rsidRDefault="00E73A17" w:rsidP="00E73A17">
      <w:pPr>
        <w:jc w:val="center"/>
        <w:rPr>
          <w:b/>
          <w:sz w:val="28"/>
          <w:u w:val="single"/>
        </w:rPr>
      </w:pPr>
    </w:p>
    <w:p w14:paraId="3555E6E1" w14:textId="72B69B42" w:rsidR="00E73A17" w:rsidRDefault="004167E5" w:rsidP="00E73A17">
      <w:pPr>
        <w:jc w:val="center"/>
        <w:rPr>
          <w:b/>
          <w:sz w:val="28"/>
          <w:u w:val="single"/>
        </w:rPr>
      </w:pPr>
      <w:r>
        <w:rPr>
          <w:b/>
          <w:sz w:val="28"/>
          <w:u w:val="single"/>
        </w:rPr>
        <w:t xml:space="preserve">All </w:t>
      </w:r>
      <w:r w:rsidR="00E73A17">
        <w:rPr>
          <w:b/>
          <w:sz w:val="28"/>
          <w:u w:val="single"/>
        </w:rPr>
        <w:t>Sub-</w:t>
      </w:r>
      <w:r w:rsidR="00E73A17" w:rsidRPr="00E73A17">
        <w:rPr>
          <w:b/>
          <w:sz w:val="28"/>
          <w:u w:val="single"/>
        </w:rPr>
        <w:t>Collections</w:t>
      </w:r>
    </w:p>
    <w:p w14:paraId="55CA67DB" w14:textId="58AAAC44" w:rsidR="00E73A17" w:rsidRDefault="00E73A17" w:rsidP="00E73A17">
      <w:pPr>
        <w:jc w:val="center"/>
        <w:rPr>
          <w:b/>
          <w:sz w:val="28"/>
          <w:u w:val="single"/>
        </w:rPr>
      </w:pPr>
    </w:p>
    <w:p w14:paraId="2C805AD2" w14:textId="5328E987" w:rsidR="00A9078F" w:rsidRPr="00A9078F" w:rsidRDefault="00E73A17" w:rsidP="00A9078F">
      <w:pPr>
        <w:jc w:val="center"/>
      </w:pPr>
      <w:r w:rsidRPr="00E73A17">
        <w:rPr>
          <w:b/>
          <w:noProof/>
          <w:sz w:val="32"/>
          <w:u w:val="single"/>
          <w:lang w:val="en-GB" w:eastAsia="en-GB"/>
        </w:rPr>
        <w:drawing>
          <wp:anchor distT="0" distB="0" distL="114300" distR="114300" simplePos="0" relativeHeight="251683328" behindDoc="0" locked="0" layoutInCell="1" allowOverlap="1" wp14:anchorId="34417845" wp14:editId="57800001">
            <wp:simplePos x="0" y="0"/>
            <wp:positionH relativeFrom="column">
              <wp:posOffset>1826260</wp:posOffset>
            </wp:positionH>
            <wp:positionV relativeFrom="paragraph">
              <wp:posOffset>229235</wp:posOffset>
            </wp:positionV>
            <wp:extent cx="2508885" cy="1057275"/>
            <wp:effectExtent l="25400" t="25400" r="31115" b="349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08885" cy="105727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t>In users:</w:t>
      </w:r>
    </w:p>
    <w:p w14:paraId="72298BAB" w14:textId="66180621" w:rsidR="00E73A17" w:rsidRDefault="00E73A17" w:rsidP="00E73A17">
      <w:pPr>
        <w:jc w:val="center"/>
        <w:rPr>
          <w:b/>
          <w:sz w:val="32"/>
          <w:u w:val="single"/>
        </w:rPr>
      </w:pPr>
    </w:p>
    <w:p w14:paraId="666CA8D1" w14:textId="42B013AD" w:rsidR="00E73A17" w:rsidRDefault="00B23CF3" w:rsidP="00E73A17">
      <w:pPr>
        <w:jc w:val="center"/>
      </w:pPr>
      <w:r w:rsidRPr="00E73A17">
        <w:rPr>
          <w:noProof/>
          <w:lang w:val="en-GB" w:eastAsia="en-GB"/>
        </w:rPr>
        <w:drawing>
          <wp:anchor distT="0" distB="0" distL="114300" distR="114300" simplePos="0" relativeHeight="251684352" behindDoc="0" locked="0" layoutInCell="1" allowOverlap="1" wp14:anchorId="6DFD6283" wp14:editId="72E3AD6D">
            <wp:simplePos x="0" y="0"/>
            <wp:positionH relativeFrom="column">
              <wp:posOffset>1830070</wp:posOffset>
            </wp:positionH>
            <wp:positionV relativeFrom="paragraph">
              <wp:posOffset>260350</wp:posOffset>
            </wp:positionV>
            <wp:extent cx="2543175" cy="1145540"/>
            <wp:effectExtent l="25400" t="25400" r="22225" b="2286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43175" cy="11455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E73A17">
        <w:t>In virtualFridge:</w:t>
      </w:r>
    </w:p>
    <w:p w14:paraId="59A2A1E6" w14:textId="68707F4D" w:rsidR="004626DB" w:rsidRDefault="004626DB" w:rsidP="00E73A17">
      <w:pPr>
        <w:jc w:val="center"/>
      </w:pPr>
    </w:p>
    <w:p w14:paraId="35738CC5" w14:textId="79303539" w:rsidR="007C1EF7" w:rsidRDefault="007C1EF7" w:rsidP="007C1EF7">
      <w:pPr>
        <w:jc w:val="center"/>
      </w:pPr>
      <w:r w:rsidRPr="004626DB">
        <w:rPr>
          <w:noProof/>
          <w:lang w:val="en-GB" w:eastAsia="en-GB"/>
        </w:rPr>
        <w:drawing>
          <wp:anchor distT="0" distB="0" distL="114300" distR="114300" simplePos="0" relativeHeight="251686400" behindDoc="0" locked="0" layoutInCell="1" allowOverlap="1" wp14:anchorId="7D48E493" wp14:editId="06894112">
            <wp:simplePos x="0" y="0"/>
            <wp:positionH relativeFrom="column">
              <wp:posOffset>1946910</wp:posOffset>
            </wp:positionH>
            <wp:positionV relativeFrom="paragraph">
              <wp:posOffset>258445</wp:posOffset>
            </wp:positionV>
            <wp:extent cx="2158365" cy="1259840"/>
            <wp:effectExtent l="25400" t="25400" r="26035" b="3556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58365" cy="12598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161028">
        <w:t>I</w:t>
      </w:r>
      <w:r>
        <w:t>n recipe:</w:t>
      </w:r>
    </w:p>
    <w:p w14:paraId="4F29EAA4" w14:textId="668CDC95" w:rsidR="004626DB" w:rsidRDefault="004626DB" w:rsidP="00E73A17">
      <w:pPr>
        <w:jc w:val="center"/>
      </w:pPr>
    </w:p>
    <w:p w14:paraId="71955182" w14:textId="5622570D" w:rsidR="00E73A17" w:rsidRPr="00E73A17" w:rsidRDefault="00E73A17" w:rsidP="00E73A17">
      <w:pPr>
        <w:jc w:val="center"/>
      </w:pPr>
    </w:p>
    <w:p w14:paraId="5A7E634D" w14:textId="4CFC5893" w:rsidR="004D22A4" w:rsidRPr="004167E5" w:rsidRDefault="004167E5" w:rsidP="00445C16">
      <w:pPr>
        <w:jc w:val="center"/>
        <w:rPr>
          <w:b/>
          <w:sz w:val="36"/>
          <w:u w:val="single"/>
        </w:rPr>
      </w:pPr>
      <w:r w:rsidRPr="004167E5">
        <w:rPr>
          <w:b/>
          <w:sz w:val="32"/>
          <w:u w:val="single"/>
        </w:rPr>
        <w:t>Individual Collections</w:t>
      </w:r>
    </w:p>
    <w:p w14:paraId="093DCA57" w14:textId="24E24E99" w:rsidR="00445C16" w:rsidRDefault="00445C16" w:rsidP="004D22A4">
      <w:pPr>
        <w:rPr>
          <w:b/>
          <w:sz w:val="32"/>
          <w:u w:val="single"/>
        </w:rPr>
      </w:pPr>
    </w:p>
    <w:p w14:paraId="6AB3D27E" w14:textId="18EE0DD7" w:rsidR="00E20133" w:rsidRPr="00E20133" w:rsidRDefault="004167E5" w:rsidP="00E20133">
      <w:pPr>
        <w:jc w:val="center"/>
        <w:rPr>
          <w:b/>
          <w:sz w:val="28"/>
          <w:u w:val="single"/>
        </w:rPr>
      </w:pPr>
      <w:r w:rsidRPr="00B23CF3">
        <w:rPr>
          <w:noProof/>
          <w:sz w:val="28"/>
          <w:lang w:val="en-GB" w:eastAsia="en-GB"/>
        </w:rPr>
        <w:drawing>
          <wp:anchor distT="0" distB="0" distL="114300" distR="114300" simplePos="0" relativeHeight="251689472" behindDoc="0" locked="0" layoutInCell="1" allowOverlap="1" wp14:anchorId="192D0E07" wp14:editId="3C0629B7">
            <wp:simplePos x="0" y="0"/>
            <wp:positionH relativeFrom="column">
              <wp:posOffset>573405</wp:posOffset>
            </wp:positionH>
            <wp:positionV relativeFrom="paragraph">
              <wp:posOffset>272415</wp:posOffset>
            </wp:positionV>
            <wp:extent cx="5145405" cy="1444625"/>
            <wp:effectExtent l="25400" t="25400" r="36195" b="28575"/>
            <wp:wrapTopAndBottom/>
            <wp:docPr id="13" name="Picture 13" descr="Screenshot%202020-05-06%20at%2005.1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202020-05-06%20at%2005.19.2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5405" cy="14446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7E49B9" w:rsidRPr="00445C16">
        <w:rPr>
          <w:b/>
          <w:sz w:val="28"/>
          <w:u w:val="single"/>
        </w:rPr>
        <w:t>FoodItem</w:t>
      </w:r>
    </w:p>
    <w:p w14:paraId="6907851F" w14:textId="77777777" w:rsidR="00F0730E" w:rsidRDefault="00F0730E" w:rsidP="007E49B9">
      <w:pPr>
        <w:jc w:val="center"/>
        <w:rPr>
          <w:b/>
          <w:sz w:val="28"/>
          <w:u w:val="single"/>
        </w:rPr>
      </w:pPr>
    </w:p>
    <w:tbl>
      <w:tblPr>
        <w:tblStyle w:val="TableGrid"/>
        <w:tblpPr w:leftFromText="180" w:rightFromText="180" w:vertAnchor="text" w:horzAnchor="page" w:tblpXSpec="center" w:tblpY="29"/>
        <w:tblW w:w="0" w:type="auto"/>
        <w:tblLook w:val="04A0" w:firstRow="1" w:lastRow="0" w:firstColumn="1" w:lastColumn="0" w:noHBand="0" w:noVBand="1"/>
      </w:tblPr>
      <w:tblGrid>
        <w:gridCol w:w="4505"/>
        <w:gridCol w:w="4505"/>
      </w:tblGrid>
      <w:tr w:rsidR="00F0730E" w14:paraId="364B072B" w14:textId="77777777" w:rsidTr="00E73A17">
        <w:trPr>
          <w:trHeight w:val="325"/>
        </w:trPr>
        <w:tc>
          <w:tcPr>
            <w:tcW w:w="4505" w:type="dxa"/>
          </w:tcPr>
          <w:p w14:paraId="4E4C02D5" w14:textId="77777777" w:rsidR="00F0730E" w:rsidRDefault="00F0730E" w:rsidP="004D22A4">
            <w:pPr>
              <w:jc w:val="center"/>
              <w:rPr>
                <w:color w:val="000000" w:themeColor="text1"/>
              </w:rPr>
            </w:pPr>
            <w:r>
              <w:rPr>
                <w:b/>
              </w:rPr>
              <w:t>Field</w:t>
            </w:r>
          </w:p>
        </w:tc>
        <w:tc>
          <w:tcPr>
            <w:tcW w:w="4505" w:type="dxa"/>
          </w:tcPr>
          <w:p w14:paraId="5515898F" w14:textId="5EE6840C" w:rsidR="00F0730E" w:rsidRDefault="00F0730E" w:rsidP="004D22A4">
            <w:pPr>
              <w:jc w:val="center"/>
              <w:rPr>
                <w:color w:val="000000" w:themeColor="text1"/>
              </w:rPr>
            </w:pPr>
            <w:r>
              <w:rPr>
                <w:b/>
              </w:rPr>
              <w:t>Data type</w:t>
            </w:r>
          </w:p>
        </w:tc>
      </w:tr>
      <w:tr w:rsidR="00F0730E" w14:paraId="0801BCCC" w14:textId="77777777" w:rsidTr="00E73A17">
        <w:trPr>
          <w:trHeight w:val="296"/>
        </w:trPr>
        <w:tc>
          <w:tcPr>
            <w:tcW w:w="4505" w:type="dxa"/>
          </w:tcPr>
          <w:p w14:paraId="22E5ACAE" w14:textId="77777777" w:rsidR="00F0730E" w:rsidRDefault="00F0730E" w:rsidP="004D22A4">
            <w:pPr>
              <w:jc w:val="center"/>
              <w:rPr>
                <w:color w:val="000000" w:themeColor="text1"/>
              </w:rPr>
            </w:pPr>
            <w:r>
              <w:rPr>
                <w:color w:val="000000" w:themeColor="text1"/>
              </w:rPr>
              <w:t>caloriesPer100g</w:t>
            </w:r>
          </w:p>
        </w:tc>
        <w:tc>
          <w:tcPr>
            <w:tcW w:w="4505" w:type="dxa"/>
          </w:tcPr>
          <w:p w14:paraId="601E5DCF" w14:textId="126F5180" w:rsidR="00F0730E" w:rsidRDefault="00F0730E" w:rsidP="004D22A4">
            <w:pPr>
              <w:jc w:val="center"/>
              <w:rPr>
                <w:color w:val="000000" w:themeColor="text1"/>
              </w:rPr>
            </w:pPr>
            <w:r>
              <w:rPr>
                <w:color w:val="000000" w:themeColor="text1"/>
              </w:rPr>
              <w:t>Number</w:t>
            </w:r>
          </w:p>
        </w:tc>
      </w:tr>
      <w:tr w:rsidR="00F0730E" w14:paraId="534E1BF6" w14:textId="77777777" w:rsidTr="00E73A17">
        <w:trPr>
          <w:trHeight w:val="296"/>
        </w:trPr>
        <w:tc>
          <w:tcPr>
            <w:tcW w:w="4505" w:type="dxa"/>
          </w:tcPr>
          <w:p w14:paraId="45B4957B" w14:textId="77777777" w:rsidR="00F0730E" w:rsidRDefault="00F0730E" w:rsidP="004D22A4">
            <w:pPr>
              <w:jc w:val="center"/>
              <w:rPr>
                <w:color w:val="000000" w:themeColor="text1"/>
              </w:rPr>
            </w:pPr>
            <w:r>
              <w:rPr>
                <w:color w:val="000000" w:themeColor="text1"/>
              </w:rPr>
              <w:t>image</w:t>
            </w:r>
          </w:p>
        </w:tc>
        <w:tc>
          <w:tcPr>
            <w:tcW w:w="4505" w:type="dxa"/>
          </w:tcPr>
          <w:p w14:paraId="3BD77271" w14:textId="2E77F2E9" w:rsidR="00F0730E" w:rsidRDefault="00F0730E" w:rsidP="004D22A4">
            <w:pPr>
              <w:jc w:val="center"/>
              <w:rPr>
                <w:color w:val="000000" w:themeColor="text1"/>
              </w:rPr>
            </w:pPr>
            <w:r>
              <w:rPr>
                <w:color w:val="000000" w:themeColor="text1"/>
              </w:rPr>
              <w:t>String</w:t>
            </w:r>
          </w:p>
        </w:tc>
      </w:tr>
      <w:tr w:rsidR="00F0730E" w14:paraId="3F2A7C15" w14:textId="77777777" w:rsidTr="00E73A17">
        <w:trPr>
          <w:trHeight w:val="298"/>
        </w:trPr>
        <w:tc>
          <w:tcPr>
            <w:tcW w:w="4505" w:type="dxa"/>
          </w:tcPr>
          <w:p w14:paraId="76938E12" w14:textId="77777777" w:rsidR="00F0730E" w:rsidRDefault="00F0730E" w:rsidP="004D22A4">
            <w:pPr>
              <w:jc w:val="center"/>
              <w:rPr>
                <w:color w:val="000000" w:themeColor="text1"/>
              </w:rPr>
            </w:pPr>
            <w:r>
              <w:rPr>
                <w:color w:val="000000" w:themeColor="text1"/>
              </w:rPr>
              <w:t>isPescatarian</w:t>
            </w:r>
          </w:p>
        </w:tc>
        <w:tc>
          <w:tcPr>
            <w:tcW w:w="4505" w:type="dxa"/>
          </w:tcPr>
          <w:p w14:paraId="15BE4359" w14:textId="2196366C" w:rsidR="00F0730E" w:rsidRDefault="00F0730E" w:rsidP="004D22A4">
            <w:pPr>
              <w:jc w:val="center"/>
              <w:rPr>
                <w:color w:val="000000" w:themeColor="text1"/>
              </w:rPr>
            </w:pPr>
            <w:r>
              <w:rPr>
                <w:color w:val="000000" w:themeColor="text1"/>
              </w:rPr>
              <w:t>Boolean</w:t>
            </w:r>
          </w:p>
        </w:tc>
      </w:tr>
      <w:tr w:rsidR="00F0730E" w14:paraId="5CC1E173" w14:textId="77777777" w:rsidTr="00E73A17">
        <w:trPr>
          <w:trHeight w:val="296"/>
        </w:trPr>
        <w:tc>
          <w:tcPr>
            <w:tcW w:w="4505" w:type="dxa"/>
          </w:tcPr>
          <w:p w14:paraId="5BE707CC" w14:textId="77777777" w:rsidR="00F0730E" w:rsidRDefault="00F0730E" w:rsidP="004D22A4">
            <w:pPr>
              <w:jc w:val="center"/>
            </w:pPr>
            <w:r>
              <w:rPr>
                <w:color w:val="000000" w:themeColor="text1"/>
              </w:rPr>
              <w:t>isVegan</w:t>
            </w:r>
          </w:p>
        </w:tc>
        <w:tc>
          <w:tcPr>
            <w:tcW w:w="4505" w:type="dxa"/>
          </w:tcPr>
          <w:p w14:paraId="4922F29A" w14:textId="77D3960C" w:rsidR="00F0730E" w:rsidRDefault="00F0730E" w:rsidP="004D22A4">
            <w:pPr>
              <w:jc w:val="center"/>
              <w:rPr>
                <w:color w:val="000000" w:themeColor="text1"/>
              </w:rPr>
            </w:pPr>
            <w:r>
              <w:rPr>
                <w:color w:val="000000" w:themeColor="text1"/>
              </w:rPr>
              <w:t>Boolean</w:t>
            </w:r>
          </w:p>
        </w:tc>
      </w:tr>
      <w:tr w:rsidR="00F0730E" w14:paraId="06AAE4B0" w14:textId="77777777" w:rsidTr="00E73A17">
        <w:trPr>
          <w:trHeight w:val="296"/>
        </w:trPr>
        <w:tc>
          <w:tcPr>
            <w:tcW w:w="4505" w:type="dxa"/>
          </w:tcPr>
          <w:p w14:paraId="14F2DB03" w14:textId="77777777" w:rsidR="00F0730E" w:rsidRDefault="00F0730E" w:rsidP="004D22A4">
            <w:pPr>
              <w:jc w:val="center"/>
              <w:rPr>
                <w:color w:val="000000" w:themeColor="text1"/>
              </w:rPr>
            </w:pPr>
            <w:r>
              <w:rPr>
                <w:color w:val="000000" w:themeColor="text1"/>
              </w:rPr>
              <w:t>isVegetarian</w:t>
            </w:r>
          </w:p>
        </w:tc>
        <w:tc>
          <w:tcPr>
            <w:tcW w:w="4505" w:type="dxa"/>
          </w:tcPr>
          <w:p w14:paraId="43C8BA96" w14:textId="0D18151B" w:rsidR="00F0730E" w:rsidRDefault="00F0730E" w:rsidP="004D22A4">
            <w:pPr>
              <w:jc w:val="center"/>
              <w:rPr>
                <w:color w:val="000000" w:themeColor="text1"/>
              </w:rPr>
            </w:pPr>
            <w:r>
              <w:rPr>
                <w:color w:val="000000" w:themeColor="text1"/>
              </w:rPr>
              <w:t>Boolean</w:t>
            </w:r>
          </w:p>
        </w:tc>
      </w:tr>
      <w:tr w:rsidR="004167E5" w14:paraId="3519CFCA" w14:textId="77777777" w:rsidTr="00E73A17">
        <w:trPr>
          <w:trHeight w:val="296"/>
        </w:trPr>
        <w:tc>
          <w:tcPr>
            <w:tcW w:w="4505" w:type="dxa"/>
          </w:tcPr>
          <w:p w14:paraId="4985E01E" w14:textId="19C771B0" w:rsidR="004167E5" w:rsidRDefault="004167E5" w:rsidP="004167E5">
            <w:pPr>
              <w:jc w:val="center"/>
              <w:rPr>
                <w:color w:val="000000" w:themeColor="text1"/>
              </w:rPr>
            </w:pPr>
            <w:r>
              <w:t>name</w:t>
            </w:r>
          </w:p>
        </w:tc>
        <w:tc>
          <w:tcPr>
            <w:tcW w:w="4505" w:type="dxa"/>
          </w:tcPr>
          <w:p w14:paraId="2FF3C002" w14:textId="13612D74" w:rsidR="004167E5" w:rsidRDefault="004167E5" w:rsidP="004167E5">
            <w:pPr>
              <w:jc w:val="center"/>
              <w:rPr>
                <w:color w:val="000000" w:themeColor="text1"/>
              </w:rPr>
            </w:pPr>
            <w:r>
              <w:t>String</w:t>
            </w:r>
          </w:p>
        </w:tc>
      </w:tr>
    </w:tbl>
    <w:p w14:paraId="608AF7A9" w14:textId="7806B34A" w:rsidR="00F0730E" w:rsidRDefault="00F0730E" w:rsidP="00F0730E">
      <w:pPr>
        <w:rPr>
          <w:b/>
          <w:sz w:val="28"/>
          <w:u w:val="single"/>
        </w:rPr>
      </w:pPr>
    </w:p>
    <w:p w14:paraId="53506C25" w14:textId="0074DC2B" w:rsidR="007E49B9" w:rsidRDefault="007E49B9" w:rsidP="007E49B9">
      <w:pPr>
        <w:jc w:val="center"/>
        <w:rPr>
          <w:b/>
          <w:sz w:val="28"/>
          <w:u w:val="single"/>
        </w:rPr>
      </w:pPr>
    </w:p>
    <w:p w14:paraId="4F51B283" w14:textId="04DF4BE7" w:rsidR="007E49B9" w:rsidRPr="00445C16" w:rsidRDefault="007E49B9" w:rsidP="007E49B9">
      <w:pPr>
        <w:jc w:val="center"/>
        <w:rPr>
          <w:b/>
          <w:sz w:val="28"/>
          <w:u w:val="single"/>
        </w:rPr>
      </w:pPr>
    </w:p>
    <w:p w14:paraId="66B654F7" w14:textId="41C00EA9" w:rsidR="007E49B9" w:rsidRDefault="007E49B9" w:rsidP="00445C16">
      <w:pPr>
        <w:jc w:val="center"/>
        <w:rPr>
          <w:b/>
          <w:sz w:val="32"/>
          <w:u w:val="single"/>
        </w:rPr>
      </w:pPr>
    </w:p>
    <w:p w14:paraId="76F73B13" w14:textId="2A380C89" w:rsidR="004167E5" w:rsidRDefault="004167E5" w:rsidP="00776B7B">
      <w:pPr>
        <w:jc w:val="center"/>
        <w:rPr>
          <w:b/>
          <w:sz w:val="28"/>
          <w:u w:val="single"/>
        </w:rPr>
      </w:pPr>
    </w:p>
    <w:p w14:paraId="05A230F5" w14:textId="738C6177" w:rsidR="004167E5" w:rsidRDefault="004167E5" w:rsidP="00776B7B">
      <w:pPr>
        <w:jc w:val="center"/>
        <w:rPr>
          <w:b/>
          <w:sz w:val="28"/>
          <w:u w:val="single"/>
        </w:rPr>
      </w:pPr>
    </w:p>
    <w:p w14:paraId="3A3CCD98" w14:textId="317C89C8" w:rsidR="004167E5" w:rsidRDefault="004167E5" w:rsidP="00776B7B">
      <w:pPr>
        <w:jc w:val="center"/>
        <w:rPr>
          <w:b/>
          <w:sz w:val="28"/>
          <w:u w:val="single"/>
        </w:rPr>
      </w:pPr>
    </w:p>
    <w:p w14:paraId="6CABF1D5" w14:textId="11BE7B53" w:rsidR="00776B7B" w:rsidRDefault="004167E5" w:rsidP="00776B7B">
      <w:pPr>
        <w:jc w:val="center"/>
        <w:rPr>
          <w:b/>
          <w:sz w:val="28"/>
          <w:u w:val="single"/>
        </w:rPr>
      </w:pPr>
      <w:r w:rsidRPr="00E73A17">
        <w:rPr>
          <w:b/>
          <w:noProof/>
          <w:sz w:val="32"/>
          <w:u w:val="single"/>
          <w:lang w:val="en-GB" w:eastAsia="en-GB"/>
        </w:rPr>
        <w:drawing>
          <wp:anchor distT="0" distB="0" distL="114300" distR="114300" simplePos="0" relativeHeight="251681280" behindDoc="0" locked="0" layoutInCell="1" allowOverlap="1" wp14:anchorId="35C34C4D" wp14:editId="0667EEB3">
            <wp:simplePos x="0" y="0"/>
            <wp:positionH relativeFrom="column">
              <wp:posOffset>687705</wp:posOffset>
            </wp:positionH>
            <wp:positionV relativeFrom="paragraph">
              <wp:posOffset>300355</wp:posOffset>
            </wp:positionV>
            <wp:extent cx="4688205" cy="2318385"/>
            <wp:effectExtent l="25400" t="25400" r="36195" b="184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88205" cy="231838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776B7B">
        <w:rPr>
          <w:b/>
          <w:sz w:val="28"/>
          <w:u w:val="single"/>
        </w:rPr>
        <w:t>Users</w:t>
      </w:r>
    </w:p>
    <w:p w14:paraId="4F8B4C10" w14:textId="58AAF502" w:rsidR="00E73A17" w:rsidRDefault="00E73A17" w:rsidP="00776B7B">
      <w:pPr>
        <w:jc w:val="center"/>
        <w:rPr>
          <w:b/>
          <w:sz w:val="28"/>
          <w:u w:val="single"/>
        </w:rPr>
      </w:pPr>
    </w:p>
    <w:tbl>
      <w:tblPr>
        <w:tblStyle w:val="TableGrid"/>
        <w:tblpPr w:leftFromText="180" w:rightFromText="180" w:vertAnchor="text" w:horzAnchor="page" w:tblpXSpec="center" w:tblpY="29"/>
        <w:tblW w:w="0" w:type="auto"/>
        <w:tblLook w:val="04A0" w:firstRow="1" w:lastRow="0" w:firstColumn="1" w:lastColumn="0" w:noHBand="0" w:noVBand="1"/>
      </w:tblPr>
      <w:tblGrid>
        <w:gridCol w:w="4505"/>
        <w:gridCol w:w="4505"/>
      </w:tblGrid>
      <w:tr w:rsidR="00E73A17" w14:paraId="147DF90E" w14:textId="77777777" w:rsidTr="00E73A17">
        <w:trPr>
          <w:trHeight w:val="325"/>
        </w:trPr>
        <w:tc>
          <w:tcPr>
            <w:tcW w:w="4505" w:type="dxa"/>
          </w:tcPr>
          <w:p w14:paraId="7517DCCA" w14:textId="6B1B655B" w:rsidR="00E73A17" w:rsidRDefault="00E73A17" w:rsidP="006F77CD">
            <w:pPr>
              <w:jc w:val="center"/>
              <w:rPr>
                <w:color w:val="000000" w:themeColor="text1"/>
              </w:rPr>
            </w:pPr>
            <w:r>
              <w:rPr>
                <w:b/>
              </w:rPr>
              <w:t>Field</w:t>
            </w:r>
          </w:p>
        </w:tc>
        <w:tc>
          <w:tcPr>
            <w:tcW w:w="4505" w:type="dxa"/>
          </w:tcPr>
          <w:p w14:paraId="2F7E1F27" w14:textId="77777777" w:rsidR="00E73A17" w:rsidRDefault="00E73A17" w:rsidP="006F77CD">
            <w:pPr>
              <w:jc w:val="center"/>
              <w:rPr>
                <w:color w:val="000000" w:themeColor="text1"/>
              </w:rPr>
            </w:pPr>
            <w:r>
              <w:rPr>
                <w:b/>
              </w:rPr>
              <w:t>Data type</w:t>
            </w:r>
          </w:p>
        </w:tc>
      </w:tr>
      <w:tr w:rsidR="00E73A17" w14:paraId="5ECB7F96" w14:textId="77777777" w:rsidTr="00E73A17">
        <w:trPr>
          <w:trHeight w:val="272"/>
        </w:trPr>
        <w:tc>
          <w:tcPr>
            <w:tcW w:w="4505" w:type="dxa"/>
          </w:tcPr>
          <w:p w14:paraId="3FC8586A" w14:textId="1DABFE6C" w:rsidR="00E73A17" w:rsidRPr="007E49B9" w:rsidRDefault="00E73A17" w:rsidP="006F77CD">
            <w:pPr>
              <w:jc w:val="center"/>
            </w:pPr>
            <w:r>
              <w:t>followersCount</w:t>
            </w:r>
          </w:p>
        </w:tc>
        <w:tc>
          <w:tcPr>
            <w:tcW w:w="4505" w:type="dxa"/>
          </w:tcPr>
          <w:p w14:paraId="03F4BB8B" w14:textId="599A4428" w:rsidR="00E73A17" w:rsidRPr="007E49B9" w:rsidRDefault="00E73A17" w:rsidP="006F77CD">
            <w:pPr>
              <w:jc w:val="center"/>
            </w:pPr>
            <w:r>
              <w:t>Number</w:t>
            </w:r>
          </w:p>
        </w:tc>
      </w:tr>
      <w:tr w:rsidR="00E73A17" w14:paraId="5B9C1DC8" w14:textId="77777777" w:rsidTr="00E73A17">
        <w:trPr>
          <w:trHeight w:val="296"/>
        </w:trPr>
        <w:tc>
          <w:tcPr>
            <w:tcW w:w="4505" w:type="dxa"/>
          </w:tcPr>
          <w:p w14:paraId="3FEA9142" w14:textId="68741DBE" w:rsidR="00E73A17" w:rsidRDefault="00E73A17" w:rsidP="006F77CD">
            <w:pPr>
              <w:jc w:val="center"/>
              <w:rPr>
                <w:color w:val="000000" w:themeColor="text1"/>
              </w:rPr>
            </w:pPr>
            <w:proofErr w:type="spellStart"/>
            <w:r>
              <w:rPr>
                <w:color w:val="000000" w:themeColor="text1"/>
              </w:rPr>
              <w:t>fullName</w:t>
            </w:r>
            <w:proofErr w:type="spellEnd"/>
          </w:p>
        </w:tc>
        <w:tc>
          <w:tcPr>
            <w:tcW w:w="4505" w:type="dxa"/>
          </w:tcPr>
          <w:p w14:paraId="24D35CCE" w14:textId="7D8D4004" w:rsidR="00E73A17" w:rsidRDefault="00E73A17" w:rsidP="006F77CD">
            <w:pPr>
              <w:jc w:val="center"/>
              <w:rPr>
                <w:color w:val="000000" w:themeColor="text1"/>
              </w:rPr>
            </w:pPr>
            <w:r>
              <w:rPr>
                <w:color w:val="000000" w:themeColor="text1"/>
              </w:rPr>
              <w:t>String</w:t>
            </w:r>
          </w:p>
        </w:tc>
      </w:tr>
      <w:tr w:rsidR="00E73A17" w14:paraId="440B4853" w14:textId="77777777" w:rsidTr="00E73A17">
        <w:trPr>
          <w:trHeight w:val="296"/>
        </w:trPr>
        <w:tc>
          <w:tcPr>
            <w:tcW w:w="4505" w:type="dxa"/>
          </w:tcPr>
          <w:p w14:paraId="0F2F5E6C" w14:textId="07EB3DBE" w:rsidR="00E73A17" w:rsidRDefault="00E73A17" w:rsidP="006F77CD">
            <w:pPr>
              <w:jc w:val="center"/>
              <w:rPr>
                <w:color w:val="000000" w:themeColor="text1"/>
              </w:rPr>
            </w:pPr>
            <w:r>
              <w:rPr>
                <w:color w:val="000000" w:themeColor="text1"/>
              </w:rPr>
              <w:t>isPro</w:t>
            </w:r>
          </w:p>
        </w:tc>
        <w:tc>
          <w:tcPr>
            <w:tcW w:w="4505" w:type="dxa"/>
          </w:tcPr>
          <w:p w14:paraId="274603C4" w14:textId="2E4651C3" w:rsidR="00E73A17" w:rsidRDefault="00E73A17" w:rsidP="006F77CD">
            <w:pPr>
              <w:jc w:val="center"/>
              <w:rPr>
                <w:color w:val="000000" w:themeColor="text1"/>
              </w:rPr>
            </w:pPr>
            <w:r>
              <w:rPr>
                <w:color w:val="000000" w:themeColor="text1"/>
              </w:rPr>
              <w:t>Boolean</w:t>
            </w:r>
          </w:p>
        </w:tc>
      </w:tr>
      <w:tr w:rsidR="00E73A17" w14:paraId="2A4B1F15" w14:textId="77777777" w:rsidTr="00E73A17">
        <w:trPr>
          <w:trHeight w:val="298"/>
        </w:trPr>
        <w:tc>
          <w:tcPr>
            <w:tcW w:w="4505" w:type="dxa"/>
          </w:tcPr>
          <w:p w14:paraId="7FE274FC" w14:textId="0900FE63" w:rsidR="00E73A17" w:rsidRDefault="00E73A17" w:rsidP="006F77CD">
            <w:pPr>
              <w:jc w:val="center"/>
              <w:rPr>
                <w:color w:val="000000" w:themeColor="text1"/>
              </w:rPr>
            </w:pPr>
            <w:r>
              <w:rPr>
                <w:color w:val="000000" w:themeColor="text1"/>
              </w:rPr>
              <w:t>isPescatarian</w:t>
            </w:r>
          </w:p>
        </w:tc>
        <w:tc>
          <w:tcPr>
            <w:tcW w:w="4505" w:type="dxa"/>
          </w:tcPr>
          <w:p w14:paraId="2DAEE9C6" w14:textId="77777777" w:rsidR="00E73A17" w:rsidRDefault="00E73A17" w:rsidP="006F77CD">
            <w:pPr>
              <w:jc w:val="center"/>
              <w:rPr>
                <w:color w:val="000000" w:themeColor="text1"/>
              </w:rPr>
            </w:pPr>
            <w:r>
              <w:rPr>
                <w:color w:val="000000" w:themeColor="text1"/>
              </w:rPr>
              <w:t>Boolean</w:t>
            </w:r>
          </w:p>
        </w:tc>
      </w:tr>
      <w:tr w:rsidR="00E73A17" w14:paraId="5CED19D1" w14:textId="77777777" w:rsidTr="00E73A17">
        <w:trPr>
          <w:trHeight w:val="296"/>
        </w:trPr>
        <w:tc>
          <w:tcPr>
            <w:tcW w:w="4505" w:type="dxa"/>
          </w:tcPr>
          <w:p w14:paraId="1EF42D6A" w14:textId="46B7D6F2" w:rsidR="00E73A17" w:rsidRDefault="00E73A17" w:rsidP="006F77CD">
            <w:pPr>
              <w:jc w:val="center"/>
            </w:pPr>
            <w:r>
              <w:rPr>
                <w:color w:val="000000" w:themeColor="text1"/>
              </w:rPr>
              <w:t>isVegan</w:t>
            </w:r>
          </w:p>
        </w:tc>
        <w:tc>
          <w:tcPr>
            <w:tcW w:w="4505" w:type="dxa"/>
          </w:tcPr>
          <w:p w14:paraId="187F0B9C" w14:textId="77777777" w:rsidR="00E73A17" w:rsidRDefault="00E73A17" w:rsidP="006F77CD">
            <w:pPr>
              <w:jc w:val="center"/>
              <w:rPr>
                <w:color w:val="000000" w:themeColor="text1"/>
              </w:rPr>
            </w:pPr>
            <w:r>
              <w:rPr>
                <w:color w:val="000000" w:themeColor="text1"/>
              </w:rPr>
              <w:t>Boolean</w:t>
            </w:r>
          </w:p>
        </w:tc>
      </w:tr>
      <w:tr w:rsidR="00E73A17" w14:paraId="139E2D64" w14:textId="77777777" w:rsidTr="00E73A17">
        <w:trPr>
          <w:trHeight w:val="296"/>
        </w:trPr>
        <w:tc>
          <w:tcPr>
            <w:tcW w:w="4505" w:type="dxa"/>
          </w:tcPr>
          <w:p w14:paraId="0F043EF8" w14:textId="3AB023AB" w:rsidR="00E73A17" w:rsidRDefault="00E73A17" w:rsidP="006F77CD">
            <w:pPr>
              <w:jc w:val="center"/>
              <w:rPr>
                <w:color w:val="000000" w:themeColor="text1"/>
              </w:rPr>
            </w:pPr>
            <w:r>
              <w:rPr>
                <w:color w:val="000000" w:themeColor="text1"/>
              </w:rPr>
              <w:t>isVegetarian</w:t>
            </w:r>
          </w:p>
        </w:tc>
        <w:tc>
          <w:tcPr>
            <w:tcW w:w="4505" w:type="dxa"/>
          </w:tcPr>
          <w:p w14:paraId="30F073FB" w14:textId="69FA19D8" w:rsidR="00E73A17" w:rsidRDefault="00E73A17" w:rsidP="006F77CD">
            <w:pPr>
              <w:jc w:val="center"/>
              <w:rPr>
                <w:color w:val="000000" w:themeColor="text1"/>
              </w:rPr>
            </w:pPr>
            <w:r>
              <w:rPr>
                <w:color w:val="000000" w:themeColor="text1"/>
              </w:rPr>
              <w:t>Boolean</w:t>
            </w:r>
          </w:p>
        </w:tc>
      </w:tr>
      <w:tr w:rsidR="00E73A17" w14:paraId="7C7AF674" w14:textId="77777777" w:rsidTr="00E73A17">
        <w:trPr>
          <w:trHeight w:val="296"/>
        </w:trPr>
        <w:tc>
          <w:tcPr>
            <w:tcW w:w="4505" w:type="dxa"/>
          </w:tcPr>
          <w:p w14:paraId="6A9128F3" w14:textId="144DB1BC" w:rsidR="00E73A17" w:rsidRDefault="00E73A17" w:rsidP="006F77CD">
            <w:pPr>
              <w:jc w:val="center"/>
              <w:rPr>
                <w:color w:val="000000" w:themeColor="text1"/>
              </w:rPr>
            </w:pPr>
            <w:proofErr w:type="spellStart"/>
            <w:r>
              <w:rPr>
                <w:color w:val="000000" w:themeColor="text1"/>
              </w:rPr>
              <w:t>recipesCount</w:t>
            </w:r>
            <w:proofErr w:type="spellEnd"/>
          </w:p>
        </w:tc>
        <w:tc>
          <w:tcPr>
            <w:tcW w:w="4505" w:type="dxa"/>
          </w:tcPr>
          <w:p w14:paraId="5DDCD8ED" w14:textId="1F5DA5C8" w:rsidR="00E73A17" w:rsidRDefault="00E73A17" w:rsidP="006F77CD">
            <w:pPr>
              <w:jc w:val="center"/>
              <w:rPr>
                <w:color w:val="000000" w:themeColor="text1"/>
              </w:rPr>
            </w:pPr>
            <w:r>
              <w:t>Number</w:t>
            </w:r>
          </w:p>
        </w:tc>
      </w:tr>
      <w:tr w:rsidR="00E73A17" w14:paraId="450FF131" w14:textId="77777777" w:rsidTr="00E73A17">
        <w:trPr>
          <w:trHeight w:val="296"/>
        </w:trPr>
        <w:tc>
          <w:tcPr>
            <w:tcW w:w="4505" w:type="dxa"/>
          </w:tcPr>
          <w:p w14:paraId="209BF2B9" w14:textId="1F8A05E1" w:rsidR="00E73A17" w:rsidRDefault="00E73A17" w:rsidP="006F77CD">
            <w:pPr>
              <w:jc w:val="center"/>
              <w:rPr>
                <w:color w:val="000000" w:themeColor="text1"/>
              </w:rPr>
            </w:pPr>
            <w:r>
              <w:rPr>
                <w:color w:val="000000" w:themeColor="text1"/>
              </w:rPr>
              <w:t>username</w:t>
            </w:r>
          </w:p>
        </w:tc>
        <w:tc>
          <w:tcPr>
            <w:tcW w:w="4505" w:type="dxa"/>
          </w:tcPr>
          <w:p w14:paraId="19BB649F" w14:textId="37B2559D" w:rsidR="00E73A17" w:rsidRDefault="00E73A17" w:rsidP="006F77CD">
            <w:pPr>
              <w:jc w:val="center"/>
            </w:pPr>
            <w:r>
              <w:rPr>
                <w:color w:val="000000" w:themeColor="text1"/>
              </w:rPr>
              <w:t>String</w:t>
            </w:r>
          </w:p>
        </w:tc>
      </w:tr>
    </w:tbl>
    <w:p w14:paraId="637A298E" w14:textId="77777777" w:rsidR="00776B7B" w:rsidRDefault="00776B7B" w:rsidP="00445C16">
      <w:pPr>
        <w:jc w:val="center"/>
        <w:rPr>
          <w:b/>
          <w:sz w:val="32"/>
          <w:u w:val="single"/>
        </w:rPr>
      </w:pPr>
    </w:p>
    <w:p w14:paraId="60991AF4" w14:textId="56CC52D4" w:rsidR="00776B7B" w:rsidRDefault="00776B7B" w:rsidP="00445C16">
      <w:pPr>
        <w:jc w:val="center"/>
        <w:rPr>
          <w:b/>
          <w:sz w:val="32"/>
          <w:u w:val="single"/>
        </w:rPr>
      </w:pPr>
    </w:p>
    <w:p w14:paraId="6321CBA9" w14:textId="77777777" w:rsidR="00776B7B" w:rsidRDefault="00776B7B" w:rsidP="00445C16">
      <w:pPr>
        <w:jc w:val="center"/>
        <w:rPr>
          <w:b/>
          <w:sz w:val="32"/>
          <w:u w:val="single"/>
        </w:rPr>
      </w:pPr>
    </w:p>
    <w:p w14:paraId="59DE55D3" w14:textId="344F61AC" w:rsidR="00A9078F" w:rsidRDefault="00A9078F" w:rsidP="004D22A4">
      <w:pPr>
        <w:jc w:val="center"/>
        <w:rPr>
          <w:b/>
          <w:sz w:val="28"/>
          <w:u w:val="single"/>
        </w:rPr>
      </w:pPr>
    </w:p>
    <w:p w14:paraId="5A921658" w14:textId="77777777" w:rsidR="00AD38DD" w:rsidRDefault="00AD38DD" w:rsidP="004D22A4">
      <w:pPr>
        <w:jc w:val="center"/>
        <w:rPr>
          <w:b/>
          <w:sz w:val="28"/>
          <w:u w:val="single"/>
        </w:rPr>
      </w:pPr>
    </w:p>
    <w:p w14:paraId="317020C3" w14:textId="77777777" w:rsidR="00AD38DD" w:rsidRDefault="00AD38DD" w:rsidP="004D22A4">
      <w:pPr>
        <w:jc w:val="center"/>
        <w:rPr>
          <w:b/>
          <w:sz w:val="28"/>
          <w:u w:val="single"/>
        </w:rPr>
      </w:pPr>
    </w:p>
    <w:p w14:paraId="35A596CE" w14:textId="77777777" w:rsidR="00AD38DD" w:rsidRDefault="00AD38DD" w:rsidP="004D22A4">
      <w:pPr>
        <w:jc w:val="center"/>
        <w:rPr>
          <w:b/>
          <w:sz w:val="28"/>
          <w:u w:val="single"/>
        </w:rPr>
      </w:pPr>
    </w:p>
    <w:p w14:paraId="2C973EFE" w14:textId="77777777" w:rsidR="00AD38DD" w:rsidRDefault="00AD38DD" w:rsidP="004D22A4">
      <w:pPr>
        <w:jc w:val="center"/>
        <w:rPr>
          <w:b/>
          <w:sz w:val="28"/>
          <w:u w:val="single"/>
        </w:rPr>
      </w:pPr>
    </w:p>
    <w:p w14:paraId="57A59ABF" w14:textId="77777777" w:rsidR="004D22A4" w:rsidRDefault="004D22A4" w:rsidP="004D22A4">
      <w:pPr>
        <w:jc w:val="center"/>
        <w:rPr>
          <w:b/>
          <w:sz w:val="28"/>
          <w:u w:val="single"/>
        </w:rPr>
      </w:pPr>
      <w:r>
        <w:rPr>
          <w:b/>
          <w:sz w:val="28"/>
          <w:u w:val="single"/>
        </w:rPr>
        <w:lastRenderedPageBreak/>
        <w:t>Virtual Fridge</w:t>
      </w:r>
    </w:p>
    <w:p w14:paraId="072E6ECA" w14:textId="77777777" w:rsidR="004D22A4" w:rsidRDefault="004D22A4" w:rsidP="004D22A4">
      <w:pPr>
        <w:rPr>
          <w:b/>
          <w:sz w:val="28"/>
          <w:u w:val="single"/>
        </w:rPr>
      </w:pPr>
    </w:p>
    <w:p w14:paraId="32FC76AD" w14:textId="74C7A119" w:rsidR="004D22A4" w:rsidRPr="004D22A4" w:rsidRDefault="004D22A4" w:rsidP="004D22A4">
      <w:r>
        <w:t>Instead of storing attributes/fields of foodID and quantity like you would in an SQL table the virtualFridge collection contains a sub-collection which in turn stores the foods the user has added to their fridge.</w:t>
      </w:r>
      <w:r w:rsidR="00A9078F">
        <w:t xml:space="preserve"> Also, every virtualFridge document has the same ID as the corresponding user to whom the virtualFridge is storing foods for as this is a one-to-one relationship.</w:t>
      </w:r>
    </w:p>
    <w:p w14:paraId="56C8A527" w14:textId="5F747CA9" w:rsidR="004D22A4" w:rsidRDefault="004D22A4" w:rsidP="004D22A4">
      <w:pPr>
        <w:jc w:val="center"/>
        <w:rPr>
          <w:b/>
          <w:sz w:val="28"/>
          <w:u w:val="single"/>
        </w:rPr>
      </w:pPr>
    </w:p>
    <w:p w14:paraId="6A74BA4F" w14:textId="5109B88E" w:rsidR="004D22A4" w:rsidRDefault="004D22A4" w:rsidP="004D22A4">
      <w:pPr>
        <w:jc w:val="center"/>
        <w:rPr>
          <w:b/>
          <w:sz w:val="28"/>
          <w:u w:val="single"/>
        </w:rPr>
      </w:pPr>
      <w:r w:rsidRPr="00B23CF3">
        <w:rPr>
          <w:b/>
          <w:noProof/>
          <w:sz w:val="28"/>
          <w:lang w:val="en-GB" w:eastAsia="en-GB"/>
        </w:rPr>
        <w:drawing>
          <wp:inline distT="0" distB="0" distL="0" distR="0" wp14:anchorId="27C9A771" wp14:editId="1CC5DD91">
            <wp:extent cx="5905500" cy="1103630"/>
            <wp:effectExtent l="25400" t="25400" r="3810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5500" cy="1103630"/>
                    </a:xfrm>
                    <a:prstGeom prst="rect">
                      <a:avLst/>
                    </a:prstGeom>
                    <a:ln>
                      <a:solidFill>
                        <a:schemeClr val="accent1"/>
                      </a:solidFill>
                    </a:ln>
                  </pic:spPr>
                </pic:pic>
              </a:graphicData>
            </a:graphic>
          </wp:inline>
        </w:drawing>
      </w:r>
    </w:p>
    <w:p w14:paraId="05B9514D" w14:textId="028B8A10" w:rsidR="00851C7B" w:rsidRDefault="00851C7B" w:rsidP="004D22A4">
      <w:pPr>
        <w:jc w:val="center"/>
        <w:rPr>
          <w:b/>
          <w:sz w:val="28"/>
          <w:u w:val="single"/>
        </w:rPr>
      </w:pPr>
    </w:p>
    <w:p w14:paraId="3170B29E" w14:textId="315BCD74" w:rsidR="00851C7B" w:rsidRDefault="004167E5" w:rsidP="00851C7B">
      <w:pPr>
        <w:jc w:val="center"/>
        <w:rPr>
          <w:b/>
          <w:sz w:val="28"/>
          <w:u w:val="single"/>
        </w:rPr>
      </w:pPr>
      <w:r w:rsidRPr="004D22A4">
        <w:rPr>
          <w:b/>
          <w:noProof/>
          <w:sz w:val="28"/>
          <w:u w:val="single"/>
          <w:lang w:val="en-GB" w:eastAsia="en-GB"/>
        </w:rPr>
        <w:drawing>
          <wp:anchor distT="0" distB="0" distL="114300" distR="114300" simplePos="0" relativeHeight="251685376" behindDoc="0" locked="0" layoutInCell="1" allowOverlap="1" wp14:anchorId="592BE4A4" wp14:editId="5D678130">
            <wp:simplePos x="0" y="0"/>
            <wp:positionH relativeFrom="column">
              <wp:posOffset>-1905</wp:posOffset>
            </wp:positionH>
            <wp:positionV relativeFrom="paragraph">
              <wp:posOffset>354965</wp:posOffset>
            </wp:positionV>
            <wp:extent cx="5905500" cy="929640"/>
            <wp:effectExtent l="25400" t="25400" r="38100" b="3556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05500" cy="9296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851C7B">
        <w:rPr>
          <w:b/>
          <w:sz w:val="28"/>
          <w:u w:val="single"/>
        </w:rPr>
        <w:t>Foods</w:t>
      </w:r>
    </w:p>
    <w:p w14:paraId="1B1C4D2E" w14:textId="1156287C" w:rsidR="004D22A4" w:rsidRPr="007E49B9" w:rsidRDefault="004D22A4" w:rsidP="004D22A4">
      <w:pPr>
        <w:jc w:val="center"/>
        <w:rPr>
          <w:b/>
          <w:sz w:val="28"/>
          <w:u w:val="single"/>
        </w:rPr>
      </w:pPr>
    </w:p>
    <w:tbl>
      <w:tblPr>
        <w:tblStyle w:val="TableGrid"/>
        <w:tblpPr w:leftFromText="180" w:rightFromText="180" w:vertAnchor="text" w:horzAnchor="page" w:tblpXSpec="center" w:tblpY="29"/>
        <w:tblW w:w="0" w:type="auto"/>
        <w:tblLook w:val="04A0" w:firstRow="1" w:lastRow="0" w:firstColumn="1" w:lastColumn="0" w:noHBand="0" w:noVBand="1"/>
      </w:tblPr>
      <w:tblGrid>
        <w:gridCol w:w="4505"/>
        <w:gridCol w:w="4505"/>
      </w:tblGrid>
      <w:tr w:rsidR="00A9078F" w14:paraId="4D7D1869" w14:textId="77777777" w:rsidTr="00851C7B">
        <w:trPr>
          <w:trHeight w:val="325"/>
        </w:trPr>
        <w:tc>
          <w:tcPr>
            <w:tcW w:w="4505" w:type="dxa"/>
          </w:tcPr>
          <w:p w14:paraId="297C346B" w14:textId="77777777" w:rsidR="00A9078F" w:rsidRDefault="00A9078F" w:rsidP="006F77CD">
            <w:pPr>
              <w:jc w:val="center"/>
              <w:rPr>
                <w:color w:val="000000" w:themeColor="text1"/>
              </w:rPr>
            </w:pPr>
            <w:r>
              <w:rPr>
                <w:b/>
              </w:rPr>
              <w:t>Field</w:t>
            </w:r>
          </w:p>
        </w:tc>
        <w:tc>
          <w:tcPr>
            <w:tcW w:w="4505" w:type="dxa"/>
          </w:tcPr>
          <w:p w14:paraId="1CF3BBEC" w14:textId="59063836" w:rsidR="00A9078F" w:rsidRDefault="00A9078F" w:rsidP="006F77CD">
            <w:pPr>
              <w:jc w:val="center"/>
              <w:rPr>
                <w:color w:val="000000" w:themeColor="text1"/>
              </w:rPr>
            </w:pPr>
            <w:r>
              <w:rPr>
                <w:b/>
              </w:rPr>
              <w:t>Data type</w:t>
            </w:r>
          </w:p>
        </w:tc>
      </w:tr>
      <w:tr w:rsidR="00A9078F" w14:paraId="5F939E26" w14:textId="77777777" w:rsidTr="00851C7B">
        <w:trPr>
          <w:trHeight w:val="325"/>
        </w:trPr>
        <w:tc>
          <w:tcPr>
            <w:tcW w:w="4505" w:type="dxa"/>
          </w:tcPr>
          <w:p w14:paraId="531E5F84" w14:textId="77777777" w:rsidR="00A9078F" w:rsidRPr="004D22A4" w:rsidRDefault="00A9078F" w:rsidP="006F77CD">
            <w:pPr>
              <w:jc w:val="center"/>
            </w:pPr>
            <w:r w:rsidRPr="004D22A4">
              <w:t>foodID</w:t>
            </w:r>
          </w:p>
        </w:tc>
        <w:tc>
          <w:tcPr>
            <w:tcW w:w="4505" w:type="dxa"/>
          </w:tcPr>
          <w:p w14:paraId="4F432FF5" w14:textId="0666A122" w:rsidR="00A9078F" w:rsidRPr="004D22A4" w:rsidRDefault="00A9078F" w:rsidP="006F77CD">
            <w:pPr>
              <w:jc w:val="center"/>
            </w:pPr>
            <w:r>
              <w:t>String</w:t>
            </w:r>
          </w:p>
        </w:tc>
      </w:tr>
      <w:tr w:rsidR="00A9078F" w14:paraId="3C705F69" w14:textId="77777777" w:rsidTr="00851C7B">
        <w:trPr>
          <w:trHeight w:val="306"/>
        </w:trPr>
        <w:tc>
          <w:tcPr>
            <w:tcW w:w="4505" w:type="dxa"/>
          </w:tcPr>
          <w:p w14:paraId="3D26F0F8" w14:textId="77777777" w:rsidR="00A9078F" w:rsidRPr="007E49B9" w:rsidRDefault="00A9078F" w:rsidP="006F77CD">
            <w:pPr>
              <w:jc w:val="center"/>
            </w:pPr>
            <w:r>
              <w:t>name</w:t>
            </w:r>
          </w:p>
        </w:tc>
        <w:tc>
          <w:tcPr>
            <w:tcW w:w="4505" w:type="dxa"/>
          </w:tcPr>
          <w:p w14:paraId="19F739C8" w14:textId="44B99C10" w:rsidR="00A9078F" w:rsidRPr="007E49B9" w:rsidRDefault="00A9078F" w:rsidP="006F77CD">
            <w:pPr>
              <w:jc w:val="center"/>
            </w:pPr>
            <w:r>
              <w:t>String</w:t>
            </w:r>
          </w:p>
        </w:tc>
      </w:tr>
      <w:tr w:rsidR="00A9078F" w14:paraId="2B6C7C9A" w14:textId="77777777" w:rsidTr="00851C7B">
        <w:trPr>
          <w:trHeight w:val="296"/>
        </w:trPr>
        <w:tc>
          <w:tcPr>
            <w:tcW w:w="4505" w:type="dxa"/>
          </w:tcPr>
          <w:p w14:paraId="3E090A00" w14:textId="77777777" w:rsidR="00A9078F" w:rsidRDefault="00A9078F" w:rsidP="006F77CD">
            <w:pPr>
              <w:jc w:val="center"/>
              <w:rPr>
                <w:color w:val="000000" w:themeColor="text1"/>
              </w:rPr>
            </w:pPr>
            <w:r>
              <w:rPr>
                <w:color w:val="000000" w:themeColor="text1"/>
              </w:rPr>
              <w:t>quantity</w:t>
            </w:r>
          </w:p>
        </w:tc>
        <w:tc>
          <w:tcPr>
            <w:tcW w:w="4505" w:type="dxa"/>
          </w:tcPr>
          <w:p w14:paraId="7BD16715" w14:textId="74BC9C28" w:rsidR="00A9078F" w:rsidRDefault="00A9078F" w:rsidP="006F77CD">
            <w:pPr>
              <w:jc w:val="center"/>
              <w:rPr>
                <w:color w:val="000000" w:themeColor="text1"/>
              </w:rPr>
            </w:pPr>
            <w:r>
              <w:t>String</w:t>
            </w:r>
          </w:p>
        </w:tc>
      </w:tr>
    </w:tbl>
    <w:p w14:paraId="31CCAD40" w14:textId="77777777" w:rsidR="00114E24" w:rsidRDefault="00114E24" w:rsidP="00A9078F"/>
    <w:p w14:paraId="141F4200" w14:textId="6C6ADEEC" w:rsidR="00114E24" w:rsidRPr="00114E24" w:rsidRDefault="00114E24" w:rsidP="00114E24">
      <w:pPr>
        <w:jc w:val="center"/>
      </w:pPr>
    </w:p>
    <w:p w14:paraId="22CC025B" w14:textId="1F97066A" w:rsidR="00892156" w:rsidRDefault="00892156" w:rsidP="00A9078F">
      <w:pPr>
        <w:jc w:val="center"/>
        <w:rPr>
          <w:b/>
          <w:sz w:val="28"/>
          <w:u w:val="single"/>
        </w:rPr>
      </w:pPr>
    </w:p>
    <w:p w14:paraId="07831B41" w14:textId="7379DB18" w:rsidR="00892156" w:rsidRDefault="00892156" w:rsidP="00A9078F">
      <w:pPr>
        <w:jc w:val="center"/>
        <w:rPr>
          <w:b/>
          <w:sz w:val="28"/>
          <w:u w:val="single"/>
        </w:rPr>
      </w:pPr>
    </w:p>
    <w:p w14:paraId="4BB936F3" w14:textId="32C8262C" w:rsidR="00892156" w:rsidRDefault="00892156" w:rsidP="00A9078F">
      <w:pPr>
        <w:jc w:val="center"/>
        <w:rPr>
          <w:b/>
          <w:sz w:val="28"/>
          <w:u w:val="single"/>
        </w:rPr>
      </w:pPr>
    </w:p>
    <w:p w14:paraId="33EA62A0" w14:textId="436D44C5" w:rsidR="00A9078F" w:rsidRDefault="004167E5" w:rsidP="00A9078F">
      <w:pPr>
        <w:jc w:val="center"/>
        <w:rPr>
          <w:b/>
          <w:sz w:val="28"/>
          <w:u w:val="single"/>
        </w:rPr>
      </w:pPr>
      <w:r w:rsidRPr="00892156">
        <w:rPr>
          <w:b/>
          <w:noProof/>
          <w:sz w:val="28"/>
          <w:u w:val="single"/>
          <w:lang w:val="en-GB" w:eastAsia="en-GB"/>
        </w:rPr>
        <w:drawing>
          <wp:anchor distT="0" distB="0" distL="114300" distR="114300" simplePos="0" relativeHeight="251687424" behindDoc="0" locked="0" layoutInCell="1" allowOverlap="1" wp14:anchorId="56D39C60" wp14:editId="15C873F9">
            <wp:simplePos x="0" y="0"/>
            <wp:positionH relativeFrom="column">
              <wp:posOffset>228600</wp:posOffset>
            </wp:positionH>
            <wp:positionV relativeFrom="paragraph">
              <wp:posOffset>342265</wp:posOffset>
            </wp:positionV>
            <wp:extent cx="5488305" cy="1762760"/>
            <wp:effectExtent l="25400" t="25400" r="23495" b="1524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88305" cy="176276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A9078F">
        <w:rPr>
          <w:b/>
          <w:sz w:val="28"/>
          <w:u w:val="single"/>
        </w:rPr>
        <w:t>Recipe</w:t>
      </w:r>
    </w:p>
    <w:p w14:paraId="5B28842F" w14:textId="203A5991" w:rsidR="00A9078F" w:rsidRDefault="00A9078F" w:rsidP="00A9078F">
      <w:pPr>
        <w:jc w:val="center"/>
        <w:rPr>
          <w:b/>
          <w:sz w:val="28"/>
          <w:u w:val="single"/>
        </w:rPr>
      </w:pPr>
    </w:p>
    <w:tbl>
      <w:tblPr>
        <w:tblStyle w:val="TableGrid"/>
        <w:tblpPr w:leftFromText="180" w:rightFromText="180" w:vertAnchor="text" w:horzAnchor="page" w:tblpX="1810" w:tblpY="29"/>
        <w:tblW w:w="0" w:type="auto"/>
        <w:tblLook w:val="04A0" w:firstRow="1" w:lastRow="0" w:firstColumn="1" w:lastColumn="0" w:noHBand="0" w:noVBand="1"/>
      </w:tblPr>
      <w:tblGrid>
        <w:gridCol w:w="4505"/>
        <w:gridCol w:w="4505"/>
      </w:tblGrid>
      <w:tr w:rsidR="00892156" w14:paraId="54B10603" w14:textId="77777777" w:rsidTr="006F77CD">
        <w:trPr>
          <w:trHeight w:val="325"/>
        </w:trPr>
        <w:tc>
          <w:tcPr>
            <w:tcW w:w="4505" w:type="dxa"/>
          </w:tcPr>
          <w:p w14:paraId="41276D6B" w14:textId="77777777" w:rsidR="00892156" w:rsidRDefault="00892156" w:rsidP="006F77CD">
            <w:pPr>
              <w:jc w:val="center"/>
              <w:rPr>
                <w:color w:val="000000" w:themeColor="text1"/>
              </w:rPr>
            </w:pPr>
            <w:r>
              <w:rPr>
                <w:b/>
              </w:rPr>
              <w:t>Field</w:t>
            </w:r>
          </w:p>
        </w:tc>
        <w:tc>
          <w:tcPr>
            <w:tcW w:w="4505" w:type="dxa"/>
          </w:tcPr>
          <w:p w14:paraId="209D7C29" w14:textId="3AC47387" w:rsidR="00892156" w:rsidRDefault="00892156" w:rsidP="006F77CD">
            <w:pPr>
              <w:jc w:val="center"/>
              <w:rPr>
                <w:color w:val="000000" w:themeColor="text1"/>
              </w:rPr>
            </w:pPr>
            <w:r>
              <w:rPr>
                <w:b/>
              </w:rPr>
              <w:t>Data type</w:t>
            </w:r>
          </w:p>
        </w:tc>
      </w:tr>
      <w:tr w:rsidR="00892156" w14:paraId="27319480" w14:textId="77777777" w:rsidTr="006F77CD">
        <w:trPr>
          <w:trHeight w:val="325"/>
        </w:trPr>
        <w:tc>
          <w:tcPr>
            <w:tcW w:w="4505" w:type="dxa"/>
          </w:tcPr>
          <w:p w14:paraId="2640881E" w14:textId="3E31540E" w:rsidR="00892156" w:rsidRPr="004D22A4" w:rsidRDefault="00892156" w:rsidP="006F77CD">
            <w:pPr>
              <w:jc w:val="center"/>
            </w:pPr>
            <w:r>
              <w:t>ingredients</w:t>
            </w:r>
          </w:p>
        </w:tc>
        <w:tc>
          <w:tcPr>
            <w:tcW w:w="4505" w:type="dxa"/>
          </w:tcPr>
          <w:p w14:paraId="14B2B760" w14:textId="25D5F0CA" w:rsidR="00892156" w:rsidRPr="004D22A4" w:rsidRDefault="00892156" w:rsidP="006F77CD">
            <w:pPr>
              <w:jc w:val="center"/>
            </w:pPr>
            <w:r>
              <w:t>String</w:t>
            </w:r>
          </w:p>
        </w:tc>
      </w:tr>
      <w:tr w:rsidR="00892156" w14:paraId="63668ADF" w14:textId="77777777" w:rsidTr="006F77CD">
        <w:trPr>
          <w:trHeight w:val="306"/>
        </w:trPr>
        <w:tc>
          <w:tcPr>
            <w:tcW w:w="4505" w:type="dxa"/>
          </w:tcPr>
          <w:p w14:paraId="341AB5F0" w14:textId="1238200F" w:rsidR="00892156" w:rsidRPr="007E49B9" w:rsidRDefault="00892156" w:rsidP="006F77CD">
            <w:pPr>
              <w:jc w:val="center"/>
            </w:pPr>
            <w:r>
              <w:t>instructions</w:t>
            </w:r>
          </w:p>
        </w:tc>
        <w:tc>
          <w:tcPr>
            <w:tcW w:w="4505" w:type="dxa"/>
          </w:tcPr>
          <w:p w14:paraId="7FC27DF1" w14:textId="6C1B6620" w:rsidR="00892156" w:rsidRPr="007E49B9" w:rsidRDefault="00892156" w:rsidP="006F77CD">
            <w:pPr>
              <w:jc w:val="center"/>
            </w:pPr>
            <w:r>
              <w:t>String</w:t>
            </w:r>
          </w:p>
        </w:tc>
      </w:tr>
      <w:tr w:rsidR="00892156" w14:paraId="0F79B475" w14:textId="77777777" w:rsidTr="006F77CD">
        <w:trPr>
          <w:trHeight w:val="296"/>
        </w:trPr>
        <w:tc>
          <w:tcPr>
            <w:tcW w:w="4505" w:type="dxa"/>
          </w:tcPr>
          <w:p w14:paraId="6FEA84D2" w14:textId="4657F2F7" w:rsidR="00892156" w:rsidRDefault="00892156" w:rsidP="006F77CD">
            <w:pPr>
              <w:jc w:val="center"/>
              <w:rPr>
                <w:color w:val="000000" w:themeColor="text1"/>
              </w:rPr>
            </w:pPr>
            <w:r>
              <w:rPr>
                <w:color w:val="000000" w:themeColor="text1"/>
              </w:rPr>
              <w:t>likeCount</w:t>
            </w:r>
          </w:p>
        </w:tc>
        <w:tc>
          <w:tcPr>
            <w:tcW w:w="4505" w:type="dxa"/>
          </w:tcPr>
          <w:p w14:paraId="12F65724" w14:textId="1BCD464E" w:rsidR="00892156" w:rsidRDefault="00892156" w:rsidP="006F77CD">
            <w:pPr>
              <w:jc w:val="center"/>
              <w:rPr>
                <w:color w:val="000000" w:themeColor="text1"/>
              </w:rPr>
            </w:pPr>
            <w:r>
              <w:t>Number</w:t>
            </w:r>
          </w:p>
        </w:tc>
      </w:tr>
      <w:tr w:rsidR="00892156" w14:paraId="3B230189" w14:textId="77777777" w:rsidTr="00892156">
        <w:trPr>
          <w:trHeight w:val="324"/>
        </w:trPr>
        <w:tc>
          <w:tcPr>
            <w:tcW w:w="4505" w:type="dxa"/>
          </w:tcPr>
          <w:p w14:paraId="704B40AE" w14:textId="48FEBD56" w:rsidR="00892156" w:rsidRDefault="00892156" w:rsidP="006F77CD">
            <w:pPr>
              <w:jc w:val="center"/>
              <w:rPr>
                <w:color w:val="000000" w:themeColor="text1"/>
              </w:rPr>
            </w:pPr>
            <w:r>
              <w:rPr>
                <w:color w:val="000000" w:themeColor="text1"/>
              </w:rPr>
              <w:t>name</w:t>
            </w:r>
          </w:p>
        </w:tc>
        <w:tc>
          <w:tcPr>
            <w:tcW w:w="4505" w:type="dxa"/>
          </w:tcPr>
          <w:p w14:paraId="11FD3D3D" w14:textId="1DA041FD" w:rsidR="00892156" w:rsidRDefault="00892156" w:rsidP="006F77CD">
            <w:pPr>
              <w:jc w:val="center"/>
            </w:pPr>
            <w:r>
              <w:t>String</w:t>
            </w:r>
          </w:p>
        </w:tc>
      </w:tr>
      <w:tr w:rsidR="00892156" w14:paraId="72436298" w14:textId="77777777" w:rsidTr="006F77CD">
        <w:trPr>
          <w:trHeight w:val="296"/>
        </w:trPr>
        <w:tc>
          <w:tcPr>
            <w:tcW w:w="4505" w:type="dxa"/>
          </w:tcPr>
          <w:p w14:paraId="07D062CA" w14:textId="1E2A4C4B" w:rsidR="00892156" w:rsidRDefault="00892156" w:rsidP="006F77CD">
            <w:pPr>
              <w:jc w:val="center"/>
              <w:rPr>
                <w:color w:val="000000" w:themeColor="text1"/>
              </w:rPr>
            </w:pPr>
            <w:r>
              <w:rPr>
                <w:color w:val="000000" w:themeColor="text1"/>
              </w:rPr>
              <w:t>userID</w:t>
            </w:r>
          </w:p>
        </w:tc>
        <w:tc>
          <w:tcPr>
            <w:tcW w:w="4505" w:type="dxa"/>
          </w:tcPr>
          <w:p w14:paraId="606A8A2A" w14:textId="57BDA273" w:rsidR="00892156" w:rsidRDefault="00892156" w:rsidP="006F77CD">
            <w:pPr>
              <w:jc w:val="center"/>
            </w:pPr>
            <w:r>
              <w:t>String</w:t>
            </w:r>
          </w:p>
        </w:tc>
      </w:tr>
      <w:tr w:rsidR="00892156" w14:paraId="6DC4E324" w14:textId="77777777" w:rsidTr="00892156">
        <w:trPr>
          <w:trHeight w:val="288"/>
        </w:trPr>
        <w:tc>
          <w:tcPr>
            <w:tcW w:w="4505" w:type="dxa"/>
          </w:tcPr>
          <w:p w14:paraId="07BF5E05" w14:textId="354AC31B" w:rsidR="00892156" w:rsidRDefault="00892156" w:rsidP="006F77CD">
            <w:pPr>
              <w:jc w:val="center"/>
              <w:rPr>
                <w:color w:val="000000" w:themeColor="text1"/>
              </w:rPr>
            </w:pPr>
            <w:r>
              <w:rPr>
                <w:color w:val="000000" w:themeColor="text1"/>
              </w:rPr>
              <w:t>viewCount</w:t>
            </w:r>
          </w:p>
        </w:tc>
        <w:tc>
          <w:tcPr>
            <w:tcW w:w="4505" w:type="dxa"/>
          </w:tcPr>
          <w:p w14:paraId="538699BE" w14:textId="7F068853" w:rsidR="00892156" w:rsidRDefault="00892156" w:rsidP="006F77CD">
            <w:pPr>
              <w:jc w:val="center"/>
            </w:pPr>
            <w:r>
              <w:t>Number</w:t>
            </w:r>
          </w:p>
        </w:tc>
      </w:tr>
    </w:tbl>
    <w:p w14:paraId="21C09A9D" w14:textId="3F257C92" w:rsidR="00892156" w:rsidRDefault="00892156" w:rsidP="00A9078F">
      <w:pPr>
        <w:jc w:val="center"/>
        <w:rPr>
          <w:b/>
          <w:sz w:val="28"/>
          <w:u w:val="single"/>
        </w:rPr>
      </w:pPr>
    </w:p>
    <w:p w14:paraId="74F8399F" w14:textId="3ACE4841" w:rsidR="00892156" w:rsidRDefault="00892156" w:rsidP="00A9078F">
      <w:pPr>
        <w:jc w:val="center"/>
        <w:rPr>
          <w:b/>
          <w:sz w:val="28"/>
          <w:u w:val="single"/>
        </w:rPr>
      </w:pPr>
    </w:p>
    <w:p w14:paraId="1B7DD3CF" w14:textId="30B57CAC" w:rsidR="00892156" w:rsidRDefault="00892156" w:rsidP="00A9078F">
      <w:pPr>
        <w:jc w:val="center"/>
        <w:rPr>
          <w:b/>
          <w:sz w:val="28"/>
          <w:u w:val="single"/>
        </w:rPr>
      </w:pPr>
    </w:p>
    <w:p w14:paraId="12D2898E" w14:textId="3D7CB04C" w:rsidR="00851C7B" w:rsidRPr="00851C7B" w:rsidRDefault="004167E5" w:rsidP="00851C7B">
      <w:pPr>
        <w:jc w:val="center"/>
        <w:rPr>
          <w:b/>
          <w:sz w:val="28"/>
          <w:u w:val="single"/>
        </w:rPr>
      </w:pPr>
      <w:r w:rsidRPr="00851C7B">
        <w:rPr>
          <w:b/>
          <w:noProof/>
          <w:sz w:val="28"/>
          <w:u w:val="single"/>
          <w:lang w:val="en-GB" w:eastAsia="en-GB"/>
        </w:rPr>
        <w:drawing>
          <wp:anchor distT="0" distB="0" distL="114300" distR="114300" simplePos="0" relativeHeight="251688448" behindDoc="0" locked="0" layoutInCell="1" allowOverlap="1" wp14:anchorId="412E1810" wp14:editId="0B730C1F">
            <wp:simplePos x="0" y="0"/>
            <wp:positionH relativeFrom="column">
              <wp:posOffset>4445</wp:posOffset>
            </wp:positionH>
            <wp:positionV relativeFrom="paragraph">
              <wp:posOffset>339725</wp:posOffset>
            </wp:positionV>
            <wp:extent cx="5905500" cy="505460"/>
            <wp:effectExtent l="25400" t="25400" r="38100" b="279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05500" cy="50546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851C7B">
        <w:rPr>
          <w:b/>
          <w:sz w:val="28"/>
          <w:u w:val="single"/>
        </w:rPr>
        <w:t>Liked By</w:t>
      </w:r>
    </w:p>
    <w:p w14:paraId="4ADA671B" w14:textId="7F8589B4" w:rsidR="00114E24" w:rsidRDefault="00114E24">
      <w:pPr>
        <w:spacing w:line="200" w:lineRule="exact"/>
      </w:pPr>
    </w:p>
    <w:tbl>
      <w:tblPr>
        <w:tblStyle w:val="TableGrid"/>
        <w:tblpPr w:leftFromText="180" w:rightFromText="180" w:vertAnchor="text" w:horzAnchor="page" w:tblpXSpec="center" w:tblpY="29"/>
        <w:tblW w:w="0" w:type="auto"/>
        <w:tblLook w:val="04A0" w:firstRow="1" w:lastRow="0" w:firstColumn="1" w:lastColumn="0" w:noHBand="0" w:noVBand="1"/>
      </w:tblPr>
      <w:tblGrid>
        <w:gridCol w:w="4505"/>
        <w:gridCol w:w="4505"/>
      </w:tblGrid>
      <w:tr w:rsidR="00E0329F" w14:paraId="436480D2" w14:textId="77777777" w:rsidTr="006F77CD">
        <w:trPr>
          <w:trHeight w:val="325"/>
        </w:trPr>
        <w:tc>
          <w:tcPr>
            <w:tcW w:w="4505" w:type="dxa"/>
          </w:tcPr>
          <w:p w14:paraId="1C559D95" w14:textId="77777777" w:rsidR="00E0329F" w:rsidRDefault="00E0329F" w:rsidP="006F77CD">
            <w:pPr>
              <w:jc w:val="center"/>
              <w:rPr>
                <w:color w:val="000000" w:themeColor="text1"/>
              </w:rPr>
            </w:pPr>
            <w:r>
              <w:rPr>
                <w:b/>
              </w:rPr>
              <w:t>Field</w:t>
            </w:r>
          </w:p>
        </w:tc>
        <w:tc>
          <w:tcPr>
            <w:tcW w:w="4505" w:type="dxa"/>
          </w:tcPr>
          <w:p w14:paraId="1B8B2058" w14:textId="7E8EE870" w:rsidR="00E0329F" w:rsidRDefault="00E0329F" w:rsidP="006F77CD">
            <w:pPr>
              <w:jc w:val="center"/>
              <w:rPr>
                <w:color w:val="000000" w:themeColor="text1"/>
              </w:rPr>
            </w:pPr>
            <w:r>
              <w:rPr>
                <w:b/>
              </w:rPr>
              <w:t>Data type</w:t>
            </w:r>
          </w:p>
        </w:tc>
      </w:tr>
      <w:tr w:rsidR="00E0329F" w14:paraId="695BE5BB" w14:textId="77777777" w:rsidTr="006F77CD">
        <w:trPr>
          <w:trHeight w:val="325"/>
        </w:trPr>
        <w:tc>
          <w:tcPr>
            <w:tcW w:w="4505" w:type="dxa"/>
          </w:tcPr>
          <w:p w14:paraId="01AEE29E" w14:textId="4C9B4891" w:rsidR="00E0329F" w:rsidRPr="004D22A4" w:rsidRDefault="00E0329F" w:rsidP="006F77CD">
            <w:pPr>
              <w:jc w:val="center"/>
            </w:pPr>
            <w:proofErr w:type="spellStart"/>
            <w:r>
              <w:t>likedByUser</w:t>
            </w:r>
            <w:proofErr w:type="spellEnd"/>
          </w:p>
        </w:tc>
        <w:tc>
          <w:tcPr>
            <w:tcW w:w="4505" w:type="dxa"/>
          </w:tcPr>
          <w:p w14:paraId="2D387136" w14:textId="0CAFB8A2" w:rsidR="00E0329F" w:rsidRPr="004D22A4" w:rsidRDefault="00E0329F" w:rsidP="006F77CD">
            <w:pPr>
              <w:jc w:val="center"/>
            </w:pPr>
            <w:r>
              <w:t>String</w:t>
            </w:r>
          </w:p>
        </w:tc>
      </w:tr>
    </w:tbl>
    <w:p w14:paraId="2CFDB6AC" w14:textId="77777777" w:rsidR="00E0329F" w:rsidRDefault="00E0329F">
      <w:pPr>
        <w:spacing w:line="200" w:lineRule="exact"/>
      </w:pPr>
    </w:p>
    <w:p w14:paraId="787D1B97" w14:textId="64B8F108" w:rsidR="00B74D18" w:rsidRDefault="00B74D18">
      <w:pPr>
        <w:spacing w:line="200" w:lineRule="exact"/>
      </w:pPr>
    </w:p>
    <w:p w14:paraId="3E2E78B9" w14:textId="77777777" w:rsidR="00B23CF3" w:rsidRDefault="00B23CF3" w:rsidP="00CB30D5">
      <w:pPr>
        <w:pStyle w:val="Heading1"/>
        <w:rPr>
          <w:w w:val="99"/>
        </w:rPr>
      </w:pPr>
      <w:bookmarkStart w:id="11" w:name="_Toc34983393"/>
    </w:p>
    <w:p w14:paraId="17DA3610" w14:textId="77777777" w:rsidR="00B23CF3" w:rsidRDefault="00B23CF3" w:rsidP="00CB30D5">
      <w:pPr>
        <w:pStyle w:val="Heading1"/>
        <w:rPr>
          <w:w w:val="99"/>
        </w:rPr>
      </w:pPr>
    </w:p>
    <w:p w14:paraId="1E250BBF" w14:textId="77777777" w:rsidR="004167E5" w:rsidRDefault="004167E5" w:rsidP="004167E5"/>
    <w:p w14:paraId="0E4050D1" w14:textId="77777777" w:rsidR="004167E5" w:rsidRDefault="004167E5" w:rsidP="004167E5"/>
    <w:p w14:paraId="54691EC4" w14:textId="77777777" w:rsidR="004167E5" w:rsidRDefault="004167E5" w:rsidP="004167E5"/>
    <w:p w14:paraId="5FCE31EC" w14:textId="77777777" w:rsidR="004167E5" w:rsidRDefault="004167E5" w:rsidP="004167E5"/>
    <w:p w14:paraId="045E1A15" w14:textId="77777777" w:rsidR="004167E5" w:rsidRDefault="004167E5" w:rsidP="004167E5"/>
    <w:p w14:paraId="291B47F6" w14:textId="77777777" w:rsidR="004167E5" w:rsidRDefault="004167E5" w:rsidP="004167E5"/>
    <w:p w14:paraId="16A461EA" w14:textId="77777777" w:rsidR="004167E5" w:rsidRDefault="004167E5" w:rsidP="004167E5"/>
    <w:p w14:paraId="3B4D14AA" w14:textId="77777777" w:rsidR="004167E5" w:rsidRDefault="004167E5" w:rsidP="004167E5"/>
    <w:p w14:paraId="171EA29D" w14:textId="77777777" w:rsidR="004167E5" w:rsidRDefault="004167E5" w:rsidP="004167E5"/>
    <w:p w14:paraId="0D51273F" w14:textId="77777777" w:rsidR="004167E5" w:rsidRDefault="004167E5" w:rsidP="004167E5"/>
    <w:p w14:paraId="7D5B56ED" w14:textId="77777777" w:rsidR="004167E5" w:rsidRDefault="004167E5" w:rsidP="004167E5"/>
    <w:p w14:paraId="3422C765" w14:textId="77777777" w:rsidR="004167E5" w:rsidRDefault="004167E5" w:rsidP="004167E5"/>
    <w:p w14:paraId="35484CED" w14:textId="77777777" w:rsidR="004167E5" w:rsidRDefault="004167E5" w:rsidP="004167E5"/>
    <w:p w14:paraId="31BBF4C5" w14:textId="77777777" w:rsidR="004167E5" w:rsidRDefault="004167E5" w:rsidP="004167E5"/>
    <w:p w14:paraId="12A9E6C9" w14:textId="77777777" w:rsidR="004167E5" w:rsidRDefault="004167E5" w:rsidP="004167E5"/>
    <w:p w14:paraId="1B076FDC" w14:textId="77777777" w:rsidR="004167E5" w:rsidRDefault="004167E5" w:rsidP="004167E5"/>
    <w:p w14:paraId="075AFF4D" w14:textId="77777777" w:rsidR="004167E5" w:rsidRDefault="004167E5" w:rsidP="004167E5"/>
    <w:p w14:paraId="4900DF2D" w14:textId="77777777" w:rsidR="004167E5" w:rsidRDefault="004167E5" w:rsidP="004167E5"/>
    <w:p w14:paraId="417E8FA6" w14:textId="77777777" w:rsidR="004167E5" w:rsidRDefault="004167E5" w:rsidP="004167E5"/>
    <w:p w14:paraId="2F59A607" w14:textId="77777777" w:rsidR="004167E5" w:rsidRDefault="004167E5" w:rsidP="004167E5"/>
    <w:p w14:paraId="1D432267" w14:textId="77777777" w:rsidR="004167E5" w:rsidRDefault="004167E5" w:rsidP="004167E5"/>
    <w:p w14:paraId="338B8450" w14:textId="77777777" w:rsidR="004167E5" w:rsidRDefault="004167E5" w:rsidP="004167E5"/>
    <w:p w14:paraId="0A5FC210" w14:textId="77777777" w:rsidR="004167E5" w:rsidRDefault="004167E5" w:rsidP="004167E5"/>
    <w:p w14:paraId="16A4A0DA" w14:textId="77777777" w:rsidR="004167E5" w:rsidRDefault="004167E5" w:rsidP="004167E5"/>
    <w:p w14:paraId="44BB9826" w14:textId="77777777" w:rsidR="004167E5" w:rsidRDefault="004167E5" w:rsidP="004167E5"/>
    <w:p w14:paraId="6BC8B22F" w14:textId="77777777" w:rsidR="004167E5" w:rsidRDefault="004167E5" w:rsidP="004167E5"/>
    <w:p w14:paraId="0D68A0C0" w14:textId="77777777" w:rsidR="004167E5" w:rsidRDefault="004167E5" w:rsidP="004167E5"/>
    <w:p w14:paraId="01EB99FB" w14:textId="77777777" w:rsidR="004167E5" w:rsidRDefault="004167E5" w:rsidP="004167E5"/>
    <w:p w14:paraId="467ED673" w14:textId="77777777" w:rsidR="004167E5" w:rsidRDefault="004167E5" w:rsidP="004167E5"/>
    <w:p w14:paraId="0AF5D053" w14:textId="77777777" w:rsidR="004167E5" w:rsidRDefault="004167E5" w:rsidP="004167E5"/>
    <w:p w14:paraId="1345C2C4" w14:textId="77777777" w:rsidR="004167E5" w:rsidRDefault="004167E5" w:rsidP="004167E5"/>
    <w:p w14:paraId="764D9F09" w14:textId="77777777" w:rsidR="004167E5" w:rsidRDefault="004167E5" w:rsidP="004167E5"/>
    <w:p w14:paraId="1ADB0133" w14:textId="77777777" w:rsidR="004167E5" w:rsidRDefault="004167E5" w:rsidP="004167E5"/>
    <w:p w14:paraId="5EC9CEC7" w14:textId="77777777" w:rsidR="004167E5" w:rsidRDefault="004167E5" w:rsidP="004167E5"/>
    <w:p w14:paraId="7F0E8C8B" w14:textId="77777777" w:rsidR="004167E5" w:rsidRDefault="004167E5" w:rsidP="004167E5"/>
    <w:p w14:paraId="6C32B20B" w14:textId="77777777" w:rsidR="004167E5" w:rsidRDefault="004167E5" w:rsidP="004167E5"/>
    <w:p w14:paraId="6FE55272" w14:textId="77777777" w:rsidR="004167E5" w:rsidRDefault="004167E5" w:rsidP="004167E5"/>
    <w:p w14:paraId="4B98C265" w14:textId="77777777" w:rsidR="004167E5" w:rsidRPr="004167E5" w:rsidRDefault="004167E5" w:rsidP="004167E5"/>
    <w:p w14:paraId="594CD394" w14:textId="77777777" w:rsidR="00DC32D9" w:rsidRDefault="00DC32D9" w:rsidP="00B23CF3">
      <w:pPr>
        <w:pStyle w:val="Heading1"/>
        <w:jc w:val="center"/>
        <w:rPr>
          <w:w w:val="99"/>
        </w:rPr>
      </w:pPr>
    </w:p>
    <w:p w14:paraId="787D1B99" w14:textId="77777777" w:rsidR="00B74D18" w:rsidRDefault="00954A0C" w:rsidP="00B23CF3">
      <w:pPr>
        <w:pStyle w:val="Heading1"/>
        <w:jc w:val="center"/>
        <w:rPr>
          <w:w w:val="99"/>
        </w:rPr>
      </w:pPr>
      <w:r>
        <w:rPr>
          <w:w w:val="99"/>
        </w:rPr>
        <w:t>Transaction</w:t>
      </w:r>
      <w:r>
        <w:t xml:space="preserve"> </w:t>
      </w:r>
      <w:r>
        <w:rPr>
          <w:w w:val="99"/>
        </w:rPr>
        <w:t>Matrix</w:t>
      </w:r>
      <w:r>
        <w:t xml:space="preserve"> </w:t>
      </w:r>
      <w:r>
        <w:rPr>
          <w:w w:val="99"/>
        </w:rPr>
        <w:t>(Data</w:t>
      </w:r>
      <w:r>
        <w:t xml:space="preserve"> </w:t>
      </w:r>
      <w:r>
        <w:rPr>
          <w:w w:val="99"/>
        </w:rPr>
        <w:t>entry)</w:t>
      </w:r>
      <w:bookmarkEnd w:id="11"/>
    </w:p>
    <w:p w14:paraId="2958CA06" w14:textId="77777777" w:rsidR="00B23CF3" w:rsidRPr="00B23CF3" w:rsidRDefault="00B23CF3" w:rsidP="00B23CF3"/>
    <w:p w14:paraId="787D1B9A" w14:textId="74602A75" w:rsidR="00B74D18" w:rsidRPr="00E20133" w:rsidRDefault="00DB7D79" w:rsidP="00E20133">
      <w:pPr>
        <w:pStyle w:val="ListParagraph"/>
        <w:numPr>
          <w:ilvl w:val="0"/>
          <w:numId w:val="17"/>
        </w:numPr>
        <w:spacing w:before="33"/>
        <w:rPr>
          <w:rFonts w:ascii="Calibri" w:eastAsia="Calibri" w:hAnsi="Calibri" w:cs="Calibri"/>
        </w:rPr>
      </w:pPr>
      <w:r>
        <w:rPr>
          <w:rFonts w:ascii="Calibri" w:eastAsia="Calibri" w:hAnsi="Calibri" w:cs="Calibri"/>
        </w:rPr>
        <w:t>Register new user</w:t>
      </w:r>
    </w:p>
    <w:p w14:paraId="7013ED14" w14:textId="77777777" w:rsidR="00E20133" w:rsidRDefault="00E20133" w:rsidP="00E20133">
      <w:pPr>
        <w:spacing w:before="33"/>
        <w:rPr>
          <w:rFonts w:ascii="Calibri" w:eastAsia="Calibri" w:hAnsi="Calibri" w:cs="Calibri"/>
        </w:rPr>
      </w:pPr>
    </w:p>
    <w:tbl>
      <w:tblPr>
        <w:tblStyle w:val="GridTable4-Accent1"/>
        <w:tblW w:w="0" w:type="auto"/>
        <w:tblLook w:val="04A0" w:firstRow="1" w:lastRow="0" w:firstColumn="1" w:lastColumn="0" w:noHBand="0" w:noVBand="1"/>
      </w:tblPr>
      <w:tblGrid>
        <w:gridCol w:w="1858"/>
        <w:gridCol w:w="1858"/>
        <w:gridCol w:w="1858"/>
        <w:gridCol w:w="1858"/>
        <w:gridCol w:w="1858"/>
      </w:tblGrid>
      <w:tr w:rsidR="00E20133" w14:paraId="73BA7BB4" w14:textId="77777777" w:rsidTr="00E201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D5C7602" w14:textId="77777777" w:rsidR="00E20133" w:rsidRDefault="00E20133" w:rsidP="00E20133">
            <w:pPr>
              <w:spacing w:before="33"/>
              <w:rPr>
                <w:rFonts w:ascii="Calibri" w:eastAsia="Calibri" w:hAnsi="Calibri" w:cs="Calibri"/>
              </w:rPr>
            </w:pPr>
          </w:p>
        </w:tc>
        <w:tc>
          <w:tcPr>
            <w:tcW w:w="1858" w:type="dxa"/>
          </w:tcPr>
          <w:p w14:paraId="7F27F068" w14:textId="64B04E81" w:rsidR="00E20133" w:rsidRDefault="00E20133" w:rsidP="00E20133">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I</w:t>
            </w:r>
          </w:p>
        </w:tc>
        <w:tc>
          <w:tcPr>
            <w:tcW w:w="1858" w:type="dxa"/>
          </w:tcPr>
          <w:p w14:paraId="3A3EC323" w14:textId="5AC09BA1" w:rsidR="00E20133" w:rsidRDefault="00E20133" w:rsidP="00E20133">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R</w:t>
            </w:r>
          </w:p>
        </w:tc>
        <w:tc>
          <w:tcPr>
            <w:tcW w:w="1858" w:type="dxa"/>
          </w:tcPr>
          <w:p w14:paraId="14D0EB36" w14:textId="2A1F577E" w:rsidR="00E20133" w:rsidRDefault="00E20133" w:rsidP="00E20133">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w:t>
            </w:r>
          </w:p>
        </w:tc>
        <w:tc>
          <w:tcPr>
            <w:tcW w:w="1858" w:type="dxa"/>
          </w:tcPr>
          <w:p w14:paraId="2DDC33C3" w14:textId="0F6C34C0" w:rsidR="00E20133" w:rsidRDefault="00E20133" w:rsidP="00E20133">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D</w:t>
            </w:r>
          </w:p>
        </w:tc>
      </w:tr>
      <w:tr w:rsidR="00E20133" w14:paraId="5224DB31" w14:textId="77777777" w:rsidTr="00E20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5428AD9D" w14:textId="4A47CD4E" w:rsidR="00E20133" w:rsidRPr="00E20133" w:rsidRDefault="00DB7D79" w:rsidP="00E20133">
            <w:pPr>
              <w:spacing w:before="33"/>
              <w:rPr>
                <w:rFonts w:ascii="Calibri" w:eastAsia="Calibri" w:hAnsi="Calibri" w:cs="Calibri"/>
                <w:b w:val="0"/>
              </w:rPr>
            </w:pPr>
            <w:r>
              <w:rPr>
                <w:rFonts w:ascii="Calibri" w:eastAsia="Calibri" w:hAnsi="Calibri" w:cs="Calibri"/>
                <w:b w:val="0"/>
              </w:rPr>
              <w:t>virtualFridge</w:t>
            </w:r>
          </w:p>
        </w:tc>
        <w:tc>
          <w:tcPr>
            <w:tcW w:w="1858" w:type="dxa"/>
          </w:tcPr>
          <w:p w14:paraId="37993860" w14:textId="6EBB26E6" w:rsidR="00E20133" w:rsidRPr="00E20133" w:rsidRDefault="00E20133" w:rsidP="00E20133">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X</w:t>
            </w:r>
          </w:p>
        </w:tc>
        <w:tc>
          <w:tcPr>
            <w:tcW w:w="1858" w:type="dxa"/>
          </w:tcPr>
          <w:p w14:paraId="0C149AA3" w14:textId="77777777" w:rsidR="00E20133" w:rsidRPr="00E20133" w:rsidRDefault="00E20133" w:rsidP="00E20133">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0D7D17F0" w14:textId="77777777" w:rsidR="00E20133" w:rsidRPr="00E20133" w:rsidRDefault="00E20133" w:rsidP="00E20133">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130C18EC" w14:textId="77777777" w:rsidR="00E20133" w:rsidRPr="00E20133" w:rsidRDefault="00E20133" w:rsidP="00E20133">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E20133" w14:paraId="0CB503CC" w14:textId="77777777" w:rsidTr="00E20133">
        <w:tc>
          <w:tcPr>
            <w:cnfStyle w:val="001000000000" w:firstRow="0" w:lastRow="0" w:firstColumn="1" w:lastColumn="0" w:oddVBand="0" w:evenVBand="0" w:oddHBand="0" w:evenHBand="0" w:firstRowFirstColumn="0" w:firstRowLastColumn="0" w:lastRowFirstColumn="0" w:lastRowLastColumn="0"/>
            <w:tcW w:w="1858" w:type="dxa"/>
          </w:tcPr>
          <w:p w14:paraId="6AF9CF40" w14:textId="624083D7" w:rsidR="00E20133" w:rsidRPr="00E20133" w:rsidRDefault="00DB7D79" w:rsidP="00E20133">
            <w:pPr>
              <w:spacing w:before="33"/>
              <w:rPr>
                <w:rFonts w:ascii="Calibri" w:eastAsia="Calibri" w:hAnsi="Calibri" w:cs="Calibri"/>
                <w:b w:val="0"/>
              </w:rPr>
            </w:pPr>
            <w:r>
              <w:rPr>
                <w:rFonts w:ascii="Calibri" w:eastAsia="Calibri" w:hAnsi="Calibri" w:cs="Calibri"/>
                <w:b w:val="0"/>
              </w:rPr>
              <w:t>users</w:t>
            </w:r>
          </w:p>
        </w:tc>
        <w:tc>
          <w:tcPr>
            <w:tcW w:w="1858" w:type="dxa"/>
          </w:tcPr>
          <w:p w14:paraId="0C90AC09" w14:textId="1CD0338D" w:rsidR="00E20133" w:rsidRPr="00E20133" w:rsidRDefault="00E20133" w:rsidP="00E20133">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X</w:t>
            </w:r>
          </w:p>
        </w:tc>
        <w:tc>
          <w:tcPr>
            <w:tcW w:w="1858" w:type="dxa"/>
          </w:tcPr>
          <w:p w14:paraId="25248A65" w14:textId="16C9A978" w:rsidR="00E20133" w:rsidRPr="00E20133" w:rsidRDefault="00E20133" w:rsidP="00E20133">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X</w:t>
            </w:r>
          </w:p>
        </w:tc>
        <w:tc>
          <w:tcPr>
            <w:tcW w:w="1858" w:type="dxa"/>
          </w:tcPr>
          <w:p w14:paraId="05DE1638" w14:textId="77777777" w:rsidR="00E20133" w:rsidRPr="00E20133" w:rsidRDefault="00E20133" w:rsidP="00E20133">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3407076F" w14:textId="77777777" w:rsidR="00E20133" w:rsidRPr="00E20133" w:rsidRDefault="00E20133" w:rsidP="00E20133">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E20133" w14:paraId="0D7F1466" w14:textId="77777777" w:rsidTr="00E20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75F4DC1" w14:textId="31E0AAA2" w:rsidR="00E20133" w:rsidRPr="00E20133" w:rsidRDefault="00DB7D79" w:rsidP="00E20133">
            <w:pPr>
              <w:spacing w:before="33"/>
              <w:rPr>
                <w:rFonts w:ascii="Calibri" w:eastAsia="Calibri" w:hAnsi="Calibri" w:cs="Calibri"/>
                <w:b w:val="0"/>
              </w:rPr>
            </w:pPr>
            <w:r>
              <w:rPr>
                <w:rFonts w:ascii="Calibri" w:eastAsia="Calibri" w:hAnsi="Calibri" w:cs="Calibri"/>
                <w:b w:val="0"/>
              </w:rPr>
              <w:t>r</w:t>
            </w:r>
            <w:r w:rsidR="00E20133" w:rsidRPr="00E20133">
              <w:rPr>
                <w:rFonts w:ascii="Calibri" w:eastAsia="Calibri" w:hAnsi="Calibri" w:cs="Calibri"/>
                <w:b w:val="0"/>
              </w:rPr>
              <w:t>ecipe</w:t>
            </w:r>
          </w:p>
        </w:tc>
        <w:tc>
          <w:tcPr>
            <w:tcW w:w="1858" w:type="dxa"/>
          </w:tcPr>
          <w:p w14:paraId="3E3691C5" w14:textId="77777777" w:rsidR="00E20133" w:rsidRPr="00E20133" w:rsidRDefault="00E20133" w:rsidP="00E20133">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4E83164C" w14:textId="77777777" w:rsidR="00E20133" w:rsidRPr="00E20133" w:rsidRDefault="00E20133" w:rsidP="00E20133">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15FB3263" w14:textId="77777777" w:rsidR="00E20133" w:rsidRPr="00E20133" w:rsidRDefault="00E20133" w:rsidP="00E20133">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60C8AC19" w14:textId="77777777" w:rsidR="00E20133" w:rsidRPr="00E20133" w:rsidRDefault="00E20133" w:rsidP="00E20133">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E20133" w14:paraId="6D4293E3" w14:textId="77777777" w:rsidTr="00E20133">
        <w:tc>
          <w:tcPr>
            <w:cnfStyle w:val="001000000000" w:firstRow="0" w:lastRow="0" w:firstColumn="1" w:lastColumn="0" w:oddVBand="0" w:evenVBand="0" w:oddHBand="0" w:evenHBand="0" w:firstRowFirstColumn="0" w:firstRowLastColumn="0" w:lastRowFirstColumn="0" w:lastRowLastColumn="0"/>
            <w:tcW w:w="1858" w:type="dxa"/>
          </w:tcPr>
          <w:p w14:paraId="54C842BF" w14:textId="555D0837" w:rsidR="00E20133" w:rsidRPr="00E20133" w:rsidRDefault="00DB7D79" w:rsidP="00E20133">
            <w:pPr>
              <w:spacing w:before="33"/>
              <w:rPr>
                <w:rFonts w:ascii="Calibri" w:eastAsia="Calibri" w:hAnsi="Calibri" w:cs="Calibri"/>
                <w:b w:val="0"/>
              </w:rPr>
            </w:pPr>
            <w:r>
              <w:rPr>
                <w:rFonts w:ascii="Calibri" w:eastAsia="Calibri" w:hAnsi="Calibri" w:cs="Calibri"/>
                <w:b w:val="0"/>
              </w:rPr>
              <w:t>foodItem</w:t>
            </w:r>
          </w:p>
        </w:tc>
        <w:tc>
          <w:tcPr>
            <w:tcW w:w="1858" w:type="dxa"/>
          </w:tcPr>
          <w:p w14:paraId="21B58E34" w14:textId="77777777" w:rsidR="00E20133" w:rsidRPr="00E20133" w:rsidRDefault="00E20133" w:rsidP="00E20133">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4D1D1B2F" w14:textId="77777777" w:rsidR="00E20133" w:rsidRPr="00E20133" w:rsidRDefault="00E20133" w:rsidP="00E20133">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70A8C00D" w14:textId="77777777" w:rsidR="00E20133" w:rsidRPr="00E20133" w:rsidRDefault="00E20133" w:rsidP="00E20133">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14DC94BB" w14:textId="77777777" w:rsidR="00E20133" w:rsidRPr="00E20133" w:rsidRDefault="00E20133" w:rsidP="00E20133">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bl>
    <w:p w14:paraId="34D15607" w14:textId="77777777" w:rsidR="00E20133" w:rsidRDefault="00E20133" w:rsidP="00E20133">
      <w:pPr>
        <w:spacing w:before="33"/>
        <w:rPr>
          <w:rFonts w:ascii="Calibri" w:eastAsia="Calibri" w:hAnsi="Calibri" w:cs="Calibri"/>
        </w:rPr>
      </w:pPr>
    </w:p>
    <w:p w14:paraId="73747826" w14:textId="7D1F68E1" w:rsidR="005B3110" w:rsidRPr="00E20133" w:rsidRDefault="005B3110" w:rsidP="00E20133">
      <w:pPr>
        <w:spacing w:before="33"/>
        <w:rPr>
          <w:rFonts w:ascii="Calibri" w:eastAsia="Calibri" w:hAnsi="Calibri" w:cs="Calibri"/>
        </w:rPr>
      </w:pPr>
      <w:r>
        <w:rPr>
          <w:rFonts w:ascii="Calibri" w:eastAsia="Calibri" w:hAnsi="Calibri" w:cs="Calibri"/>
        </w:rPr>
        <w:t xml:space="preserve">Insertion into </w:t>
      </w:r>
      <w:r w:rsidRPr="005B3110">
        <w:rPr>
          <w:rFonts w:ascii="Calibri" w:eastAsia="Calibri" w:hAnsi="Calibri" w:cs="Calibri"/>
        </w:rPr>
        <w:t>virtualFridge</w:t>
      </w:r>
      <w:r>
        <w:rPr>
          <w:rFonts w:ascii="Calibri" w:eastAsia="Calibri" w:hAnsi="Calibri" w:cs="Calibri"/>
        </w:rPr>
        <w:t xml:space="preserve"> and </w:t>
      </w:r>
      <w:r w:rsidRPr="005B3110">
        <w:rPr>
          <w:rFonts w:ascii="Calibri" w:eastAsia="Calibri" w:hAnsi="Calibri" w:cs="Calibri"/>
        </w:rPr>
        <w:t>users</w:t>
      </w:r>
      <w:r>
        <w:rPr>
          <w:rFonts w:ascii="Calibri" w:eastAsia="Calibri" w:hAnsi="Calibri" w:cs="Calibri"/>
        </w:rPr>
        <w:t xml:space="preserve"> to create the corresponding document for the user and their virtualFridge and read for users to see if a user with the inputted username already exists</w:t>
      </w:r>
    </w:p>
    <w:p w14:paraId="787D1B9C" w14:textId="7A567492" w:rsidR="00B74D18" w:rsidRDefault="00B74D18" w:rsidP="00E20133"/>
    <w:p w14:paraId="787D1B9D" w14:textId="77777777" w:rsidR="00B74D18" w:rsidRDefault="00B74D18">
      <w:pPr>
        <w:spacing w:before="3" w:line="180" w:lineRule="exact"/>
        <w:rPr>
          <w:sz w:val="19"/>
          <w:szCs w:val="19"/>
        </w:rPr>
      </w:pPr>
    </w:p>
    <w:p w14:paraId="787D1B9E" w14:textId="77777777" w:rsidR="00B74D18" w:rsidRDefault="00954A0C">
      <w:pPr>
        <w:ind w:left="460"/>
        <w:rPr>
          <w:rFonts w:ascii="Calibri" w:eastAsia="Calibri" w:hAnsi="Calibri" w:cs="Calibri"/>
          <w:szCs w:val="22"/>
        </w:rPr>
      </w:pPr>
      <w:r>
        <w:rPr>
          <w:rFonts w:ascii="Calibri" w:eastAsia="Calibri" w:hAnsi="Calibri" w:cs="Calibri"/>
          <w:szCs w:val="22"/>
        </w:rPr>
        <w:t>b)    Adding new ingredient to Virtual Fridge</w:t>
      </w:r>
    </w:p>
    <w:p w14:paraId="787D1B9F" w14:textId="77777777" w:rsidR="00B74D18" w:rsidRDefault="00B74D18">
      <w:pPr>
        <w:spacing w:before="5" w:line="180" w:lineRule="exact"/>
        <w:rPr>
          <w:sz w:val="18"/>
          <w:szCs w:val="18"/>
        </w:rPr>
      </w:pPr>
    </w:p>
    <w:tbl>
      <w:tblPr>
        <w:tblStyle w:val="GridTable4-Accent1"/>
        <w:tblW w:w="0" w:type="auto"/>
        <w:tblLook w:val="04A0" w:firstRow="1" w:lastRow="0" w:firstColumn="1" w:lastColumn="0" w:noHBand="0" w:noVBand="1"/>
      </w:tblPr>
      <w:tblGrid>
        <w:gridCol w:w="1858"/>
        <w:gridCol w:w="1858"/>
        <w:gridCol w:w="1858"/>
        <w:gridCol w:w="1858"/>
        <w:gridCol w:w="1858"/>
      </w:tblGrid>
      <w:tr w:rsidR="00E20133" w14:paraId="3AC58722" w14:textId="77777777" w:rsidTr="006F7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760AFD1" w14:textId="77777777" w:rsidR="00E20133" w:rsidRDefault="00E20133" w:rsidP="006F77CD">
            <w:pPr>
              <w:spacing w:before="33"/>
              <w:rPr>
                <w:rFonts w:ascii="Calibri" w:eastAsia="Calibri" w:hAnsi="Calibri" w:cs="Calibri"/>
              </w:rPr>
            </w:pPr>
          </w:p>
        </w:tc>
        <w:tc>
          <w:tcPr>
            <w:tcW w:w="1858" w:type="dxa"/>
          </w:tcPr>
          <w:p w14:paraId="0345DC71" w14:textId="77777777" w:rsidR="00E20133" w:rsidRDefault="00E20133"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I</w:t>
            </w:r>
          </w:p>
        </w:tc>
        <w:tc>
          <w:tcPr>
            <w:tcW w:w="1858" w:type="dxa"/>
          </w:tcPr>
          <w:p w14:paraId="2A2683AA" w14:textId="77777777" w:rsidR="00E20133" w:rsidRDefault="00E20133"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R</w:t>
            </w:r>
          </w:p>
        </w:tc>
        <w:tc>
          <w:tcPr>
            <w:tcW w:w="1858" w:type="dxa"/>
          </w:tcPr>
          <w:p w14:paraId="2295D579" w14:textId="77777777" w:rsidR="00E20133" w:rsidRDefault="00E20133"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w:t>
            </w:r>
          </w:p>
        </w:tc>
        <w:tc>
          <w:tcPr>
            <w:tcW w:w="1858" w:type="dxa"/>
          </w:tcPr>
          <w:p w14:paraId="692B3CB9" w14:textId="77777777" w:rsidR="00E20133" w:rsidRDefault="00E20133"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D</w:t>
            </w:r>
          </w:p>
        </w:tc>
      </w:tr>
      <w:tr w:rsidR="00DB7D79" w14:paraId="6FF262CA" w14:textId="77777777" w:rsidTr="006F7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6DDFBD7" w14:textId="094EFCAD" w:rsidR="00DB7D79" w:rsidRPr="00E20133" w:rsidRDefault="00DB7D79" w:rsidP="006F77CD">
            <w:pPr>
              <w:spacing w:before="33"/>
              <w:rPr>
                <w:rFonts w:ascii="Calibri" w:eastAsia="Calibri" w:hAnsi="Calibri" w:cs="Calibri"/>
                <w:b w:val="0"/>
              </w:rPr>
            </w:pPr>
            <w:r>
              <w:rPr>
                <w:rFonts w:ascii="Calibri" w:eastAsia="Calibri" w:hAnsi="Calibri" w:cs="Calibri"/>
                <w:b w:val="0"/>
              </w:rPr>
              <w:t>virtualFridge</w:t>
            </w:r>
          </w:p>
        </w:tc>
        <w:tc>
          <w:tcPr>
            <w:tcW w:w="1858" w:type="dxa"/>
          </w:tcPr>
          <w:p w14:paraId="4D1354CD" w14:textId="77777777"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X</w:t>
            </w:r>
          </w:p>
        </w:tc>
        <w:tc>
          <w:tcPr>
            <w:tcW w:w="1858" w:type="dxa"/>
          </w:tcPr>
          <w:p w14:paraId="79A91350" w14:textId="77777777"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6656D1E8" w14:textId="77777777"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2BBF9636" w14:textId="77777777"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DB7D79" w14:paraId="7EC5F7EF" w14:textId="77777777" w:rsidTr="006F77CD">
        <w:tc>
          <w:tcPr>
            <w:cnfStyle w:val="001000000000" w:firstRow="0" w:lastRow="0" w:firstColumn="1" w:lastColumn="0" w:oddVBand="0" w:evenVBand="0" w:oddHBand="0" w:evenHBand="0" w:firstRowFirstColumn="0" w:firstRowLastColumn="0" w:lastRowFirstColumn="0" w:lastRowLastColumn="0"/>
            <w:tcW w:w="1858" w:type="dxa"/>
          </w:tcPr>
          <w:p w14:paraId="40C4E308" w14:textId="57923695" w:rsidR="00DB7D79" w:rsidRPr="00E20133" w:rsidRDefault="00DB7D79" w:rsidP="006F77CD">
            <w:pPr>
              <w:spacing w:before="33"/>
              <w:rPr>
                <w:rFonts w:ascii="Calibri" w:eastAsia="Calibri" w:hAnsi="Calibri" w:cs="Calibri"/>
                <w:b w:val="0"/>
              </w:rPr>
            </w:pPr>
            <w:r>
              <w:rPr>
                <w:rFonts w:ascii="Calibri" w:eastAsia="Calibri" w:hAnsi="Calibri" w:cs="Calibri"/>
                <w:b w:val="0"/>
              </w:rPr>
              <w:t>users</w:t>
            </w:r>
          </w:p>
        </w:tc>
        <w:tc>
          <w:tcPr>
            <w:tcW w:w="1858" w:type="dxa"/>
          </w:tcPr>
          <w:p w14:paraId="5C46894A" w14:textId="28755924"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190DBE7E" w14:textId="2E344B9A"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3F519CC0"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38F73556"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DB7D79" w14:paraId="3BDD5BA2" w14:textId="77777777" w:rsidTr="006F7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BC587E9" w14:textId="2D297C94" w:rsidR="00DB7D79" w:rsidRPr="00E20133" w:rsidRDefault="00DB7D79" w:rsidP="006F77CD">
            <w:pPr>
              <w:spacing w:before="33"/>
              <w:rPr>
                <w:rFonts w:ascii="Calibri" w:eastAsia="Calibri" w:hAnsi="Calibri" w:cs="Calibri"/>
                <w:b w:val="0"/>
              </w:rPr>
            </w:pPr>
            <w:r>
              <w:rPr>
                <w:rFonts w:ascii="Calibri" w:eastAsia="Calibri" w:hAnsi="Calibri" w:cs="Calibri"/>
                <w:b w:val="0"/>
              </w:rPr>
              <w:t>r</w:t>
            </w:r>
            <w:r w:rsidRPr="00E20133">
              <w:rPr>
                <w:rFonts w:ascii="Calibri" w:eastAsia="Calibri" w:hAnsi="Calibri" w:cs="Calibri"/>
                <w:b w:val="0"/>
              </w:rPr>
              <w:t>ecipe</w:t>
            </w:r>
          </w:p>
        </w:tc>
        <w:tc>
          <w:tcPr>
            <w:tcW w:w="1858" w:type="dxa"/>
          </w:tcPr>
          <w:p w14:paraId="33FBA154" w14:textId="77777777"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5768E962" w14:textId="77777777"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6ECE3495" w14:textId="77777777"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77C42C1D" w14:textId="77777777"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DB7D79" w14:paraId="7F562FD1" w14:textId="77777777" w:rsidTr="006F77CD">
        <w:tc>
          <w:tcPr>
            <w:cnfStyle w:val="001000000000" w:firstRow="0" w:lastRow="0" w:firstColumn="1" w:lastColumn="0" w:oddVBand="0" w:evenVBand="0" w:oddHBand="0" w:evenHBand="0" w:firstRowFirstColumn="0" w:firstRowLastColumn="0" w:lastRowFirstColumn="0" w:lastRowLastColumn="0"/>
            <w:tcW w:w="1858" w:type="dxa"/>
          </w:tcPr>
          <w:p w14:paraId="36111C83" w14:textId="411A949B" w:rsidR="00DB7D79" w:rsidRPr="00E20133" w:rsidRDefault="00DB7D79" w:rsidP="006F77CD">
            <w:pPr>
              <w:spacing w:before="33"/>
              <w:rPr>
                <w:rFonts w:ascii="Calibri" w:eastAsia="Calibri" w:hAnsi="Calibri" w:cs="Calibri"/>
                <w:b w:val="0"/>
              </w:rPr>
            </w:pPr>
            <w:r>
              <w:rPr>
                <w:rFonts w:ascii="Calibri" w:eastAsia="Calibri" w:hAnsi="Calibri" w:cs="Calibri"/>
                <w:b w:val="0"/>
              </w:rPr>
              <w:t>foodItem</w:t>
            </w:r>
          </w:p>
        </w:tc>
        <w:tc>
          <w:tcPr>
            <w:tcW w:w="1858" w:type="dxa"/>
          </w:tcPr>
          <w:p w14:paraId="497F8C14" w14:textId="28A8AB06"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X (If ingredient doesn’</w:t>
            </w:r>
            <w:r w:rsidR="00E96EBA">
              <w:rPr>
                <w:rFonts w:ascii="Calibri" w:eastAsia="Calibri" w:hAnsi="Calibri" w:cs="Calibri"/>
              </w:rPr>
              <w:t>t exist in foodItem collection</w:t>
            </w:r>
            <w:r>
              <w:rPr>
                <w:rFonts w:ascii="Calibri" w:eastAsia="Calibri" w:hAnsi="Calibri" w:cs="Calibri"/>
              </w:rPr>
              <w:t>)</w:t>
            </w:r>
          </w:p>
        </w:tc>
        <w:tc>
          <w:tcPr>
            <w:tcW w:w="1858" w:type="dxa"/>
          </w:tcPr>
          <w:p w14:paraId="3D2DC7D6" w14:textId="517725C0"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X</w:t>
            </w:r>
          </w:p>
        </w:tc>
        <w:tc>
          <w:tcPr>
            <w:tcW w:w="1858" w:type="dxa"/>
          </w:tcPr>
          <w:p w14:paraId="20583E27"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745516BC"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bl>
    <w:p w14:paraId="787D1BA0" w14:textId="61C308C3" w:rsidR="00B74D18" w:rsidRDefault="00B74D18">
      <w:pPr>
        <w:ind w:left="100"/>
      </w:pPr>
    </w:p>
    <w:p w14:paraId="787D1BA1" w14:textId="77777777" w:rsidR="00B74D18" w:rsidRDefault="00B74D18">
      <w:pPr>
        <w:spacing w:before="8" w:line="180" w:lineRule="exact"/>
        <w:rPr>
          <w:sz w:val="18"/>
          <w:szCs w:val="18"/>
        </w:rPr>
      </w:pPr>
    </w:p>
    <w:p w14:paraId="787D1BA2" w14:textId="77777777" w:rsidR="00B74D18" w:rsidRDefault="00954A0C">
      <w:pPr>
        <w:ind w:left="460"/>
        <w:rPr>
          <w:rFonts w:ascii="Calibri" w:eastAsia="Calibri" w:hAnsi="Calibri" w:cs="Calibri"/>
          <w:szCs w:val="22"/>
        </w:rPr>
      </w:pPr>
      <w:r>
        <w:rPr>
          <w:rFonts w:ascii="Calibri" w:eastAsia="Calibri" w:hAnsi="Calibri" w:cs="Calibri"/>
          <w:szCs w:val="22"/>
        </w:rPr>
        <w:t>c)    Uploading a new recipe</w:t>
      </w:r>
    </w:p>
    <w:p w14:paraId="787D1BA3" w14:textId="77777777" w:rsidR="00B74D18" w:rsidRDefault="00B74D18">
      <w:pPr>
        <w:spacing w:before="4" w:line="180" w:lineRule="exact"/>
        <w:rPr>
          <w:sz w:val="18"/>
          <w:szCs w:val="18"/>
        </w:rPr>
      </w:pPr>
    </w:p>
    <w:tbl>
      <w:tblPr>
        <w:tblStyle w:val="GridTable4-Accent1"/>
        <w:tblW w:w="0" w:type="auto"/>
        <w:tblLook w:val="04A0" w:firstRow="1" w:lastRow="0" w:firstColumn="1" w:lastColumn="0" w:noHBand="0" w:noVBand="1"/>
      </w:tblPr>
      <w:tblGrid>
        <w:gridCol w:w="1858"/>
        <w:gridCol w:w="1858"/>
        <w:gridCol w:w="1858"/>
        <w:gridCol w:w="1858"/>
        <w:gridCol w:w="1858"/>
      </w:tblGrid>
      <w:tr w:rsidR="00E20133" w14:paraId="217CCF8D" w14:textId="77777777" w:rsidTr="006F7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EAB2313" w14:textId="77777777" w:rsidR="00E20133" w:rsidRDefault="00E20133" w:rsidP="006F77CD">
            <w:pPr>
              <w:spacing w:before="33"/>
              <w:rPr>
                <w:rFonts w:ascii="Calibri" w:eastAsia="Calibri" w:hAnsi="Calibri" w:cs="Calibri"/>
              </w:rPr>
            </w:pPr>
          </w:p>
        </w:tc>
        <w:tc>
          <w:tcPr>
            <w:tcW w:w="1858" w:type="dxa"/>
          </w:tcPr>
          <w:p w14:paraId="166D5EF4" w14:textId="77777777" w:rsidR="00E20133" w:rsidRDefault="00E20133"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I</w:t>
            </w:r>
          </w:p>
        </w:tc>
        <w:tc>
          <w:tcPr>
            <w:tcW w:w="1858" w:type="dxa"/>
          </w:tcPr>
          <w:p w14:paraId="7CE08251" w14:textId="77777777" w:rsidR="00E20133" w:rsidRDefault="00E20133"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R</w:t>
            </w:r>
          </w:p>
        </w:tc>
        <w:tc>
          <w:tcPr>
            <w:tcW w:w="1858" w:type="dxa"/>
          </w:tcPr>
          <w:p w14:paraId="4BF448CC" w14:textId="77777777" w:rsidR="00E20133" w:rsidRDefault="00E20133"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w:t>
            </w:r>
          </w:p>
        </w:tc>
        <w:tc>
          <w:tcPr>
            <w:tcW w:w="1858" w:type="dxa"/>
          </w:tcPr>
          <w:p w14:paraId="75999F2F" w14:textId="77777777" w:rsidR="00E20133" w:rsidRDefault="00E20133"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D</w:t>
            </w:r>
          </w:p>
        </w:tc>
      </w:tr>
      <w:tr w:rsidR="00DB7D79" w14:paraId="43E09FCE" w14:textId="77777777" w:rsidTr="006F7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C332944" w14:textId="39BD47E0" w:rsidR="00DB7D79" w:rsidRPr="00E20133" w:rsidRDefault="00DB7D79" w:rsidP="006F77CD">
            <w:pPr>
              <w:spacing w:before="33"/>
              <w:rPr>
                <w:rFonts w:ascii="Calibri" w:eastAsia="Calibri" w:hAnsi="Calibri" w:cs="Calibri"/>
                <w:b w:val="0"/>
              </w:rPr>
            </w:pPr>
            <w:r>
              <w:rPr>
                <w:rFonts w:ascii="Calibri" w:eastAsia="Calibri" w:hAnsi="Calibri" w:cs="Calibri"/>
                <w:b w:val="0"/>
              </w:rPr>
              <w:t>virtualFridge</w:t>
            </w:r>
          </w:p>
        </w:tc>
        <w:tc>
          <w:tcPr>
            <w:tcW w:w="1858" w:type="dxa"/>
          </w:tcPr>
          <w:p w14:paraId="61C2F5C2" w14:textId="63257A79" w:rsidR="00DB7D79" w:rsidRPr="00E20133" w:rsidRDefault="00DB7D79" w:rsidP="00E20133">
            <w:pPr>
              <w:tabs>
                <w:tab w:val="center" w:pos="821"/>
              </w:tabs>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0F5B0E70" w14:textId="77777777"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334594F0" w14:textId="77777777"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0F6F8226" w14:textId="77777777"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DB7D79" w14:paraId="4C26575C" w14:textId="77777777" w:rsidTr="006F77CD">
        <w:tc>
          <w:tcPr>
            <w:cnfStyle w:val="001000000000" w:firstRow="0" w:lastRow="0" w:firstColumn="1" w:lastColumn="0" w:oddVBand="0" w:evenVBand="0" w:oddHBand="0" w:evenHBand="0" w:firstRowFirstColumn="0" w:firstRowLastColumn="0" w:lastRowFirstColumn="0" w:lastRowLastColumn="0"/>
            <w:tcW w:w="1858" w:type="dxa"/>
          </w:tcPr>
          <w:p w14:paraId="1B5F7DED" w14:textId="6B0F6B52" w:rsidR="00DB7D79" w:rsidRPr="00E20133" w:rsidRDefault="00DB7D79" w:rsidP="006F77CD">
            <w:pPr>
              <w:spacing w:before="33"/>
              <w:rPr>
                <w:rFonts w:ascii="Calibri" w:eastAsia="Calibri" w:hAnsi="Calibri" w:cs="Calibri"/>
                <w:b w:val="0"/>
              </w:rPr>
            </w:pPr>
            <w:r>
              <w:rPr>
                <w:rFonts w:ascii="Calibri" w:eastAsia="Calibri" w:hAnsi="Calibri" w:cs="Calibri"/>
                <w:b w:val="0"/>
              </w:rPr>
              <w:t>users</w:t>
            </w:r>
          </w:p>
        </w:tc>
        <w:tc>
          <w:tcPr>
            <w:tcW w:w="1858" w:type="dxa"/>
          </w:tcPr>
          <w:p w14:paraId="396EA9A4" w14:textId="7F3480ED"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656EC96C"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6632340F" w14:textId="1C42F64A" w:rsidR="00DB7D79" w:rsidRPr="00E20133" w:rsidRDefault="005B3110"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X</w:t>
            </w:r>
          </w:p>
        </w:tc>
        <w:tc>
          <w:tcPr>
            <w:tcW w:w="1858" w:type="dxa"/>
          </w:tcPr>
          <w:p w14:paraId="2F041F02"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DB7D79" w14:paraId="67947945" w14:textId="77777777" w:rsidTr="006F7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5F230C5" w14:textId="7AA2E665" w:rsidR="00DB7D79" w:rsidRPr="00E20133" w:rsidRDefault="00DB7D79" w:rsidP="006F77CD">
            <w:pPr>
              <w:spacing w:before="33"/>
              <w:rPr>
                <w:rFonts w:ascii="Calibri" w:eastAsia="Calibri" w:hAnsi="Calibri" w:cs="Calibri"/>
                <w:b w:val="0"/>
              </w:rPr>
            </w:pPr>
            <w:r>
              <w:rPr>
                <w:rFonts w:ascii="Calibri" w:eastAsia="Calibri" w:hAnsi="Calibri" w:cs="Calibri"/>
                <w:b w:val="0"/>
              </w:rPr>
              <w:t>r</w:t>
            </w:r>
            <w:r w:rsidRPr="00E20133">
              <w:rPr>
                <w:rFonts w:ascii="Calibri" w:eastAsia="Calibri" w:hAnsi="Calibri" w:cs="Calibri"/>
                <w:b w:val="0"/>
              </w:rPr>
              <w:t>ecipe</w:t>
            </w:r>
          </w:p>
        </w:tc>
        <w:tc>
          <w:tcPr>
            <w:tcW w:w="1858" w:type="dxa"/>
          </w:tcPr>
          <w:p w14:paraId="6745F94A" w14:textId="1D3DC275"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X</w:t>
            </w:r>
          </w:p>
        </w:tc>
        <w:tc>
          <w:tcPr>
            <w:tcW w:w="1858" w:type="dxa"/>
          </w:tcPr>
          <w:p w14:paraId="02797250" w14:textId="77777777"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08232628" w14:textId="77777777"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477B7DC3" w14:textId="77777777"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DB7D79" w14:paraId="2A158630" w14:textId="77777777" w:rsidTr="006F77CD">
        <w:tc>
          <w:tcPr>
            <w:cnfStyle w:val="001000000000" w:firstRow="0" w:lastRow="0" w:firstColumn="1" w:lastColumn="0" w:oddVBand="0" w:evenVBand="0" w:oddHBand="0" w:evenHBand="0" w:firstRowFirstColumn="0" w:firstRowLastColumn="0" w:lastRowFirstColumn="0" w:lastRowLastColumn="0"/>
            <w:tcW w:w="1858" w:type="dxa"/>
          </w:tcPr>
          <w:p w14:paraId="45FD3C02" w14:textId="4A16A847" w:rsidR="00DB7D79" w:rsidRPr="00E20133" w:rsidRDefault="00DB7D79" w:rsidP="006F77CD">
            <w:pPr>
              <w:spacing w:before="33"/>
              <w:rPr>
                <w:rFonts w:ascii="Calibri" w:eastAsia="Calibri" w:hAnsi="Calibri" w:cs="Calibri"/>
                <w:b w:val="0"/>
              </w:rPr>
            </w:pPr>
            <w:r>
              <w:rPr>
                <w:rFonts w:ascii="Calibri" w:eastAsia="Calibri" w:hAnsi="Calibri" w:cs="Calibri"/>
                <w:b w:val="0"/>
              </w:rPr>
              <w:t>foodItem</w:t>
            </w:r>
          </w:p>
        </w:tc>
        <w:tc>
          <w:tcPr>
            <w:tcW w:w="1858" w:type="dxa"/>
          </w:tcPr>
          <w:p w14:paraId="1EF400CE" w14:textId="6559CABC"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11CF9DC7"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64E4A4F2"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3298C6F5"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bl>
    <w:p w14:paraId="787D1BA4" w14:textId="214E4C8E" w:rsidR="00B74D18" w:rsidRDefault="00B74D18">
      <w:pPr>
        <w:ind w:left="100"/>
      </w:pPr>
    </w:p>
    <w:p w14:paraId="1F6D1F64" w14:textId="29A36CC7" w:rsidR="005B3110" w:rsidRPr="00E20133" w:rsidRDefault="005B3110" w:rsidP="005B3110">
      <w:pPr>
        <w:spacing w:before="33"/>
        <w:rPr>
          <w:rFonts w:ascii="Calibri" w:eastAsia="Calibri" w:hAnsi="Calibri" w:cs="Calibri"/>
        </w:rPr>
      </w:pPr>
      <w:r>
        <w:rPr>
          <w:rFonts w:ascii="Calibri" w:eastAsia="Calibri" w:hAnsi="Calibri" w:cs="Calibri"/>
        </w:rPr>
        <w:t xml:space="preserve">Insertion into recipe to add the new recipe and update for users to increment the published recipes count for the user </w:t>
      </w:r>
    </w:p>
    <w:p w14:paraId="1E9FEA6F" w14:textId="77777777" w:rsidR="00AD38DD" w:rsidRDefault="00AD38DD">
      <w:pPr>
        <w:spacing w:before="5" w:line="260" w:lineRule="exact"/>
        <w:rPr>
          <w:sz w:val="26"/>
          <w:szCs w:val="26"/>
        </w:rPr>
      </w:pPr>
    </w:p>
    <w:p w14:paraId="787D1BAF" w14:textId="77777777" w:rsidR="00B74D18" w:rsidRDefault="00954A0C" w:rsidP="00AD38DD">
      <w:pPr>
        <w:pStyle w:val="Heading1"/>
        <w:jc w:val="center"/>
      </w:pPr>
      <w:bookmarkStart w:id="12" w:name="_Toc34983394"/>
      <w:r>
        <w:rPr>
          <w:w w:val="99"/>
        </w:rPr>
        <w:t>Transaction Matrix (Deletion/Updates)</w:t>
      </w:r>
      <w:bookmarkEnd w:id="12"/>
    </w:p>
    <w:p w14:paraId="787D1BB0" w14:textId="77777777" w:rsidR="00B74D18" w:rsidRDefault="00B74D18">
      <w:pPr>
        <w:spacing w:line="200" w:lineRule="exact"/>
      </w:pPr>
    </w:p>
    <w:p w14:paraId="787D1BB1" w14:textId="77777777" w:rsidR="00B74D18" w:rsidRDefault="00B74D18">
      <w:pPr>
        <w:spacing w:before="12" w:line="260" w:lineRule="exact"/>
        <w:rPr>
          <w:sz w:val="26"/>
          <w:szCs w:val="26"/>
        </w:rPr>
      </w:pPr>
    </w:p>
    <w:p w14:paraId="6989C064" w14:textId="6FFDE3E2" w:rsidR="00A47BF0" w:rsidRPr="00DB7D79" w:rsidRDefault="00954A0C" w:rsidP="00DB7D79">
      <w:pPr>
        <w:pStyle w:val="ListParagraph"/>
        <w:numPr>
          <w:ilvl w:val="0"/>
          <w:numId w:val="18"/>
        </w:numPr>
        <w:spacing w:before="12"/>
        <w:rPr>
          <w:rFonts w:ascii="Calibri" w:eastAsia="Calibri" w:hAnsi="Calibri" w:cs="Calibri"/>
        </w:rPr>
      </w:pPr>
      <w:r w:rsidRPr="00A47BF0">
        <w:rPr>
          <w:rFonts w:ascii="Calibri" w:eastAsia="Calibri" w:hAnsi="Calibri" w:cs="Calibri"/>
        </w:rPr>
        <w:t>Update/Delete Recipe</w:t>
      </w:r>
    </w:p>
    <w:tbl>
      <w:tblPr>
        <w:tblStyle w:val="GridTable4-Accent1"/>
        <w:tblW w:w="0" w:type="auto"/>
        <w:tblLook w:val="04A0" w:firstRow="1" w:lastRow="0" w:firstColumn="1" w:lastColumn="0" w:noHBand="0" w:noVBand="1"/>
      </w:tblPr>
      <w:tblGrid>
        <w:gridCol w:w="1858"/>
        <w:gridCol w:w="1858"/>
        <w:gridCol w:w="1858"/>
        <w:gridCol w:w="1858"/>
        <w:gridCol w:w="1858"/>
      </w:tblGrid>
      <w:tr w:rsidR="00A47BF0" w14:paraId="54B857AB" w14:textId="77777777" w:rsidTr="006F7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D3B3929" w14:textId="77777777" w:rsidR="00A47BF0" w:rsidRDefault="00A47BF0" w:rsidP="006F77CD">
            <w:pPr>
              <w:spacing w:before="33"/>
              <w:rPr>
                <w:rFonts w:ascii="Calibri" w:eastAsia="Calibri" w:hAnsi="Calibri" w:cs="Calibri"/>
              </w:rPr>
            </w:pPr>
          </w:p>
        </w:tc>
        <w:tc>
          <w:tcPr>
            <w:tcW w:w="1858" w:type="dxa"/>
          </w:tcPr>
          <w:p w14:paraId="640CD7C6" w14:textId="77777777" w:rsidR="00A47BF0" w:rsidRDefault="00A47BF0"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I</w:t>
            </w:r>
          </w:p>
        </w:tc>
        <w:tc>
          <w:tcPr>
            <w:tcW w:w="1858" w:type="dxa"/>
          </w:tcPr>
          <w:p w14:paraId="5BBEA6C3" w14:textId="77777777" w:rsidR="00A47BF0" w:rsidRDefault="00A47BF0"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R</w:t>
            </w:r>
          </w:p>
        </w:tc>
        <w:tc>
          <w:tcPr>
            <w:tcW w:w="1858" w:type="dxa"/>
          </w:tcPr>
          <w:p w14:paraId="3C106CE5" w14:textId="77777777" w:rsidR="00A47BF0" w:rsidRDefault="00A47BF0"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w:t>
            </w:r>
          </w:p>
        </w:tc>
        <w:tc>
          <w:tcPr>
            <w:tcW w:w="1858" w:type="dxa"/>
          </w:tcPr>
          <w:p w14:paraId="5D2E4FCD" w14:textId="77777777" w:rsidR="00A47BF0" w:rsidRDefault="00A47BF0"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D</w:t>
            </w:r>
          </w:p>
        </w:tc>
      </w:tr>
      <w:tr w:rsidR="00DB7D79" w14:paraId="378EB2E7" w14:textId="77777777" w:rsidTr="006F7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F08200D" w14:textId="3644EC1E" w:rsidR="00DB7D79" w:rsidRPr="00E20133" w:rsidRDefault="00DB7D79" w:rsidP="006F77CD">
            <w:pPr>
              <w:spacing w:before="33"/>
              <w:rPr>
                <w:rFonts w:ascii="Calibri" w:eastAsia="Calibri" w:hAnsi="Calibri" w:cs="Calibri"/>
                <w:b w:val="0"/>
              </w:rPr>
            </w:pPr>
            <w:r>
              <w:rPr>
                <w:rFonts w:ascii="Calibri" w:eastAsia="Calibri" w:hAnsi="Calibri" w:cs="Calibri"/>
                <w:b w:val="0"/>
              </w:rPr>
              <w:t>virtualFridge</w:t>
            </w:r>
          </w:p>
        </w:tc>
        <w:tc>
          <w:tcPr>
            <w:tcW w:w="1858" w:type="dxa"/>
          </w:tcPr>
          <w:p w14:paraId="35C25FE6" w14:textId="77777777" w:rsidR="00DB7D79" w:rsidRPr="00E20133" w:rsidRDefault="00DB7D79" w:rsidP="006F77CD">
            <w:pPr>
              <w:tabs>
                <w:tab w:val="center" w:pos="821"/>
              </w:tabs>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7CE5D7D6" w14:textId="77777777"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1896326B" w14:textId="77777777"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5518E825" w14:textId="77777777"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DB7D79" w14:paraId="7B08BFDC" w14:textId="77777777" w:rsidTr="006F77CD">
        <w:tc>
          <w:tcPr>
            <w:cnfStyle w:val="001000000000" w:firstRow="0" w:lastRow="0" w:firstColumn="1" w:lastColumn="0" w:oddVBand="0" w:evenVBand="0" w:oddHBand="0" w:evenHBand="0" w:firstRowFirstColumn="0" w:firstRowLastColumn="0" w:lastRowFirstColumn="0" w:lastRowLastColumn="0"/>
            <w:tcW w:w="1858" w:type="dxa"/>
          </w:tcPr>
          <w:p w14:paraId="78720B20" w14:textId="1649C38D" w:rsidR="00DB7D79" w:rsidRPr="00E20133" w:rsidRDefault="00DB7D79" w:rsidP="006F77CD">
            <w:pPr>
              <w:spacing w:before="33"/>
              <w:rPr>
                <w:rFonts w:ascii="Calibri" w:eastAsia="Calibri" w:hAnsi="Calibri" w:cs="Calibri"/>
                <w:b w:val="0"/>
              </w:rPr>
            </w:pPr>
            <w:r>
              <w:rPr>
                <w:rFonts w:ascii="Calibri" w:eastAsia="Calibri" w:hAnsi="Calibri" w:cs="Calibri"/>
                <w:b w:val="0"/>
              </w:rPr>
              <w:t>users</w:t>
            </w:r>
          </w:p>
        </w:tc>
        <w:tc>
          <w:tcPr>
            <w:tcW w:w="1858" w:type="dxa"/>
          </w:tcPr>
          <w:p w14:paraId="4A21C834" w14:textId="68CF26E5"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0D0A5D38"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61A6D727"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5898DAA5"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DB7D79" w14:paraId="7C8543D0" w14:textId="77777777" w:rsidTr="006F7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9B5458C" w14:textId="6DDEE2CB" w:rsidR="00DB7D79" w:rsidRPr="00E20133" w:rsidRDefault="00DB7D79" w:rsidP="006F77CD">
            <w:pPr>
              <w:spacing w:before="33"/>
              <w:rPr>
                <w:rFonts w:ascii="Calibri" w:eastAsia="Calibri" w:hAnsi="Calibri" w:cs="Calibri"/>
                <w:b w:val="0"/>
              </w:rPr>
            </w:pPr>
            <w:r>
              <w:rPr>
                <w:rFonts w:ascii="Calibri" w:eastAsia="Calibri" w:hAnsi="Calibri" w:cs="Calibri"/>
                <w:b w:val="0"/>
              </w:rPr>
              <w:t>r</w:t>
            </w:r>
            <w:r w:rsidRPr="00E20133">
              <w:rPr>
                <w:rFonts w:ascii="Calibri" w:eastAsia="Calibri" w:hAnsi="Calibri" w:cs="Calibri"/>
                <w:b w:val="0"/>
              </w:rPr>
              <w:t>ecipe</w:t>
            </w:r>
          </w:p>
        </w:tc>
        <w:tc>
          <w:tcPr>
            <w:tcW w:w="1858" w:type="dxa"/>
          </w:tcPr>
          <w:p w14:paraId="5A39D19E" w14:textId="492938B3"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772B785B" w14:textId="4D51487D"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59B532B8" w14:textId="6E141C65"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X</w:t>
            </w:r>
          </w:p>
        </w:tc>
        <w:tc>
          <w:tcPr>
            <w:tcW w:w="1858" w:type="dxa"/>
          </w:tcPr>
          <w:p w14:paraId="176799D5" w14:textId="14923C8A"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X</w:t>
            </w:r>
          </w:p>
        </w:tc>
      </w:tr>
      <w:tr w:rsidR="00DB7D79" w14:paraId="72A2C0E6" w14:textId="77777777" w:rsidTr="006F77CD">
        <w:tc>
          <w:tcPr>
            <w:cnfStyle w:val="001000000000" w:firstRow="0" w:lastRow="0" w:firstColumn="1" w:lastColumn="0" w:oddVBand="0" w:evenVBand="0" w:oddHBand="0" w:evenHBand="0" w:firstRowFirstColumn="0" w:firstRowLastColumn="0" w:lastRowFirstColumn="0" w:lastRowLastColumn="0"/>
            <w:tcW w:w="1858" w:type="dxa"/>
          </w:tcPr>
          <w:p w14:paraId="1F876EB0" w14:textId="564E9F84" w:rsidR="00DB7D79" w:rsidRPr="00E20133" w:rsidRDefault="00DB7D79" w:rsidP="006F77CD">
            <w:pPr>
              <w:spacing w:before="33"/>
              <w:rPr>
                <w:rFonts w:ascii="Calibri" w:eastAsia="Calibri" w:hAnsi="Calibri" w:cs="Calibri"/>
                <w:b w:val="0"/>
              </w:rPr>
            </w:pPr>
            <w:r>
              <w:rPr>
                <w:rFonts w:ascii="Calibri" w:eastAsia="Calibri" w:hAnsi="Calibri" w:cs="Calibri"/>
                <w:b w:val="0"/>
              </w:rPr>
              <w:t>foodItem</w:t>
            </w:r>
          </w:p>
        </w:tc>
        <w:tc>
          <w:tcPr>
            <w:tcW w:w="1858" w:type="dxa"/>
          </w:tcPr>
          <w:p w14:paraId="29AE0D9C"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154CF1F1"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43EA5CFA"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10FDC607"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bl>
    <w:p w14:paraId="787D1BB5" w14:textId="77777777" w:rsidR="00B74D18" w:rsidRDefault="00B74D18">
      <w:pPr>
        <w:spacing w:before="4" w:line="180" w:lineRule="exact"/>
        <w:rPr>
          <w:sz w:val="18"/>
          <w:szCs w:val="18"/>
        </w:rPr>
      </w:pPr>
    </w:p>
    <w:p w14:paraId="0E27BEDF" w14:textId="40726FA4" w:rsidR="00DB7D79" w:rsidRPr="00AD38DD" w:rsidRDefault="00954A0C" w:rsidP="00AD38DD">
      <w:pPr>
        <w:pStyle w:val="ListParagraph"/>
        <w:numPr>
          <w:ilvl w:val="0"/>
          <w:numId w:val="18"/>
        </w:numPr>
        <w:rPr>
          <w:rFonts w:ascii="Calibri" w:eastAsia="Calibri" w:hAnsi="Calibri" w:cs="Calibri"/>
        </w:rPr>
      </w:pPr>
      <w:r w:rsidRPr="00DB7D79">
        <w:rPr>
          <w:rFonts w:ascii="Calibri" w:eastAsia="Calibri" w:hAnsi="Calibri" w:cs="Calibri"/>
        </w:rPr>
        <w:t>Delete/Edit comment</w:t>
      </w:r>
    </w:p>
    <w:tbl>
      <w:tblPr>
        <w:tblStyle w:val="GridTable4-Accent1"/>
        <w:tblW w:w="0" w:type="auto"/>
        <w:tblLook w:val="04A0" w:firstRow="1" w:lastRow="0" w:firstColumn="1" w:lastColumn="0" w:noHBand="0" w:noVBand="1"/>
      </w:tblPr>
      <w:tblGrid>
        <w:gridCol w:w="1858"/>
        <w:gridCol w:w="1858"/>
        <w:gridCol w:w="1858"/>
        <w:gridCol w:w="1858"/>
        <w:gridCol w:w="1858"/>
      </w:tblGrid>
      <w:tr w:rsidR="00DB7D79" w14:paraId="36F46912" w14:textId="77777777" w:rsidTr="00DB7D79">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858" w:type="dxa"/>
          </w:tcPr>
          <w:p w14:paraId="5C8AD52F" w14:textId="77777777" w:rsidR="00DB7D79" w:rsidRDefault="00DB7D79" w:rsidP="006F77CD">
            <w:pPr>
              <w:spacing w:before="33"/>
              <w:rPr>
                <w:rFonts w:ascii="Calibri" w:eastAsia="Calibri" w:hAnsi="Calibri" w:cs="Calibri"/>
              </w:rPr>
            </w:pPr>
          </w:p>
        </w:tc>
        <w:tc>
          <w:tcPr>
            <w:tcW w:w="1858" w:type="dxa"/>
          </w:tcPr>
          <w:p w14:paraId="55215606" w14:textId="77777777" w:rsidR="00DB7D79" w:rsidRDefault="00DB7D79"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I</w:t>
            </w:r>
          </w:p>
        </w:tc>
        <w:tc>
          <w:tcPr>
            <w:tcW w:w="1858" w:type="dxa"/>
          </w:tcPr>
          <w:p w14:paraId="7AEDF7DF" w14:textId="77777777" w:rsidR="00DB7D79" w:rsidRDefault="00DB7D79"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R</w:t>
            </w:r>
          </w:p>
        </w:tc>
        <w:tc>
          <w:tcPr>
            <w:tcW w:w="1858" w:type="dxa"/>
          </w:tcPr>
          <w:p w14:paraId="164B2219" w14:textId="77777777" w:rsidR="00DB7D79" w:rsidRDefault="00DB7D79"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w:t>
            </w:r>
          </w:p>
        </w:tc>
        <w:tc>
          <w:tcPr>
            <w:tcW w:w="1858" w:type="dxa"/>
          </w:tcPr>
          <w:p w14:paraId="5B67C4C4" w14:textId="77777777" w:rsidR="00DB7D79" w:rsidRDefault="00DB7D79"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D</w:t>
            </w:r>
          </w:p>
        </w:tc>
      </w:tr>
      <w:tr w:rsidR="00DB7D79" w14:paraId="11B5D623" w14:textId="77777777" w:rsidTr="006F7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596FB785" w14:textId="743B0A67" w:rsidR="00DB7D79" w:rsidRPr="00E20133" w:rsidRDefault="00DB7D79" w:rsidP="006F77CD">
            <w:pPr>
              <w:spacing w:before="33"/>
              <w:rPr>
                <w:rFonts w:ascii="Calibri" w:eastAsia="Calibri" w:hAnsi="Calibri" w:cs="Calibri"/>
                <w:b w:val="0"/>
              </w:rPr>
            </w:pPr>
            <w:r>
              <w:rPr>
                <w:rFonts w:ascii="Calibri" w:eastAsia="Calibri" w:hAnsi="Calibri" w:cs="Calibri"/>
                <w:b w:val="0"/>
              </w:rPr>
              <w:t>virtualFridge</w:t>
            </w:r>
          </w:p>
        </w:tc>
        <w:tc>
          <w:tcPr>
            <w:tcW w:w="1858" w:type="dxa"/>
          </w:tcPr>
          <w:p w14:paraId="2DE05D4F" w14:textId="77777777" w:rsidR="00DB7D79" w:rsidRPr="00E20133" w:rsidRDefault="00DB7D79" w:rsidP="006F77CD">
            <w:pPr>
              <w:tabs>
                <w:tab w:val="center" w:pos="821"/>
              </w:tabs>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13685A12" w14:textId="77777777"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25542B20" w14:textId="77777777"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29072226" w14:textId="77777777"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DB7D79" w14:paraId="64648F46" w14:textId="77777777" w:rsidTr="006F77CD">
        <w:tc>
          <w:tcPr>
            <w:cnfStyle w:val="001000000000" w:firstRow="0" w:lastRow="0" w:firstColumn="1" w:lastColumn="0" w:oddVBand="0" w:evenVBand="0" w:oddHBand="0" w:evenHBand="0" w:firstRowFirstColumn="0" w:firstRowLastColumn="0" w:lastRowFirstColumn="0" w:lastRowLastColumn="0"/>
            <w:tcW w:w="1858" w:type="dxa"/>
          </w:tcPr>
          <w:p w14:paraId="07E4B763" w14:textId="7B56B670" w:rsidR="00DB7D79" w:rsidRPr="00E20133" w:rsidRDefault="00DB7D79" w:rsidP="006F77CD">
            <w:pPr>
              <w:spacing w:before="33"/>
              <w:rPr>
                <w:rFonts w:ascii="Calibri" w:eastAsia="Calibri" w:hAnsi="Calibri" w:cs="Calibri"/>
                <w:b w:val="0"/>
              </w:rPr>
            </w:pPr>
            <w:r>
              <w:rPr>
                <w:rFonts w:ascii="Calibri" w:eastAsia="Calibri" w:hAnsi="Calibri" w:cs="Calibri"/>
                <w:b w:val="0"/>
              </w:rPr>
              <w:t>users</w:t>
            </w:r>
          </w:p>
        </w:tc>
        <w:tc>
          <w:tcPr>
            <w:tcW w:w="1858" w:type="dxa"/>
          </w:tcPr>
          <w:p w14:paraId="6C5C0D0E"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226DC5DA" w14:textId="6BFE1991"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X</w:t>
            </w:r>
          </w:p>
        </w:tc>
        <w:tc>
          <w:tcPr>
            <w:tcW w:w="1858" w:type="dxa"/>
          </w:tcPr>
          <w:p w14:paraId="684C0818"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47DF80FF"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DB7D79" w14:paraId="645B0FB6" w14:textId="77777777" w:rsidTr="006F7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0D96C11" w14:textId="07F81593" w:rsidR="00DB7D79" w:rsidRPr="00E20133" w:rsidRDefault="00DB7D79" w:rsidP="006F77CD">
            <w:pPr>
              <w:spacing w:before="33"/>
              <w:rPr>
                <w:rFonts w:ascii="Calibri" w:eastAsia="Calibri" w:hAnsi="Calibri" w:cs="Calibri"/>
                <w:b w:val="0"/>
              </w:rPr>
            </w:pPr>
            <w:r>
              <w:rPr>
                <w:rFonts w:ascii="Calibri" w:eastAsia="Calibri" w:hAnsi="Calibri" w:cs="Calibri"/>
                <w:b w:val="0"/>
              </w:rPr>
              <w:t>r</w:t>
            </w:r>
            <w:r w:rsidRPr="00E20133">
              <w:rPr>
                <w:rFonts w:ascii="Calibri" w:eastAsia="Calibri" w:hAnsi="Calibri" w:cs="Calibri"/>
                <w:b w:val="0"/>
              </w:rPr>
              <w:t>ecipe</w:t>
            </w:r>
          </w:p>
        </w:tc>
        <w:tc>
          <w:tcPr>
            <w:tcW w:w="1858" w:type="dxa"/>
          </w:tcPr>
          <w:p w14:paraId="3013706A" w14:textId="77777777"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74CC5ABD" w14:textId="29EC5ED0"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X</w:t>
            </w:r>
          </w:p>
        </w:tc>
        <w:tc>
          <w:tcPr>
            <w:tcW w:w="1858" w:type="dxa"/>
          </w:tcPr>
          <w:p w14:paraId="5EC1EDE5" w14:textId="77777777"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X</w:t>
            </w:r>
          </w:p>
        </w:tc>
        <w:tc>
          <w:tcPr>
            <w:tcW w:w="1858" w:type="dxa"/>
          </w:tcPr>
          <w:p w14:paraId="50D05BB5" w14:textId="77777777"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X</w:t>
            </w:r>
          </w:p>
        </w:tc>
      </w:tr>
      <w:tr w:rsidR="00DB7D79" w14:paraId="335DADC4" w14:textId="77777777" w:rsidTr="006F77CD">
        <w:tc>
          <w:tcPr>
            <w:cnfStyle w:val="001000000000" w:firstRow="0" w:lastRow="0" w:firstColumn="1" w:lastColumn="0" w:oddVBand="0" w:evenVBand="0" w:oddHBand="0" w:evenHBand="0" w:firstRowFirstColumn="0" w:firstRowLastColumn="0" w:lastRowFirstColumn="0" w:lastRowLastColumn="0"/>
            <w:tcW w:w="1858" w:type="dxa"/>
          </w:tcPr>
          <w:p w14:paraId="1476949C" w14:textId="31C8C2E3" w:rsidR="00DB7D79" w:rsidRPr="00E20133" w:rsidRDefault="00DB7D79" w:rsidP="006F77CD">
            <w:pPr>
              <w:spacing w:before="33"/>
              <w:rPr>
                <w:rFonts w:ascii="Calibri" w:eastAsia="Calibri" w:hAnsi="Calibri" w:cs="Calibri"/>
                <w:b w:val="0"/>
              </w:rPr>
            </w:pPr>
            <w:r>
              <w:rPr>
                <w:rFonts w:ascii="Calibri" w:eastAsia="Calibri" w:hAnsi="Calibri" w:cs="Calibri"/>
                <w:b w:val="0"/>
              </w:rPr>
              <w:t>foodItem</w:t>
            </w:r>
          </w:p>
        </w:tc>
        <w:tc>
          <w:tcPr>
            <w:tcW w:w="1858" w:type="dxa"/>
          </w:tcPr>
          <w:p w14:paraId="242FCFD5"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5944E9D5"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43CB66D9"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6D355DD5"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bl>
    <w:p w14:paraId="5EF94CD7" w14:textId="77777777" w:rsidR="00811C75" w:rsidRDefault="00811C75">
      <w:pPr>
        <w:spacing w:before="7" w:line="160" w:lineRule="exact"/>
        <w:rPr>
          <w:sz w:val="17"/>
          <w:szCs w:val="17"/>
        </w:rPr>
      </w:pPr>
    </w:p>
    <w:p w14:paraId="787D1BBA" w14:textId="2643B027" w:rsidR="00B74D18" w:rsidRDefault="00954A0C" w:rsidP="009D7E27">
      <w:pPr>
        <w:pStyle w:val="ListParagraph"/>
        <w:numPr>
          <w:ilvl w:val="0"/>
          <w:numId w:val="18"/>
        </w:numPr>
        <w:rPr>
          <w:rFonts w:ascii="Calibri" w:eastAsia="Calibri" w:hAnsi="Calibri" w:cs="Calibri"/>
        </w:rPr>
      </w:pPr>
      <w:r w:rsidRPr="009D7E27">
        <w:rPr>
          <w:rFonts w:ascii="Calibri" w:eastAsia="Calibri" w:hAnsi="Calibri" w:cs="Calibri"/>
        </w:rPr>
        <w:t>Delete User</w:t>
      </w:r>
    </w:p>
    <w:tbl>
      <w:tblPr>
        <w:tblStyle w:val="GridTable4-Accent1"/>
        <w:tblW w:w="0" w:type="auto"/>
        <w:tblLook w:val="04A0" w:firstRow="1" w:lastRow="0" w:firstColumn="1" w:lastColumn="0" w:noHBand="0" w:noVBand="1"/>
      </w:tblPr>
      <w:tblGrid>
        <w:gridCol w:w="1858"/>
        <w:gridCol w:w="1858"/>
        <w:gridCol w:w="1858"/>
        <w:gridCol w:w="1858"/>
        <w:gridCol w:w="1858"/>
      </w:tblGrid>
      <w:tr w:rsidR="00811C75" w14:paraId="6899DA92" w14:textId="77777777" w:rsidTr="006F7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AA52E66" w14:textId="77777777" w:rsidR="00811C75" w:rsidRDefault="00811C75" w:rsidP="006F77CD">
            <w:pPr>
              <w:spacing w:before="33"/>
              <w:rPr>
                <w:rFonts w:ascii="Calibri" w:eastAsia="Calibri" w:hAnsi="Calibri" w:cs="Calibri"/>
              </w:rPr>
            </w:pPr>
          </w:p>
        </w:tc>
        <w:tc>
          <w:tcPr>
            <w:tcW w:w="1858" w:type="dxa"/>
          </w:tcPr>
          <w:p w14:paraId="2DF1F884" w14:textId="77777777" w:rsidR="00811C75" w:rsidRDefault="00811C75"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I</w:t>
            </w:r>
          </w:p>
        </w:tc>
        <w:tc>
          <w:tcPr>
            <w:tcW w:w="1858" w:type="dxa"/>
          </w:tcPr>
          <w:p w14:paraId="36D7A45D" w14:textId="77777777" w:rsidR="00811C75" w:rsidRDefault="00811C75"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R</w:t>
            </w:r>
          </w:p>
        </w:tc>
        <w:tc>
          <w:tcPr>
            <w:tcW w:w="1858" w:type="dxa"/>
          </w:tcPr>
          <w:p w14:paraId="09C95769" w14:textId="77777777" w:rsidR="00811C75" w:rsidRDefault="00811C75"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w:t>
            </w:r>
          </w:p>
        </w:tc>
        <w:tc>
          <w:tcPr>
            <w:tcW w:w="1858" w:type="dxa"/>
          </w:tcPr>
          <w:p w14:paraId="0C2AFF89" w14:textId="77777777" w:rsidR="00811C75" w:rsidRDefault="00811C75"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D</w:t>
            </w:r>
          </w:p>
        </w:tc>
      </w:tr>
      <w:tr w:rsidR="00811C75" w14:paraId="0556540E" w14:textId="77777777" w:rsidTr="006F7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1630EE5" w14:textId="77777777" w:rsidR="00811C75" w:rsidRPr="00E20133" w:rsidRDefault="00811C75" w:rsidP="006F77CD">
            <w:pPr>
              <w:spacing w:before="33"/>
              <w:rPr>
                <w:rFonts w:ascii="Calibri" w:eastAsia="Calibri" w:hAnsi="Calibri" w:cs="Calibri"/>
                <w:b w:val="0"/>
              </w:rPr>
            </w:pPr>
            <w:r>
              <w:rPr>
                <w:rFonts w:ascii="Calibri" w:eastAsia="Calibri" w:hAnsi="Calibri" w:cs="Calibri"/>
                <w:b w:val="0"/>
              </w:rPr>
              <w:t>virtualFridge</w:t>
            </w:r>
          </w:p>
        </w:tc>
        <w:tc>
          <w:tcPr>
            <w:tcW w:w="1858" w:type="dxa"/>
          </w:tcPr>
          <w:p w14:paraId="003F4AB3" w14:textId="77777777" w:rsidR="00811C75" w:rsidRPr="00E20133" w:rsidRDefault="00811C75" w:rsidP="006F77CD">
            <w:pPr>
              <w:tabs>
                <w:tab w:val="center" w:pos="821"/>
              </w:tabs>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172170E6" w14:textId="77777777" w:rsidR="00811C75" w:rsidRPr="00E20133" w:rsidRDefault="00811C75"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78F4E00D" w14:textId="77777777" w:rsidR="00811C75" w:rsidRPr="00E20133" w:rsidRDefault="00811C75"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65443947" w14:textId="77777777" w:rsidR="00811C75" w:rsidRPr="00E20133" w:rsidRDefault="00811C75"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X</w:t>
            </w:r>
          </w:p>
        </w:tc>
      </w:tr>
      <w:tr w:rsidR="00811C75" w14:paraId="0EB25EF5" w14:textId="77777777" w:rsidTr="006F77CD">
        <w:tc>
          <w:tcPr>
            <w:cnfStyle w:val="001000000000" w:firstRow="0" w:lastRow="0" w:firstColumn="1" w:lastColumn="0" w:oddVBand="0" w:evenVBand="0" w:oddHBand="0" w:evenHBand="0" w:firstRowFirstColumn="0" w:firstRowLastColumn="0" w:lastRowFirstColumn="0" w:lastRowLastColumn="0"/>
            <w:tcW w:w="1858" w:type="dxa"/>
          </w:tcPr>
          <w:p w14:paraId="5BE348D8" w14:textId="77777777" w:rsidR="00811C75" w:rsidRPr="00E20133" w:rsidRDefault="00811C75" w:rsidP="006F77CD">
            <w:pPr>
              <w:spacing w:before="33"/>
              <w:rPr>
                <w:rFonts w:ascii="Calibri" w:eastAsia="Calibri" w:hAnsi="Calibri" w:cs="Calibri"/>
                <w:b w:val="0"/>
              </w:rPr>
            </w:pPr>
            <w:r>
              <w:rPr>
                <w:rFonts w:ascii="Calibri" w:eastAsia="Calibri" w:hAnsi="Calibri" w:cs="Calibri"/>
                <w:b w:val="0"/>
              </w:rPr>
              <w:t>users</w:t>
            </w:r>
          </w:p>
        </w:tc>
        <w:tc>
          <w:tcPr>
            <w:tcW w:w="1858" w:type="dxa"/>
          </w:tcPr>
          <w:p w14:paraId="396E634E" w14:textId="77777777" w:rsidR="00811C75" w:rsidRPr="00E20133" w:rsidRDefault="00811C75"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5AE48332" w14:textId="77777777" w:rsidR="00811C75" w:rsidRPr="00E20133" w:rsidRDefault="00811C75"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0B8A0988" w14:textId="77777777" w:rsidR="00811C75" w:rsidRPr="00E20133" w:rsidRDefault="00811C75"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499C5D41" w14:textId="77777777" w:rsidR="00811C75" w:rsidRPr="00E20133" w:rsidRDefault="00811C75"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X</w:t>
            </w:r>
          </w:p>
        </w:tc>
      </w:tr>
      <w:tr w:rsidR="00811C75" w14:paraId="7B8E00AF" w14:textId="77777777" w:rsidTr="006F7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BF19666" w14:textId="77777777" w:rsidR="00811C75" w:rsidRPr="00E20133" w:rsidRDefault="00811C75" w:rsidP="006F77CD">
            <w:pPr>
              <w:spacing w:before="33"/>
              <w:rPr>
                <w:rFonts w:ascii="Calibri" w:eastAsia="Calibri" w:hAnsi="Calibri" w:cs="Calibri"/>
                <w:b w:val="0"/>
              </w:rPr>
            </w:pPr>
            <w:r>
              <w:rPr>
                <w:rFonts w:ascii="Calibri" w:eastAsia="Calibri" w:hAnsi="Calibri" w:cs="Calibri"/>
                <w:b w:val="0"/>
              </w:rPr>
              <w:t>r</w:t>
            </w:r>
            <w:r w:rsidRPr="00E20133">
              <w:rPr>
                <w:rFonts w:ascii="Calibri" w:eastAsia="Calibri" w:hAnsi="Calibri" w:cs="Calibri"/>
                <w:b w:val="0"/>
              </w:rPr>
              <w:t>ecipe</w:t>
            </w:r>
          </w:p>
        </w:tc>
        <w:tc>
          <w:tcPr>
            <w:tcW w:w="1858" w:type="dxa"/>
          </w:tcPr>
          <w:p w14:paraId="2E23A624" w14:textId="77777777" w:rsidR="00811C75" w:rsidRPr="00E20133" w:rsidRDefault="00811C75"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28A979E3" w14:textId="77777777" w:rsidR="00811C75" w:rsidRPr="00E20133" w:rsidRDefault="00811C75"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08B5C5E5" w14:textId="77777777" w:rsidR="00811C75" w:rsidRPr="00E20133" w:rsidRDefault="00811C75"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4075A028" w14:textId="77777777" w:rsidR="00811C75" w:rsidRPr="00E20133" w:rsidRDefault="00811C75"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811C75" w14:paraId="3878A20A" w14:textId="77777777" w:rsidTr="006F77CD">
        <w:tc>
          <w:tcPr>
            <w:cnfStyle w:val="001000000000" w:firstRow="0" w:lastRow="0" w:firstColumn="1" w:lastColumn="0" w:oddVBand="0" w:evenVBand="0" w:oddHBand="0" w:evenHBand="0" w:firstRowFirstColumn="0" w:firstRowLastColumn="0" w:lastRowFirstColumn="0" w:lastRowLastColumn="0"/>
            <w:tcW w:w="1858" w:type="dxa"/>
          </w:tcPr>
          <w:p w14:paraId="11BD37D5" w14:textId="77777777" w:rsidR="00811C75" w:rsidRPr="00E20133" w:rsidRDefault="00811C75" w:rsidP="006F77CD">
            <w:pPr>
              <w:spacing w:before="33"/>
              <w:rPr>
                <w:rFonts w:ascii="Calibri" w:eastAsia="Calibri" w:hAnsi="Calibri" w:cs="Calibri"/>
                <w:b w:val="0"/>
              </w:rPr>
            </w:pPr>
            <w:r>
              <w:rPr>
                <w:rFonts w:ascii="Calibri" w:eastAsia="Calibri" w:hAnsi="Calibri" w:cs="Calibri"/>
                <w:b w:val="0"/>
              </w:rPr>
              <w:t>foodItem</w:t>
            </w:r>
          </w:p>
        </w:tc>
        <w:tc>
          <w:tcPr>
            <w:tcW w:w="1858" w:type="dxa"/>
          </w:tcPr>
          <w:p w14:paraId="23139C68" w14:textId="77777777" w:rsidR="00811C75" w:rsidRPr="00E20133" w:rsidRDefault="00811C75"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4263F3D5" w14:textId="77777777" w:rsidR="00811C75" w:rsidRPr="00E20133" w:rsidRDefault="00811C75"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0F8E191C" w14:textId="77777777" w:rsidR="00811C75" w:rsidRPr="00E20133" w:rsidRDefault="00811C75"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5965FBC5" w14:textId="77777777" w:rsidR="00811C75" w:rsidRPr="00E20133" w:rsidRDefault="00811C75"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bl>
    <w:p w14:paraId="076B67E2" w14:textId="77777777" w:rsidR="009D7E27" w:rsidRPr="009D7E27" w:rsidRDefault="009D7E27" w:rsidP="009D7E27">
      <w:pPr>
        <w:pStyle w:val="ListParagraph"/>
        <w:ind w:left="840"/>
        <w:rPr>
          <w:rFonts w:ascii="Calibri" w:eastAsia="Calibri" w:hAnsi="Calibri" w:cs="Calibri"/>
        </w:rPr>
      </w:pPr>
    </w:p>
    <w:p w14:paraId="787D1BBB" w14:textId="3729897E" w:rsidR="00B74D18" w:rsidRPr="00811C75" w:rsidRDefault="009D7E27" w:rsidP="00811C75">
      <w:pPr>
        <w:pStyle w:val="ListParagraph"/>
        <w:numPr>
          <w:ilvl w:val="0"/>
          <w:numId w:val="18"/>
        </w:numPr>
        <w:rPr>
          <w:rFonts w:ascii="Calibri" w:eastAsia="Calibri" w:hAnsi="Calibri" w:cs="Calibri"/>
        </w:rPr>
      </w:pPr>
      <w:r>
        <w:rPr>
          <w:rFonts w:ascii="Calibri" w:eastAsia="Calibri" w:hAnsi="Calibri" w:cs="Calibri"/>
        </w:rPr>
        <w:t>Like a recipe</w:t>
      </w:r>
    </w:p>
    <w:tbl>
      <w:tblPr>
        <w:tblStyle w:val="GridTable4-Accent1"/>
        <w:tblW w:w="0" w:type="auto"/>
        <w:tblLook w:val="04A0" w:firstRow="1" w:lastRow="0" w:firstColumn="1" w:lastColumn="0" w:noHBand="0" w:noVBand="1"/>
      </w:tblPr>
      <w:tblGrid>
        <w:gridCol w:w="1858"/>
        <w:gridCol w:w="1858"/>
        <w:gridCol w:w="1858"/>
        <w:gridCol w:w="1858"/>
        <w:gridCol w:w="1858"/>
      </w:tblGrid>
      <w:tr w:rsidR="00DB7D79" w14:paraId="724423A0" w14:textId="77777777" w:rsidTr="006F7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5D2A6EF6" w14:textId="77777777" w:rsidR="00DB7D79" w:rsidRDefault="00DB7D79" w:rsidP="006F77CD">
            <w:pPr>
              <w:spacing w:before="33"/>
              <w:rPr>
                <w:rFonts w:ascii="Calibri" w:eastAsia="Calibri" w:hAnsi="Calibri" w:cs="Calibri"/>
              </w:rPr>
            </w:pPr>
          </w:p>
        </w:tc>
        <w:tc>
          <w:tcPr>
            <w:tcW w:w="1858" w:type="dxa"/>
          </w:tcPr>
          <w:p w14:paraId="3FEFC5B5" w14:textId="77777777" w:rsidR="00DB7D79" w:rsidRDefault="00DB7D79"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I</w:t>
            </w:r>
          </w:p>
        </w:tc>
        <w:tc>
          <w:tcPr>
            <w:tcW w:w="1858" w:type="dxa"/>
          </w:tcPr>
          <w:p w14:paraId="6C8091A2" w14:textId="77777777" w:rsidR="00DB7D79" w:rsidRDefault="00DB7D79"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R</w:t>
            </w:r>
          </w:p>
        </w:tc>
        <w:tc>
          <w:tcPr>
            <w:tcW w:w="1858" w:type="dxa"/>
          </w:tcPr>
          <w:p w14:paraId="1B5FEEBD" w14:textId="77777777" w:rsidR="00DB7D79" w:rsidRDefault="00DB7D79"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w:t>
            </w:r>
          </w:p>
        </w:tc>
        <w:tc>
          <w:tcPr>
            <w:tcW w:w="1858" w:type="dxa"/>
          </w:tcPr>
          <w:p w14:paraId="4A5677F1" w14:textId="77777777" w:rsidR="00DB7D79" w:rsidRDefault="00DB7D79"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D</w:t>
            </w:r>
          </w:p>
        </w:tc>
      </w:tr>
      <w:tr w:rsidR="00DB7D79" w14:paraId="6B0A2CF3" w14:textId="77777777" w:rsidTr="006F7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B17B17A" w14:textId="184F2956" w:rsidR="00DB7D79" w:rsidRPr="00E20133" w:rsidRDefault="00DB7D79" w:rsidP="006F77CD">
            <w:pPr>
              <w:spacing w:before="33"/>
              <w:rPr>
                <w:rFonts w:ascii="Calibri" w:eastAsia="Calibri" w:hAnsi="Calibri" w:cs="Calibri"/>
                <w:b w:val="0"/>
              </w:rPr>
            </w:pPr>
            <w:r>
              <w:rPr>
                <w:rFonts w:ascii="Calibri" w:eastAsia="Calibri" w:hAnsi="Calibri" w:cs="Calibri"/>
                <w:b w:val="0"/>
              </w:rPr>
              <w:t>virtualFridge</w:t>
            </w:r>
          </w:p>
        </w:tc>
        <w:tc>
          <w:tcPr>
            <w:tcW w:w="1858" w:type="dxa"/>
          </w:tcPr>
          <w:p w14:paraId="17007502" w14:textId="77777777" w:rsidR="00DB7D79" w:rsidRPr="00E20133" w:rsidRDefault="00DB7D79" w:rsidP="006F77CD">
            <w:pPr>
              <w:tabs>
                <w:tab w:val="center" w:pos="821"/>
              </w:tabs>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07957F7C" w14:textId="77777777"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0D485C8A" w14:textId="77777777"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2C12DF38" w14:textId="514783E2"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DB7D79" w14:paraId="158BDA49" w14:textId="77777777" w:rsidTr="006F77CD">
        <w:tc>
          <w:tcPr>
            <w:cnfStyle w:val="001000000000" w:firstRow="0" w:lastRow="0" w:firstColumn="1" w:lastColumn="0" w:oddVBand="0" w:evenVBand="0" w:oddHBand="0" w:evenHBand="0" w:firstRowFirstColumn="0" w:firstRowLastColumn="0" w:lastRowFirstColumn="0" w:lastRowLastColumn="0"/>
            <w:tcW w:w="1858" w:type="dxa"/>
          </w:tcPr>
          <w:p w14:paraId="006B5CAB" w14:textId="622C0516" w:rsidR="00DB7D79" w:rsidRPr="00E20133" w:rsidRDefault="00DB7D79" w:rsidP="006F77CD">
            <w:pPr>
              <w:spacing w:before="33"/>
              <w:rPr>
                <w:rFonts w:ascii="Calibri" w:eastAsia="Calibri" w:hAnsi="Calibri" w:cs="Calibri"/>
                <w:b w:val="0"/>
              </w:rPr>
            </w:pPr>
            <w:r>
              <w:rPr>
                <w:rFonts w:ascii="Calibri" w:eastAsia="Calibri" w:hAnsi="Calibri" w:cs="Calibri"/>
                <w:b w:val="0"/>
              </w:rPr>
              <w:t>users</w:t>
            </w:r>
          </w:p>
        </w:tc>
        <w:tc>
          <w:tcPr>
            <w:tcW w:w="1858" w:type="dxa"/>
          </w:tcPr>
          <w:p w14:paraId="31CEBF4C"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638DA2C5" w14:textId="045F7B4A"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4BAA54F1" w14:textId="2FCCEA74"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60897CF6" w14:textId="06ED1B93"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DB7D79" w14:paraId="109457FF" w14:textId="77777777" w:rsidTr="006F7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141F218" w14:textId="2738DEFD" w:rsidR="00DB7D79" w:rsidRPr="00E20133" w:rsidRDefault="00DB7D79" w:rsidP="006F77CD">
            <w:pPr>
              <w:spacing w:before="33"/>
              <w:rPr>
                <w:rFonts w:ascii="Calibri" w:eastAsia="Calibri" w:hAnsi="Calibri" w:cs="Calibri"/>
                <w:b w:val="0"/>
              </w:rPr>
            </w:pPr>
            <w:r>
              <w:rPr>
                <w:rFonts w:ascii="Calibri" w:eastAsia="Calibri" w:hAnsi="Calibri" w:cs="Calibri"/>
                <w:b w:val="0"/>
              </w:rPr>
              <w:t>r</w:t>
            </w:r>
            <w:r w:rsidRPr="00E20133">
              <w:rPr>
                <w:rFonts w:ascii="Calibri" w:eastAsia="Calibri" w:hAnsi="Calibri" w:cs="Calibri"/>
                <w:b w:val="0"/>
              </w:rPr>
              <w:t>ecipe</w:t>
            </w:r>
          </w:p>
        </w:tc>
        <w:tc>
          <w:tcPr>
            <w:tcW w:w="1858" w:type="dxa"/>
          </w:tcPr>
          <w:p w14:paraId="49F158D0" w14:textId="77777777"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4AE8F216" w14:textId="77777777"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659C1D9E" w14:textId="3F9B58C2" w:rsidR="00DB7D79" w:rsidRPr="00E20133" w:rsidRDefault="00811C75"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X</w:t>
            </w:r>
          </w:p>
        </w:tc>
        <w:tc>
          <w:tcPr>
            <w:tcW w:w="1858" w:type="dxa"/>
          </w:tcPr>
          <w:p w14:paraId="31291842" w14:textId="3A006BB2"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DB7D79" w14:paraId="2DEE4FD6" w14:textId="77777777" w:rsidTr="006F77CD">
        <w:tc>
          <w:tcPr>
            <w:cnfStyle w:val="001000000000" w:firstRow="0" w:lastRow="0" w:firstColumn="1" w:lastColumn="0" w:oddVBand="0" w:evenVBand="0" w:oddHBand="0" w:evenHBand="0" w:firstRowFirstColumn="0" w:firstRowLastColumn="0" w:lastRowFirstColumn="0" w:lastRowLastColumn="0"/>
            <w:tcW w:w="1858" w:type="dxa"/>
          </w:tcPr>
          <w:p w14:paraId="26009812" w14:textId="6D3E71C2" w:rsidR="00DB7D79" w:rsidRPr="00E20133" w:rsidRDefault="00DB7D79" w:rsidP="006F77CD">
            <w:pPr>
              <w:spacing w:before="33"/>
              <w:rPr>
                <w:rFonts w:ascii="Calibri" w:eastAsia="Calibri" w:hAnsi="Calibri" w:cs="Calibri"/>
                <w:b w:val="0"/>
              </w:rPr>
            </w:pPr>
            <w:r>
              <w:rPr>
                <w:rFonts w:ascii="Calibri" w:eastAsia="Calibri" w:hAnsi="Calibri" w:cs="Calibri"/>
                <w:b w:val="0"/>
              </w:rPr>
              <w:t>foodItem</w:t>
            </w:r>
          </w:p>
        </w:tc>
        <w:tc>
          <w:tcPr>
            <w:tcW w:w="1858" w:type="dxa"/>
          </w:tcPr>
          <w:p w14:paraId="7FD6BA7C"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6BBD1FFB"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5180C09E"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536A3E8B"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bl>
    <w:p w14:paraId="6C7A72C8" w14:textId="5E097D54" w:rsidR="00CC5EA6" w:rsidRDefault="00CC5EA6" w:rsidP="00DB7D79"/>
    <w:p w14:paraId="2CCEEC25" w14:textId="2E5B882A" w:rsidR="00F70D7D" w:rsidRDefault="00F70D7D" w:rsidP="00DB7D79">
      <w:r>
        <w:t>Update recipe to increment like count in the corresponding recipe document</w:t>
      </w:r>
    </w:p>
    <w:p w14:paraId="194605DC" w14:textId="77777777" w:rsidR="00F70D7D" w:rsidRDefault="00F70D7D" w:rsidP="00DB7D79"/>
    <w:p w14:paraId="328C3180" w14:textId="7B0AAB70" w:rsidR="00811C75" w:rsidRPr="00CB30D5" w:rsidRDefault="00811C75" w:rsidP="00811C75">
      <w:pPr>
        <w:pStyle w:val="ListParagraph"/>
        <w:numPr>
          <w:ilvl w:val="0"/>
          <w:numId w:val="18"/>
        </w:numPr>
      </w:pPr>
      <w:r>
        <w:t>Save a recipe</w:t>
      </w:r>
    </w:p>
    <w:tbl>
      <w:tblPr>
        <w:tblStyle w:val="GridTable4-Accent1"/>
        <w:tblW w:w="0" w:type="auto"/>
        <w:tblLook w:val="04A0" w:firstRow="1" w:lastRow="0" w:firstColumn="1" w:lastColumn="0" w:noHBand="0" w:noVBand="1"/>
      </w:tblPr>
      <w:tblGrid>
        <w:gridCol w:w="1858"/>
        <w:gridCol w:w="1858"/>
        <w:gridCol w:w="1858"/>
        <w:gridCol w:w="1858"/>
        <w:gridCol w:w="1858"/>
      </w:tblGrid>
      <w:tr w:rsidR="00811C75" w14:paraId="273BB325" w14:textId="77777777" w:rsidTr="006F7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242117FF" w14:textId="77777777" w:rsidR="00811C75" w:rsidRDefault="00811C75" w:rsidP="006F77CD">
            <w:pPr>
              <w:spacing w:before="33"/>
              <w:rPr>
                <w:rFonts w:ascii="Calibri" w:eastAsia="Calibri" w:hAnsi="Calibri" w:cs="Calibri"/>
              </w:rPr>
            </w:pPr>
          </w:p>
        </w:tc>
        <w:tc>
          <w:tcPr>
            <w:tcW w:w="1858" w:type="dxa"/>
          </w:tcPr>
          <w:p w14:paraId="24A24AA9" w14:textId="77777777" w:rsidR="00811C75" w:rsidRDefault="00811C75"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I</w:t>
            </w:r>
          </w:p>
        </w:tc>
        <w:tc>
          <w:tcPr>
            <w:tcW w:w="1858" w:type="dxa"/>
          </w:tcPr>
          <w:p w14:paraId="0116F1A4" w14:textId="77777777" w:rsidR="00811C75" w:rsidRDefault="00811C75"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R</w:t>
            </w:r>
          </w:p>
        </w:tc>
        <w:tc>
          <w:tcPr>
            <w:tcW w:w="1858" w:type="dxa"/>
          </w:tcPr>
          <w:p w14:paraId="6840D58D" w14:textId="77777777" w:rsidR="00811C75" w:rsidRDefault="00811C75"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w:t>
            </w:r>
          </w:p>
        </w:tc>
        <w:tc>
          <w:tcPr>
            <w:tcW w:w="1858" w:type="dxa"/>
          </w:tcPr>
          <w:p w14:paraId="1A4D6C2D" w14:textId="77777777" w:rsidR="00811C75" w:rsidRDefault="00811C75"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D</w:t>
            </w:r>
          </w:p>
        </w:tc>
      </w:tr>
      <w:tr w:rsidR="00811C75" w14:paraId="1342BCE5" w14:textId="77777777" w:rsidTr="006F7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8546025" w14:textId="77777777" w:rsidR="00811C75" w:rsidRPr="00E20133" w:rsidRDefault="00811C75" w:rsidP="006F77CD">
            <w:pPr>
              <w:spacing w:before="33"/>
              <w:rPr>
                <w:rFonts w:ascii="Calibri" w:eastAsia="Calibri" w:hAnsi="Calibri" w:cs="Calibri"/>
                <w:b w:val="0"/>
              </w:rPr>
            </w:pPr>
            <w:r>
              <w:rPr>
                <w:rFonts w:ascii="Calibri" w:eastAsia="Calibri" w:hAnsi="Calibri" w:cs="Calibri"/>
                <w:b w:val="0"/>
              </w:rPr>
              <w:t>virtualFridge</w:t>
            </w:r>
          </w:p>
        </w:tc>
        <w:tc>
          <w:tcPr>
            <w:tcW w:w="1858" w:type="dxa"/>
          </w:tcPr>
          <w:p w14:paraId="17F92CC8" w14:textId="77777777" w:rsidR="00811C75" w:rsidRPr="00E20133" w:rsidRDefault="00811C75" w:rsidP="006F77CD">
            <w:pPr>
              <w:tabs>
                <w:tab w:val="center" w:pos="821"/>
              </w:tabs>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4D37B71E" w14:textId="77777777" w:rsidR="00811C75" w:rsidRPr="00E20133" w:rsidRDefault="00811C75"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6D78D828" w14:textId="77777777" w:rsidR="00811C75" w:rsidRPr="00E20133" w:rsidRDefault="00811C75"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500963B3" w14:textId="77777777" w:rsidR="00811C75" w:rsidRPr="00E20133" w:rsidRDefault="00811C75"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811C75" w14:paraId="105318F3" w14:textId="77777777" w:rsidTr="006F77CD">
        <w:tc>
          <w:tcPr>
            <w:cnfStyle w:val="001000000000" w:firstRow="0" w:lastRow="0" w:firstColumn="1" w:lastColumn="0" w:oddVBand="0" w:evenVBand="0" w:oddHBand="0" w:evenHBand="0" w:firstRowFirstColumn="0" w:firstRowLastColumn="0" w:lastRowFirstColumn="0" w:lastRowLastColumn="0"/>
            <w:tcW w:w="1858" w:type="dxa"/>
          </w:tcPr>
          <w:p w14:paraId="02556221" w14:textId="77777777" w:rsidR="00811C75" w:rsidRPr="00E20133" w:rsidRDefault="00811C75" w:rsidP="006F77CD">
            <w:pPr>
              <w:spacing w:before="33"/>
              <w:rPr>
                <w:rFonts w:ascii="Calibri" w:eastAsia="Calibri" w:hAnsi="Calibri" w:cs="Calibri"/>
                <w:b w:val="0"/>
              </w:rPr>
            </w:pPr>
            <w:r>
              <w:rPr>
                <w:rFonts w:ascii="Calibri" w:eastAsia="Calibri" w:hAnsi="Calibri" w:cs="Calibri"/>
                <w:b w:val="0"/>
              </w:rPr>
              <w:t>users</w:t>
            </w:r>
          </w:p>
        </w:tc>
        <w:tc>
          <w:tcPr>
            <w:tcW w:w="1858" w:type="dxa"/>
          </w:tcPr>
          <w:p w14:paraId="20A243AA" w14:textId="5558407C" w:rsidR="00811C75" w:rsidRPr="00E20133" w:rsidRDefault="00B548EB"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X</w:t>
            </w:r>
          </w:p>
        </w:tc>
        <w:tc>
          <w:tcPr>
            <w:tcW w:w="1858" w:type="dxa"/>
          </w:tcPr>
          <w:p w14:paraId="0C0A82AA" w14:textId="77777777" w:rsidR="00811C75" w:rsidRPr="00E20133" w:rsidRDefault="00811C75"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0A437D31" w14:textId="14E5F798" w:rsidR="00811C75" w:rsidRPr="00E20133" w:rsidRDefault="00811C75"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5A267493" w14:textId="77777777" w:rsidR="00811C75" w:rsidRPr="00E20133" w:rsidRDefault="00811C75"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811C75" w14:paraId="4BB853EC" w14:textId="77777777" w:rsidTr="006F7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5EF0EB2E" w14:textId="77777777" w:rsidR="00811C75" w:rsidRPr="00E20133" w:rsidRDefault="00811C75" w:rsidP="006F77CD">
            <w:pPr>
              <w:spacing w:before="33"/>
              <w:rPr>
                <w:rFonts w:ascii="Calibri" w:eastAsia="Calibri" w:hAnsi="Calibri" w:cs="Calibri"/>
                <w:b w:val="0"/>
              </w:rPr>
            </w:pPr>
            <w:r>
              <w:rPr>
                <w:rFonts w:ascii="Calibri" w:eastAsia="Calibri" w:hAnsi="Calibri" w:cs="Calibri"/>
                <w:b w:val="0"/>
              </w:rPr>
              <w:t>r</w:t>
            </w:r>
            <w:r w:rsidRPr="00E20133">
              <w:rPr>
                <w:rFonts w:ascii="Calibri" w:eastAsia="Calibri" w:hAnsi="Calibri" w:cs="Calibri"/>
                <w:b w:val="0"/>
              </w:rPr>
              <w:t>ecipe</w:t>
            </w:r>
          </w:p>
        </w:tc>
        <w:tc>
          <w:tcPr>
            <w:tcW w:w="1858" w:type="dxa"/>
          </w:tcPr>
          <w:p w14:paraId="5B7B39CC" w14:textId="77777777" w:rsidR="00811C75" w:rsidRPr="00E20133" w:rsidRDefault="00811C75"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21652B24" w14:textId="33356F14" w:rsidR="00811C75" w:rsidRPr="00E20133" w:rsidRDefault="00811C75"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X</w:t>
            </w:r>
          </w:p>
        </w:tc>
        <w:tc>
          <w:tcPr>
            <w:tcW w:w="1858" w:type="dxa"/>
          </w:tcPr>
          <w:p w14:paraId="4134CA5C" w14:textId="23F3286F" w:rsidR="00811C75" w:rsidRPr="00E20133" w:rsidRDefault="00811C75"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214413CD" w14:textId="77777777" w:rsidR="00811C75" w:rsidRPr="00E20133" w:rsidRDefault="00811C75"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811C75" w14:paraId="571DF463" w14:textId="77777777" w:rsidTr="00811C75">
        <w:trPr>
          <w:trHeight w:val="281"/>
        </w:trPr>
        <w:tc>
          <w:tcPr>
            <w:cnfStyle w:val="001000000000" w:firstRow="0" w:lastRow="0" w:firstColumn="1" w:lastColumn="0" w:oddVBand="0" w:evenVBand="0" w:oddHBand="0" w:evenHBand="0" w:firstRowFirstColumn="0" w:firstRowLastColumn="0" w:lastRowFirstColumn="0" w:lastRowLastColumn="0"/>
            <w:tcW w:w="1858" w:type="dxa"/>
          </w:tcPr>
          <w:p w14:paraId="79786444" w14:textId="77777777" w:rsidR="00811C75" w:rsidRPr="00E20133" w:rsidRDefault="00811C75" w:rsidP="006F77CD">
            <w:pPr>
              <w:spacing w:before="33"/>
              <w:rPr>
                <w:rFonts w:ascii="Calibri" w:eastAsia="Calibri" w:hAnsi="Calibri" w:cs="Calibri"/>
                <w:b w:val="0"/>
              </w:rPr>
            </w:pPr>
            <w:r>
              <w:rPr>
                <w:rFonts w:ascii="Calibri" w:eastAsia="Calibri" w:hAnsi="Calibri" w:cs="Calibri"/>
                <w:b w:val="0"/>
              </w:rPr>
              <w:t>foodItem</w:t>
            </w:r>
          </w:p>
        </w:tc>
        <w:tc>
          <w:tcPr>
            <w:tcW w:w="1858" w:type="dxa"/>
          </w:tcPr>
          <w:p w14:paraId="1AAB753F" w14:textId="77777777" w:rsidR="00811C75" w:rsidRPr="00E20133" w:rsidRDefault="00811C75"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3EBDC522" w14:textId="77777777" w:rsidR="00811C75" w:rsidRPr="00E20133" w:rsidRDefault="00811C75"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11407BA0" w14:textId="77777777" w:rsidR="00811C75" w:rsidRPr="00E20133" w:rsidRDefault="00811C75"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71D36D88" w14:textId="77777777" w:rsidR="00811C75" w:rsidRPr="00E20133" w:rsidRDefault="00811C75"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bl>
    <w:p w14:paraId="6B57730F" w14:textId="77777777" w:rsidR="00B548EB" w:rsidRDefault="00B548EB" w:rsidP="00811C75">
      <w:pPr>
        <w:spacing w:before="5" w:line="260" w:lineRule="exact"/>
        <w:rPr>
          <w:sz w:val="26"/>
          <w:szCs w:val="26"/>
        </w:rPr>
      </w:pPr>
    </w:p>
    <w:p w14:paraId="6D038AED" w14:textId="7A8650E6" w:rsidR="00C47EE4" w:rsidRDefault="00B548EB" w:rsidP="00811C75">
      <w:pPr>
        <w:spacing w:before="5" w:line="260" w:lineRule="exact"/>
        <w:rPr>
          <w:szCs w:val="26"/>
        </w:rPr>
      </w:pPr>
      <w:r>
        <w:rPr>
          <w:szCs w:val="26"/>
        </w:rPr>
        <w:t xml:space="preserve">Read recipe to retrieve the recipe that needs saving and insert into users to add into the users </w:t>
      </w:r>
      <w:proofErr w:type="spellStart"/>
      <w:r>
        <w:rPr>
          <w:szCs w:val="26"/>
        </w:rPr>
        <w:t>savedRecipe</w:t>
      </w:r>
      <w:proofErr w:type="spellEnd"/>
      <w:r>
        <w:rPr>
          <w:szCs w:val="26"/>
        </w:rPr>
        <w:t xml:space="preserve"> sub-collection</w:t>
      </w:r>
    </w:p>
    <w:p w14:paraId="15955E17" w14:textId="77777777" w:rsidR="00B548EB" w:rsidRPr="00B548EB" w:rsidRDefault="00B548EB" w:rsidP="00811C75">
      <w:pPr>
        <w:spacing w:before="5" w:line="260" w:lineRule="exact"/>
        <w:rPr>
          <w:szCs w:val="26"/>
        </w:rPr>
      </w:pPr>
    </w:p>
    <w:p w14:paraId="41CB558A" w14:textId="37686B22" w:rsidR="00C47EE4" w:rsidRPr="00C47EE4" w:rsidRDefault="00B548EB" w:rsidP="00C47EE4">
      <w:pPr>
        <w:pStyle w:val="ListParagraph"/>
        <w:numPr>
          <w:ilvl w:val="0"/>
          <w:numId w:val="18"/>
        </w:numPr>
        <w:spacing w:before="5" w:line="260" w:lineRule="exact"/>
        <w:rPr>
          <w:szCs w:val="26"/>
        </w:rPr>
      </w:pPr>
      <w:r>
        <w:rPr>
          <w:szCs w:val="26"/>
        </w:rPr>
        <w:t>Change username</w:t>
      </w:r>
    </w:p>
    <w:tbl>
      <w:tblPr>
        <w:tblStyle w:val="GridTable4-Accent1"/>
        <w:tblW w:w="0" w:type="auto"/>
        <w:tblLook w:val="04A0" w:firstRow="1" w:lastRow="0" w:firstColumn="1" w:lastColumn="0" w:noHBand="0" w:noVBand="1"/>
      </w:tblPr>
      <w:tblGrid>
        <w:gridCol w:w="1858"/>
        <w:gridCol w:w="1858"/>
        <w:gridCol w:w="1858"/>
        <w:gridCol w:w="1858"/>
        <w:gridCol w:w="1858"/>
      </w:tblGrid>
      <w:tr w:rsidR="00B548EB" w14:paraId="743D4338" w14:textId="77777777" w:rsidTr="00B548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54F6217D" w14:textId="77777777" w:rsidR="00B548EB" w:rsidRDefault="00B548EB" w:rsidP="006F77CD">
            <w:pPr>
              <w:spacing w:before="33"/>
              <w:rPr>
                <w:rFonts w:ascii="Calibri" w:eastAsia="Calibri" w:hAnsi="Calibri" w:cs="Calibri"/>
              </w:rPr>
            </w:pPr>
          </w:p>
        </w:tc>
        <w:tc>
          <w:tcPr>
            <w:tcW w:w="1858" w:type="dxa"/>
          </w:tcPr>
          <w:p w14:paraId="016FAB2B" w14:textId="77777777" w:rsidR="00B548EB" w:rsidRDefault="00B548EB"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I</w:t>
            </w:r>
          </w:p>
        </w:tc>
        <w:tc>
          <w:tcPr>
            <w:tcW w:w="1858" w:type="dxa"/>
          </w:tcPr>
          <w:p w14:paraId="340637E2" w14:textId="77777777" w:rsidR="00B548EB" w:rsidRDefault="00B548EB"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R</w:t>
            </w:r>
          </w:p>
        </w:tc>
        <w:tc>
          <w:tcPr>
            <w:tcW w:w="1858" w:type="dxa"/>
          </w:tcPr>
          <w:p w14:paraId="6D9AB9D5" w14:textId="77777777" w:rsidR="00B548EB" w:rsidRDefault="00B548EB"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w:t>
            </w:r>
          </w:p>
        </w:tc>
        <w:tc>
          <w:tcPr>
            <w:tcW w:w="1858" w:type="dxa"/>
          </w:tcPr>
          <w:p w14:paraId="63D818D3" w14:textId="77777777" w:rsidR="00B548EB" w:rsidRDefault="00B548EB"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D</w:t>
            </w:r>
          </w:p>
        </w:tc>
      </w:tr>
      <w:tr w:rsidR="00B548EB" w14:paraId="0C3926D6" w14:textId="77777777" w:rsidTr="00B54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D48C31D" w14:textId="77777777" w:rsidR="00B548EB" w:rsidRPr="00E20133" w:rsidRDefault="00B548EB" w:rsidP="006F77CD">
            <w:pPr>
              <w:spacing w:before="33"/>
              <w:rPr>
                <w:rFonts w:ascii="Calibri" w:eastAsia="Calibri" w:hAnsi="Calibri" w:cs="Calibri"/>
                <w:b w:val="0"/>
              </w:rPr>
            </w:pPr>
            <w:r>
              <w:rPr>
                <w:rFonts w:ascii="Calibri" w:eastAsia="Calibri" w:hAnsi="Calibri" w:cs="Calibri"/>
                <w:b w:val="0"/>
              </w:rPr>
              <w:t>virtualFridge</w:t>
            </w:r>
          </w:p>
        </w:tc>
        <w:tc>
          <w:tcPr>
            <w:tcW w:w="1858" w:type="dxa"/>
          </w:tcPr>
          <w:p w14:paraId="1B720E79" w14:textId="77777777" w:rsidR="00B548EB" w:rsidRPr="00E20133" w:rsidRDefault="00B548EB" w:rsidP="006F77CD">
            <w:pPr>
              <w:tabs>
                <w:tab w:val="center" w:pos="821"/>
              </w:tabs>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01A1F0D5" w14:textId="77777777" w:rsidR="00B548EB" w:rsidRPr="00E20133" w:rsidRDefault="00B548EB"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3CA0C9AF" w14:textId="77777777" w:rsidR="00B548EB" w:rsidRPr="00E20133" w:rsidRDefault="00B548EB"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7F662227" w14:textId="77777777" w:rsidR="00B548EB" w:rsidRPr="00E20133" w:rsidRDefault="00B548EB"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B548EB" w14:paraId="739BCEA4" w14:textId="77777777" w:rsidTr="00B548EB">
        <w:tc>
          <w:tcPr>
            <w:cnfStyle w:val="001000000000" w:firstRow="0" w:lastRow="0" w:firstColumn="1" w:lastColumn="0" w:oddVBand="0" w:evenVBand="0" w:oddHBand="0" w:evenHBand="0" w:firstRowFirstColumn="0" w:firstRowLastColumn="0" w:lastRowFirstColumn="0" w:lastRowLastColumn="0"/>
            <w:tcW w:w="1858" w:type="dxa"/>
          </w:tcPr>
          <w:p w14:paraId="07938C2E" w14:textId="77777777" w:rsidR="00B548EB" w:rsidRPr="00E20133" w:rsidRDefault="00B548EB" w:rsidP="006F77CD">
            <w:pPr>
              <w:spacing w:before="33"/>
              <w:rPr>
                <w:rFonts w:ascii="Calibri" w:eastAsia="Calibri" w:hAnsi="Calibri" w:cs="Calibri"/>
                <w:b w:val="0"/>
              </w:rPr>
            </w:pPr>
            <w:r>
              <w:rPr>
                <w:rFonts w:ascii="Calibri" w:eastAsia="Calibri" w:hAnsi="Calibri" w:cs="Calibri"/>
                <w:b w:val="0"/>
              </w:rPr>
              <w:t>users</w:t>
            </w:r>
          </w:p>
        </w:tc>
        <w:tc>
          <w:tcPr>
            <w:tcW w:w="1858" w:type="dxa"/>
          </w:tcPr>
          <w:p w14:paraId="4275692C" w14:textId="7F78BC2A" w:rsidR="00B548EB" w:rsidRPr="00E20133" w:rsidRDefault="00B548EB" w:rsidP="00B548EB">
            <w:pPr>
              <w:tabs>
                <w:tab w:val="center" w:pos="821"/>
              </w:tabs>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2D509A1F" w14:textId="55D7858D" w:rsidR="00B548EB" w:rsidRPr="00E20133" w:rsidRDefault="00B548EB"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X</w:t>
            </w:r>
          </w:p>
        </w:tc>
        <w:tc>
          <w:tcPr>
            <w:tcW w:w="1858" w:type="dxa"/>
          </w:tcPr>
          <w:p w14:paraId="083568A3" w14:textId="114AEBE2" w:rsidR="00B548EB" w:rsidRPr="00E20133" w:rsidRDefault="00B548EB"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X (If username doesn’t already exist)</w:t>
            </w:r>
          </w:p>
        </w:tc>
        <w:tc>
          <w:tcPr>
            <w:tcW w:w="1858" w:type="dxa"/>
          </w:tcPr>
          <w:p w14:paraId="03FBF2BC" w14:textId="77777777" w:rsidR="00B548EB" w:rsidRPr="00E20133" w:rsidRDefault="00B548EB"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B548EB" w14:paraId="6CBE3DFD" w14:textId="77777777" w:rsidTr="00B54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B535A32" w14:textId="77777777" w:rsidR="00B548EB" w:rsidRPr="00E20133" w:rsidRDefault="00B548EB" w:rsidP="006F77CD">
            <w:pPr>
              <w:spacing w:before="33"/>
              <w:rPr>
                <w:rFonts w:ascii="Calibri" w:eastAsia="Calibri" w:hAnsi="Calibri" w:cs="Calibri"/>
                <w:b w:val="0"/>
              </w:rPr>
            </w:pPr>
            <w:r>
              <w:rPr>
                <w:rFonts w:ascii="Calibri" w:eastAsia="Calibri" w:hAnsi="Calibri" w:cs="Calibri"/>
                <w:b w:val="0"/>
              </w:rPr>
              <w:t>r</w:t>
            </w:r>
            <w:r w:rsidRPr="00E20133">
              <w:rPr>
                <w:rFonts w:ascii="Calibri" w:eastAsia="Calibri" w:hAnsi="Calibri" w:cs="Calibri"/>
                <w:b w:val="0"/>
              </w:rPr>
              <w:t>ecipe</w:t>
            </w:r>
          </w:p>
        </w:tc>
        <w:tc>
          <w:tcPr>
            <w:tcW w:w="1858" w:type="dxa"/>
          </w:tcPr>
          <w:p w14:paraId="07B80A4E" w14:textId="77777777" w:rsidR="00B548EB" w:rsidRPr="00E20133" w:rsidRDefault="00B548EB"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3A701985" w14:textId="4239BAA7" w:rsidR="00B548EB" w:rsidRPr="00E20133" w:rsidRDefault="00B548EB"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798FCC38" w14:textId="77777777" w:rsidR="00B548EB" w:rsidRPr="00E20133" w:rsidRDefault="00B548EB"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1C9A766F" w14:textId="77777777" w:rsidR="00B548EB" w:rsidRPr="00E20133" w:rsidRDefault="00B548EB"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B548EB" w14:paraId="0A456B03" w14:textId="77777777" w:rsidTr="00B548EB">
        <w:trPr>
          <w:trHeight w:val="281"/>
        </w:trPr>
        <w:tc>
          <w:tcPr>
            <w:cnfStyle w:val="001000000000" w:firstRow="0" w:lastRow="0" w:firstColumn="1" w:lastColumn="0" w:oddVBand="0" w:evenVBand="0" w:oddHBand="0" w:evenHBand="0" w:firstRowFirstColumn="0" w:firstRowLastColumn="0" w:lastRowFirstColumn="0" w:lastRowLastColumn="0"/>
            <w:tcW w:w="1858" w:type="dxa"/>
          </w:tcPr>
          <w:p w14:paraId="595CFF8E" w14:textId="77777777" w:rsidR="00B548EB" w:rsidRPr="00E20133" w:rsidRDefault="00B548EB" w:rsidP="006F77CD">
            <w:pPr>
              <w:spacing w:before="33"/>
              <w:rPr>
                <w:rFonts w:ascii="Calibri" w:eastAsia="Calibri" w:hAnsi="Calibri" w:cs="Calibri"/>
                <w:b w:val="0"/>
              </w:rPr>
            </w:pPr>
            <w:r>
              <w:rPr>
                <w:rFonts w:ascii="Calibri" w:eastAsia="Calibri" w:hAnsi="Calibri" w:cs="Calibri"/>
                <w:b w:val="0"/>
              </w:rPr>
              <w:t>foodItem</w:t>
            </w:r>
          </w:p>
        </w:tc>
        <w:tc>
          <w:tcPr>
            <w:tcW w:w="1858" w:type="dxa"/>
          </w:tcPr>
          <w:p w14:paraId="5FC4D31C" w14:textId="77777777" w:rsidR="00B548EB" w:rsidRPr="00E20133" w:rsidRDefault="00B548EB"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1CE3C1ED" w14:textId="77777777" w:rsidR="00B548EB" w:rsidRPr="00E20133" w:rsidRDefault="00B548EB"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68935206" w14:textId="77777777" w:rsidR="00B548EB" w:rsidRPr="00E20133" w:rsidRDefault="00B548EB"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76BEA178" w14:textId="77777777" w:rsidR="00B548EB" w:rsidRPr="00E20133" w:rsidRDefault="00B548EB"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bl>
    <w:p w14:paraId="1E476469" w14:textId="45EE0440" w:rsidR="00B548EB" w:rsidRDefault="00B548EB" w:rsidP="00B548EB">
      <w:pPr>
        <w:spacing w:before="5" w:line="260" w:lineRule="exact"/>
        <w:rPr>
          <w:rFonts w:eastAsiaTheme="minorHAnsi" w:cstheme="minorBidi"/>
          <w:szCs w:val="26"/>
          <w:lang w:val="en-GB"/>
        </w:rPr>
      </w:pPr>
    </w:p>
    <w:p w14:paraId="7FF09B11" w14:textId="3BA4F098" w:rsidR="00B548EB" w:rsidRPr="00B548EB" w:rsidRDefault="00B548EB" w:rsidP="00B548EB">
      <w:pPr>
        <w:spacing w:before="5" w:line="260" w:lineRule="exact"/>
        <w:rPr>
          <w:szCs w:val="26"/>
        </w:rPr>
      </w:pPr>
      <w:r>
        <w:rPr>
          <w:rFonts w:eastAsiaTheme="minorHAnsi" w:cstheme="minorBidi"/>
          <w:szCs w:val="26"/>
          <w:lang w:val="en-GB"/>
        </w:rPr>
        <w:t>Read users to see if the username doesn’t already exist and update users to change the username</w:t>
      </w:r>
    </w:p>
    <w:p w14:paraId="4CB12076" w14:textId="3BBF7E98" w:rsidR="00CC5EA6" w:rsidRDefault="00CC5EA6">
      <w:pPr>
        <w:spacing w:before="5" w:line="260" w:lineRule="exact"/>
        <w:rPr>
          <w:sz w:val="26"/>
          <w:szCs w:val="26"/>
        </w:rPr>
      </w:pPr>
    </w:p>
    <w:p w14:paraId="787D1BC9" w14:textId="035A91A3" w:rsidR="00B74D18" w:rsidRDefault="00954A0C" w:rsidP="00C47EE4">
      <w:pPr>
        <w:pStyle w:val="Heading1"/>
        <w:jc w:val="center"/>
        <w:rPr>
          <w:w w:val="99"/>
        </w:rPr>
      </w:pPr>
      <w:bookmarkStart w:id="13" w:name="_Toc34983395"/>
      <w:r>
        <w:rPr>
          <w:w w:val="99"/>
        </w:rPr>
        <w:lastRenderedPageBreak/>
        <w:t>Transaction Matrix (Data Queries)</w:t>
      </w:r>
      <w:bookmarkEnd w:id="13"/>
    </w:p>
    <w:p w14:paraId="4491C7B2" w14:textId="77777777" w:rsidR="0089176D" w:rsidRPr="0089176D" w:rsidRDefault="0089176D" w:rsidP="0089176D"/>
    <w:p w14:paraId="787D1BCB" w14:textId="730324AE" w:rsidR="00B74D18" w:rsidRPr="00801461" w:rsidRDefault="00954A0C" w:rsidP="00801461">
      <w:pPr>
        <w:pStyle w:val="ListParagraph"/>
        <w:numPr>
          <w:ilvl w:val="0"/>
          <w:numId w:val="19"/>
        </w:numPr>
        <w:spacing w:before="12"/>
        <w:rPr>
          <w:rFonts w:ascii="Calibri" w:eastAsia="Calibri" w:hAnsi="Calibri" w:cs="Calibri"/>
        </w:rPr>
      </w:pPr>
      <w:r w:rsidRPr="00801461">
        <w:rPr>
          <w:rFonts w:ascii="Calibri" w:eastAsia="Calibri" w:hAnsi="Calibri" w:cs="Calibri"/>
        </w:rPr>
        <w:t>Li</w:t>
      </w:r>
      <w:r w:rsidR="00DB7D79" w:rsidRPr="00801461">
        <w:rPr>
          <w:rFonts w:ascii="Calibri" w:eastAsia="Calibri" w:hAnsi="Calibri" w:cs="Calibri"/>
        </w:rPr>
        <w:t>st recipe details</w:t>
      </w:r>
    </w:p>
    <w:tbl>
      <w:tblPr>
        <w:tblStyle w:val="GridTable4-Accent1"/>
        <w:tblW w:w="0" w:type="auto"/>
        <w:tblLook w:val="04A0" w:firstRow="1" w:lastRow="0" w:firstColumn="1" w:lastColumn="0" w:noHBand="0" w:noVBand="1"/>
      </w:tblPr>
      <w:tblGrid>
        <w:gridCol w:w="1858"/>
        <w:gridCol w:w="1858"/>
        <w:gridCol w:w="1858"/>
        <w:gridCol w:w="1858"/>
        <w:gridCol w:w="1858"/>
      </w:tblGrid>
      <w:tr w:rsidR="00DB7D79" w14:paraId="23336A9C" w14:textId="77777777" w:rsidTr="006F7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5B961B02" w14:textId="77777777" w:rsidR="00DB7D79" w:rsidRDefault="00DB7D79" w:rsidP="006F77CD">
            <w:pPr>
              <w:spacing w:before="33"/>
              <w:rPr>
                <w:rFonts w:ascii="Calibri" w:eastAsia="Calibri" w:hAnsi="Calibri" w:cs="Calibri"/>
              </w:rPr>
            </w:pPr>
          </w:p>
        </w:tc>
        <w:tc>
          <w:tcPr>
            <w:tcW w:w="1858" w:type="dxa"/>
          </w:tcPr>
          <w:p w14:paraId="2896FCFC" w14:textId="77777777" w:rsidR="00DB7D79" w:rsidRDefault="00DB7D79"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I</w:t>
            </w:r>
          </w:p>
        </w:tc>
        <w:tc>
          <w:tcPr>
            <w:tcW w:w="1858" w:type="dxa"/>
          </w:tcPr>
          <w:p w14:paraId="4374208B" w14:textId="77777777" w:rsidR="00DB7D79" w:rsidRDefault="00DB7D79"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R</w:t>
            </w:r>
          </w:p>
        </w:tc>
        <w:tc>
          <w:tcPr>
            <w:tcW w:w="1858" w:type="dxa"/>
          </w:tcPr>
          <w:p w14:paraId="59115BE5" w14:textId="77777777" w:rsidR="00DB7D79" w:rsidRDefault="00DB7D79"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w:t>
            </w:r>
          </w:p>
        </w:tc>
        <w:tc>
          <w:tcPr>
            <w:tcW w:w="1858" w:type="dxa"/>
          </w:tcPr>
          <w:p w14:paraId="09FF5382" w14:textId="77777777" w:rsidR="00DB7D79" w:rsidRDefault="00DB7D79"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D</w:t>
            </w:r>
          </w:p>
        </w:tc>
      </w:tr>
      <w:tr w:rsidR="00DB7D79" w14:paraId="6B9A11EA" w14:textId="77777777" w:rsidTr="006F7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68DA7FC" w14:textId="77777777" w:rsidR="00DB7D79" w:rsidRPr="00E20133" w:rsidRDefault="00DB7D79" w:rsidP="006F77CD">
            <w:pPr>
              <w:spacing w:before="33"/>
              <w:rPr>
                <w:rFonts w:ascii="Calibri" w:eastAsia="Calibri" w:hAnsi="Calibri" w:cs="Calibri"/>
                <w:b w:val="0"/>
              </w:rPr>
            </w:pPr>
            <w:r>
              <w:rPr>
                <w:rFonts w:ascii="Calibri" w:eastAsia="Calibri" w:hAnsi="Calibri" w:cs="Calibri"/>
                <w:b w:val="0"/>
              </w:rPr>
              <w:t>virtualFridge</w:t>
            </w:r>
          </w:p>
        </w:tc>
        <w:tc>
          <w:tcPr>
            <w:tcW w:w="1858" w:type="dxa"/>
          </w:tcPr>
          <w:p w14:paraId="037222B3" w14:textId="77777777" w:rsidR="00DB7D79" w:rsidRPr="00E20133" w:rsidRDefault="00DB7D79" w:rsidP="006F77CD">
            <w:pPr>
              <w:tabs>
                <w:tab w:val="center" w:pos="821"/>
              </w:tabs>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4CA9F0B0" w14:textId="77777777"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2E836A9A" w14:textId="77777777"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029D678C" w14:textId="5D6FE8FC"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DB7D79" w14:paraId="6E023881" w14:textId="77777777" w:rsidTr="006F77CD">
        <w:tc>
          <w:tcPr>
            <w:cnfStyle w:val="001000000000" w:firstRow="0" w:lastRow="0" w:firstColumn="1" w:lastColumn="0" w:oddVBand="0" w:evenVBand="0" w:oddHBand="0" w:evenHBand="0" w:firstRowFirstColumn="0" w:firstRowLastColumn="0" w:lastRowFirstColumn="0" w:lastRowLastColumn="0"/>
            <w:tcW w:w="1858" w:type="dxa"/>
          </w:tcPr>
          <w:p w14:paraId="10AE36B9" w14:textId="77777777" w:rsidR="00DB7D79" w:rsidRPr="00E20133" w:rsidRDefault="00DB7D79" w:rsidP="006F77CD">
            <w:pPr>
              <w:spacing w:before="33"/>
              <w:rPr>
                <w:rFonts w:ascii="Calibri" w:eastAsia="Calibri" w:hAnsi="Calibri" w:cs="Calibri"/>
                <w:b w:val="0"/>
              </w:rPr>
            </w:pPr>
            <w:r>
              <w:rPr>
                <w:rFonts w:ascii="Calibri" w:eastAsia="Calibri" w:hAnsi="Calibri" w:cs="Calibri"/>
                <w:b w:val="0"/>
              </w:rPr>
              <w:t>users</w:t>
            </w:r>
          </w:p>
        </w:tc>
        <w:tc>
          <w:tcPr>
            <w:tcW w:w="1858" w:type="dxa"/>
          </w:tcPr>
          <w:p w14:paraId="0676133A"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7ACC5E80" w14:textId="138D2A92" w:rsidR="00DB7D79" w:rsidRPr="00E20133" w:rsidRDefault="00801461"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X</w:t>
            </w:r>
          </w:p>
        </w:tc>
        <w:tc>
          <w:tcPr>
            <w:tcW w:w="1858" w:type="dxa"/>
          </w:tcPr>
          <w:p w14:paraId="0D524AD1"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290CE036" w14:textId="5F305D15"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DB7D79" w14:paraId="46A7F09B" w14:textId="77777777" w:rsidTr="006F7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63E923D" w14:textId="77777777" w:rsidR="00DB7D79" w:rsidRPr="00E20133" w:rsidRDefault="00DB7D79" w:rsidP="006F77CD">
            <w:pPr>
              <w:spacing w:before="33"/>
              <w:rPr>
                <w:rFonts w:ascii="Calibri" w:eastAsia="Calibri" w:hAnsi="Calibri" w:cs="Calibri"/>
                <w:b w:val="0"/>
              </w:rPr>
            </w:pPr>
            <w:r>
              <w:rPr>
                <w:rFonts w:ascii="Calibri" w:eastAsia="Calibri" w:hAnsi="Calibri" w:cs="Calibri"/>
                <w:b w:val="0"/>
              </w:rPr>
              <w:t>r</w:t>
            </w:r>
            <w:r w:rsidRPr="00E20133">
              <w:rPr>
                <w:rFonts w:ascii="Calibri" w:eastAsia="Calibri" w:hAnsi="Calibri" w:cs="Calibri"/>
                <w:b w:val="0"/>
              </w:rPr>
              <w:t>ecipe</w:t>
            </w:r>
          </w:p>
        </w:tc>
        <w:tc>
          <w:tcPr>
            <w:tcW w:w="1858" w:type="dxa"/>
          </w:tcPr>
          <w:p w14:paraId="097D253A" w14:textId="77777777"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2109C73D" w14:textId="2949FD24"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X</w:t>
            </w:r>
          </w:p>
        </w:tc>
        <w:tc>
          <w:tcPr>
            <w:tcW w:w="1858" w:type="dxa"/>
          </w:tcPr>
          <w:p w14:paraId="0F2D263C" w14:textId="77777777"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522092AE" w14:textId="77777777" w:rsidR="00DB7D79" w:rsidRPr="00E20133" w:rsidRDefault="00DB7D79"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DB7D79" w14:paraId="67BD2B3B" w14:textId="77777777" w:rsidTr="006F77CD">
        <w:tc>
          <w:tcPr>
            <w:cnfStyle w:val="001000000000" w:firstRow="0" w:lastRow="0" w:firstColumn="1" w:lastColumn="0" w:oddVBand="0" w:evenVBand="0" w:oddHBand="0" w:evenHBand="0" w:firstRowFirstColumn="0" w:firstRowLastColumn="0" w:lastRowFirstColumn="0" w:lastRowLastColumn="0"/>
            <w:tcW w:w="1858" w:type="dxa"/>
          </w:tcPr>
          <w:p w14:paraId="33C64A85" w14:textId="77777777" w:rsidR="00DB7D79" w:rsidRPr="00E20133" w:rsidRDefault="00DB7D79" w:rsidP="006F77CD">
            <w:pPr>
              <w:spacing w:before="33"/>
              <w:rPr>
                <w:rFonts w:ascii="Calibri" w:eastAsia="Calibri" w:hAnsi="Calibri" w:cs="Calibri"/>
                <w:b w:val="0"/>
              </w:rPr>
            </w:pPr>
            <w:r>
              <w:rPr>
                <w:rFonts w:ascii="Calibri" w:eastAsia="Calibri" w:hAnsi="Calibri" w:cs="Calibri"/>
                <w:b w:val="0"/>
              </w:rPr>
              <w:t>foodItem</w:t>
            </w:r>
          </w:p>
        </w:tc>
        <w:tc>
          <w:tcPr>
            <w:tcW w:w="1858" w:type="dxa"/>
          </w:tcPr>
          <w:p w14:paraId="59258C7C"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108B456B"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49F2E194"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05C4BE17" w14:textId="77777777" w:rsidR="00DB7D79" w:rsidRPr="00E20133" w:rsidRDefault="00DB7D79"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bl>
    <w:p w14:paraId="787D1BCD" w14:textId="77777777" w:rsidR="00B74D18" w:rsidRDefault="00B74D18">
      <w:pPr>
        <w:spacing w:line="200" w:lineRule="exact"/>
      </w:pPr>
    </w:p>
    <w:p w14:paraId="5AA326AA" w14:textId="1F607E11" w:rsidR="00801461" w:rsidRDefault="00801461">
      <w:pPr>
        <w:spacing w:line="200" w:lineRule="exact"/>
      </w:pPr>
      <w:r>
        <w:t>Read recipe to retrieve the details of the recipe and read users to retrieve the username of the user who created the recipe from the userID field in recipe</w:t>
      </w:r>
    </w:p>
    <w:p w14:paraId="400F208C" w14:textId="77777777" w:rsidR="00801461" w:rsidRDefault="00801461">
      <w:pPr>
        <w:spacing w:line="200" w:lineRule="exact"/>
      </w:pPr>
    </w:p>
    <w:p w14:paraId="787D1BCF" w14:textId="02CDDF10" w:rsidR="00B74D18" w:rsidRDefault="00954A0C" w:rsidP="009D0824">
      <w:pPr>
        <w:pStyle w:val="ListParagraph"/>
        <w:numPr>
          <w:ilvl w:val="0"/>
          <w:numId w:val="17"/>
        </w:numPr>
        <w:rPr>
          <w:rFonts w:ascii="Calibri" w:eastAsia="Calibri" w:hAnsi="Calibri" w:cs="Calibri"/>
        </w:rPr>
      </w:pPr>
      <w:r w:rsidRPr="009D0824">
        <w:rPr>
          <w:rFonts w:ascii="Calibri" w:eastAsia="Calibri" w:hAnsi="Calibri" w:cs="Calibri"/>
        </w:rPr>
        <w:t>List virtual fridge items/ingredients</w:t>
      </w:r>
    </w:p>
    <w:tbl>
      <w:tblPr>
        <w:tblStyle w:val="GridTable4-Accent1"/>
        <w:tblW w:w="0" w:type="auto"/>
        <w:tblLook w:val="04A0" w:firstRow="1" w:lastRow="0" w:firstColumn="1" w:lastColumn="0" w:noHBand="0" w:noVBand="1"/>
      </w:tblPr>
      <w:tblGrid>
        <w:gridCol w:w="1858"/>
        <w:gridCol w:w="1858"/>
        <w:gridCol w:w="1858"/>
        <w:gridCol w:w="1858"/>
        <w:gridCol w:w="1858"/>
      </w:tblGrid>
      <w:tr w:rsidR="0089176D" w14:paraId="5B1DC146" w14:textId="77777777" w:rsidTr="006F7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B86CC7A" w14:textId="77777777" w:rsidR="0089176D" w:rsidRDefault="0089176D" w:rsidP="006F77CD">
            <w:pPr>
              <w:spacing w:before="33"/>
              <w:rPr>
                <w:rFonts w:ascii="Calibri" w:eastAsia="Calibri" w:hAnsi="Calibri" w:cs="Calibri"/>
              </w:rPr>
            </w:pPr>
          </w:p>
        </w:tc>
        <w:tc>
          <w:tcPr>
            <w:tcW w:w="1858" w:type="dxa"/>
          </w:tcPr>
          <w:p w14:paraId="1D5F3060" w14:textId="77777777" w:rsidR="0089176D" w:rsidRDefault="0089176D"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I</w:t>
            </w:r>
          </w:p>
        </w:tc>
        <w:tc>
          <w:tcPr>
            <w:tcW w:w="1858" w:type="dxa"/>
          </w:tcPr>
          <w:p w14:paraId="67CF945C" w14:textId="77777777" w:rsidR="0089176D" w:rsidRDefault="0089176D"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R</w:t>
            </w:r>
          </w:p>
        </w:tc>
        <w:tc>
          <w:tcPr>
            <w:tcW w:w="1858" w:type="dxa"/>
          </w:tcPr>
          <w:p w14:paraId="217B842F" w14:textId="77777777" w:rsidR="0089176D" w:rsidRDefault="0089176D"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w:t>
            </w:r>
          </w:p>
        </w:tc>
        <w:tc>
          <w:tcPr>
            <w:tcW w:w="1858" w:type="dxa"/>
          </w:tcPr>
          <w:p w14:paraId="1A8AD518" w14:textId="77777777" w:rsidR="0089176D" w:rsidRDefault="0089176D"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D</w:t>
            </w:r>
          </w:p>
        </w:tc>
      </w:tr>
      <w:tr w:rsidR="0089176D" w14:paraId="5B24BB86" w14:textId="77777777" w:rsidTr="006F7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F8C862E" w14:textId="77777777" w:rsidR="0089176D" w:rsidRPr="00E20133" w:rsidRDefault="0089176D" w:rsidP="006F77CD">
            <w:pPr>
              <w:spacing w:before="33"/>
              <w:rPr>
                <w:rFonts w:ascii="Calibri" w:eastAsia="Calibri" w:hAnsi="Calibri" w:cs="Calibri"/>
                <w:b w:val="0"/>
              </w:rPr>
            </w:pPr>
            <w:r>
              <w:rPr>
                <w:rFonts w:ascii="Calibri" w:eastAsia="Calibri" w:hAnsi="Calibri" w:cs="Calibri"/>
                <w:b w:val="0"/>
              </w:rPr>
              <w:t>virtualFridge</w:t>
            </w:r>
          </w:p>
        </w:tc>
        <w:tc>
          <w:tcPr>
            <w:tcW w:w="1858" w:type="dxa"/>
          </w:tcPr>
          <w:p w14:paraId="6D044DD4" w14:textId="77777777" w:rsidR="0089176D" w:rsidRPr="00E20133" w:rsidRDefault="0089176D" w:rsidP="006F77CD">
            <w:pPr>
              <w:tabs>
                <w:tab w:val="center" w:pos="821"/>
              </w:tabs>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592AA3EB" w14:textId="77777777" w:rsidR="0089176D" w:rsidRPr="00E20133" w:rsidRDefault="0089176D"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X</w:t>
            </w:r>
          </w:p>
        </w:tc>
        <w:tc>
          <w:tcPr>
            <w:tcW w:w="1858" w:type="dxa"/>
          </w:tcPr>
          <w:p w14:paraId="53DF4968" w14:textId="77777777" w:rsidR="0089176D" w:rsidRPr="00E20133" w:rsidRDefault="0089176D"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38100F38" w14:textId="77777777" w:rsidR="0089176D" w:rsidRPr="00E20133" w:rsidRDefault="0089176D"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89176D" w14:paraId="3CF91B27" w14:textId="77777777" w:rsidTr="006F77CD">
        <w:tc>
          <w:tcPr>
            <w:cnfStyle w:val="001000000000" w:firstRow="0" w:lastRow="0" w:firstColumn="1" w:lastColumn="0" w:oddVBand="0" w:evenVBand="0" w:oddHBand="0" w:evenHBand="0" w:firstRowFirstColumn="0" w:firstRowLastColumn="0" w:lastRowFirstColumn="0" w:lastRowLastColumn="0"/>
            <w:tcW w:w="1858" w:type="dxa"/>
          </w:tcPr>
          <w:p w14:paraId="2B3AD7E7" w14:textId="77777777" w:rsidR="0089176D" w:rsidRPr="00E20133" w:rsidRDefault="0089176D" w:rsidP="006F77CD">
            <w:pPr>
              <w:spacing w:before="33"/>
              <w:rPr>
                <w:rFonts w:ascii="Calibri" w:eastAsia="Calibri" w:hAnsi="Calibri" w:cs="Calibri"/>
                <w:b w:val="0"/>
              </w:rPr>
            </w:pPr>
            <w:r>
              <w:rPr>
                <w:rFonts w:ascii="Calibri" w:eastAsia="Calibri" w:hAnsi="Calibri" w:cs="Calibri"/>
                <w:b w:val="0"/>
              </w:rPr>
              <w:t>users</w:t>
            </w:r>
          </w:p>
        </w:tc>
        <w:tc>
          <w:tcPr>
            <w:tcW w:w="1858" w:type="dxa"/>
          </w:tcPr>
          <w:p w14:paraId="0B7972B1" w14:textId="77777777" w:rsidR="0089176D" w:rsidRPr="00E20133" w:rsidRDefault="0089176D"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4D31A580" w14:textId="77777777" w:rsidR="0089176D" w:rsidRPr="00E20133" w:rsidRDefault="0089176D"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04A6F7FF" w14:textId="77777777" w:rsidR="0089176D" w:rsidRPr="00E20133" w:rsidRDefault="0089176D"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1484929C" w14:textId="77777777" w:rsidR="0089176D" w:rsidRPr="00E20133" w:rsidRDefault="0089176D"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89176D" w14:paraId="3F25D3C8" w14:textId="77777777" w:rsidTr="006F7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B936EA6" w14:textId="77777777" w:rsidR="0089176D" w:rsidRPr="00E20133" w:rsidRDefault="0089176D" w:rsidP="006F77CD">
            <w:pPr>
              <w:spacing w:before="33"/>
              <w:rPr>
                <w:rFonts w:ascii="Calibri" w:eastAsia="Calibri" w:hAnsi="Calibri" w:cs="Calibri"/>
                <w:b w:val="0"/>
              </w:rPr>
            </w:pPr>
            <w:r>
              <w:rPr>
                <w:rFonts w:ascii="Calibri" w:eastAsia="Calibri" w:hAnsi="Calibri" w:cs="Calibri"/>
                <w:b w:val="0"/>
              </w:rPr>
              <w:t>r</w:t>
            </w:r>
            <w:r w:rsidRPr="00E20133">
              <w:rPr>
                <w:rFonts w:ascii="Calibri" w:eastAsia="Calibri" w:hAnsi="Calibri" w:cs="Calibri"/>
                <w:b w:val="0"/>
              </w:rPr>
              <w:t>ecipe</w:t>
            </w:r>
          </w:p>
        </w:tc>
        <w:tc>
          <w:tcPr>
            <w:tcW w:w="1858" w:type="dxa"/>
          </w:tcPr>
          <w:p w14:paraId="2208BB16" w14:textId="77777777" w:rsidR="0089176D" w:rsidRPr="00E20133" w:rsidRDefault="0089176D"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43FDFA3B" w14:textId="77777777" w:rsidR="0089176D" w:rsidRPr="00E20133" w:rsidRDefault="0089176D"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01758EF7" w14:textId="77777777" w:rsidR="0089176D" w:rsidRPr="00E20133" w:rsidRDefault="0089176D"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15FA51EE" w14:textId="77777777" w:rsidR="0089176D" w:rsidRPr="00E20133" w:rsidRDefault="0089176D"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89176D" w14:paraId="5BA81E5D" w14:textId="77777777" w:rsidTr="006F77CD">
        <w:tc>
          <w:tcPr>
            <w:cnfStyle w:val="001000000000" w:firstRow="0" w:lastRow="0" w:firstColumn="1" w:lastColumn="0" w:oddVBand="0" w:evenVBand="0" w:oddHBand="0" w:evenHBand="0" w:firstRowFirstColumn="0" w:firstRowLastColumn="0" w:lastRowFirstColumn="0" w:lastRowLastColumn="0"/>
            <w:tcW w:w="1858" w:type="dxa"/>
          </w:tcPr>
          <w:p w14:paraId="293A671A" w14:textId="77777777" w:rsidR="0089176D" w:rsidRPr="00E20133" w:rsidRDefault="0089176D" w:rsidP="006F77CD">
            <w:pPr>
              <w:spacing w:before="33"/>
              <w:rPr>
                <w:rFonts w:ascii="Calibri" w:eastAsia="Calibri" w:hAnsi="Calibri" w:cs="Calibri"/>
                <w:b w:val="0"/>
              </w:rPr>
            </w:pPr>
            <w:r>
              <w:rPr>
                <w:rFonts w:ascii="Calibri" w:eastAsia="Calibri" w:hAnsi="Calibri" w:cs="Calibri"/>
                <w:b w:val="0"/>
              </w:rPr>
              <w:t>foodItem</w:t>
            </w:r>
          </w:p>
        </w:tc>
        <w:tc>
          <w:tcPr>
            <w:tcW w:w="1858" w:type="dxa"/>
          </w:tcPr>
          <w:p w14:paraId="40921E85" w14:textId="77777777" w:rsidR="0089176D" w:rsidRPr="00E20133" w:rsidRDefault="0089176D"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40A9B87F" w14:textId="77777777" w:rsidR="0089176D" w:rsidRPr="00E20133" w:rsidRDefault="0089176D"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4A17B45B" w14:textId="77777777" w:rsidR="0089176D" w:rsidRPr="00E20133" w:rsidRDefault="0089176D"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0A6EE732" w14:textId="77777777" w:rsidR="0089176D" w:rsidRPr="00E20133" w:rsidRDefault="0089176D"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bl>
    <w:p w14:paraId="082556FD" w14:textId="77777777" w:rsidR="0089176D" w:rsidRDefault="0089176D" w:rsidP="0089176D">
      <w:pPr>
        <w:pStyle w:val="ListParagraph"/>
        <w:ind w:left="840"/>
        <w:rPr>
          <w:rFonts w:ascii="Calibri" w:eastAsia="Calibri" w:hAnsi="Calibri" w:cs="Calibri"/>
        </w:rPr>
      </w:pPr>
    </w:p>
    <w:p w14:paraId="0DFC0289" w14:textId="17FA0642" w:rsidR="009D0824" w:rsidRDefault="009D0824" w:rsidP="009D0824">
      <w:pPr>
        <w:pStyle w:val="ListParagraph"/>
        <w:numPr>
          <w:ilvl w:val="0"/>
          <w:numId w:val="17"/>
        </w:numPr>
        <w:rPr>
          <w:rFonts w:ascii="Calibri" w:eastAsia="Calibri" w:hAnsi="Calibri" w:cs="Calibri"/>
        </w:rPr>
      </w:pPr>
      <w:r>
        <w:rPr>
          <w:rFonts w:ascii="Calibri" w:eastAsia="Calibri" w:hAnsi="Calibri" w:cs="Calibri"/>
        </w:rPr>
        <w:t xml:space="preserve">List </w:t>
      </w:r>
      <w:proofErr w:type="gramStart"/>
      <w:r>
        <w:rPr>
          <w:rFonts w:ascii="Calibri" w:eastAsia="Calibri" w:hAnsi="Calibri" w:cs="Calibri"/>
        </w:rPr>
        <w:t>users</w:t>
      </w:r>
      <w:proofErr w:type="gramEnd"/>
      <w:r>
        <w:rPr>
          <w:rFonts w:ascii="Calibri" w:eastAsia="Calibri" w:hAnsi="Calibri" w:cs="Calibri"/>
        </w:rPr>
        <w:t xml:space="preserve"> details</w:t>
      </w:r>
    </w:p>
    <w:tbl>
      <w:tblPr>
        <w:tblStyle w:val="GridTable4-Accent1"/>
        <w:tblW w:w="0" w:type="auto"/>
        <w:tblLook w:val="04A0" w:firstRow="1" w:lastRow="0" w:firstColumn="1" w:lastColumn="0" w:noHBand="0" w:noVBand="1"/>
      </w:tblPr>
      <w:tblGrid>
        <w:gridCol w:w="1858"/>
        <w:gridCol w:w="1858"/>
        <w:gridCol w:w="1858"/>
        <w:gridCol w:w="1858"/>
        <w:gridCol w:w="1858"/>
      </w:tblGrid>
      <w:tr w:rsidR="0089176D" w14:paraId="2BD31A65" w14:textId="77777777" w:rsidTr="006F7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4018E0D" w14:textId="77777777" w:rsidR="0089176D" w:rsidRDefault="0089176D" w:rsidP="006F77CD">
            <w:pPr>
              <w:spacing w:before="33"/>
              <w:rPr>
                <w:rFonts w:ascii="Calibri" w:eastAsia="Calibri" w:hAnsi="Calibri" w:cs="Calibri"/>
              </w:rPr>
            </w:pPr>
          </w:p>
        </w:tc>
        <w:tc>
          <w:tcPr>
            <w:tcW w:w="1858" w:type="dxa"/>
          </w:tcPr>
          <w:p w14:paraId="7AB38FE4" w14:textId="77777777" w:rsidR="0089176D" w:rsidRDefault="0089176D"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I</w:t>
            </w:r>
          </w:p>
        </w:tc>
        <w:tc>
          <w:tcPr>
            <w:tcW w:w="1858" w:type="dxa"/>
          </w:tcPr>
          <w:p w14:paraId="55A411BE" w14:textId="77777777" w:rsidR="0089176D" w:rsidRDefault="0089176D"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R</w:t>
            </w:r>
          </w:p>
        </w:tc>
        <w:tc>
          <w:tcPr>
            <w:tcW w:w="1858" w:type="dxa"/>
          </w:tcPr>
          <w:p w14:paraId="12497FDE" w14:textId="77777777" w:rsidR="0089176D" w:rsidRDefault="0089176D"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w:t>
            </w:r>
          </w:p>
        </w:tc>
        <w:tc>
          <w:tcPr>
            <w:tcW w:w="1858" w:type="dxa"/>
          </w:tcPr>
          <w:p w14:paraId="28BB12F5" w14:textId="77777777" w:rsidR="0089176D" w:rsidRDefault="0089176D"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D</w:t>
            </w:r>
          </w:p>
        </w:tc>
      </w:tr>
      <w:tr w:rsidR="0089176D" w14:paraId="28FBA66A" w14:textId="77777777" w:rsidTr="006F7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5CA862EA" w14:textId="77777777" w:rsidR="0089176D" w:rsidRPr="00E20133" w:rsidRDefault="0089176D" w:rsidP="006F77CD">
            <w:pPr>
              <w:spacing w:before="33"/>
              <w:rPr>
                <w:rFonts w:ascii="Calibri" w:eastAsia="Calibri" w:hAnsi="Calibri" w:cs="Calibri"/>
                <w:b w:val="0"/>
              </w:rPr>
            </w:pPr>
            <w:r>
              <w:rPr>
                <w:rFonts w:ascii="Calibri" w:eastAsia="Calibri" w:hAnsi="Calibri" w:cs="Calibri"/>
                <w:b w:val="0"/>
              </w:rPr>
              <w:t>virtualFridge</w:t>
            </w:r>
          </w:p>
        </w:tc>
        <w:tc>
          <w:tcPr>
            <w:tcW w:w="1858" w:type="dxa"/>
          </w:tcPr>
          <w:p w14:paraId="42E79D20" w14:textId="77777777" w:rsidR="0089176D" w:rsidRPr="00E20133" w:rsidRDefault="0089176D" w:rsidP="006F77CD">
            <w:pPr>
              <w:tabs>
                <w:tab w:val="center" w:pos="821"/>
              </w:tabs>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4A83A09A" w14:textId="689DBDF5" w:rsidR="0089176D" w:rsidRPr="00E20133" w:rsidRDefault="0089176D"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36B514D4" w14:textId="77777777" w:rsidR="0089176D" w:rsidRPr="00E20133" w:rsidRDefault="0089176D"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5BECDD89" w14:textId="77777777" w:rsidR="0089176D" w:rsidRPr="00E20133" w:rsidRDefault="0089176D"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89176D" w14:paraId="2D8A48B4" w14:textId="77777777" w:rsidTr="006F77CD">
        <w:tc>
          <w:tcPr>
            <w:cnfStyle w:val="001000000000" w:firstRow="0" w:lastRow="0" w:firstColumn="1" w:lastColumn="0" w:oddVBand="0" w:evenVBand="0" w:oddHBand="0" w:evenHBand="0" w:firstRowFirstColumn="0" w:firstRowLastColumn="0" w:lastRowFirstColumn="0" w:lastRowLastColumn="0"/>
            <w:tcW w:w="1858" w:type="dxa"/>
          </w:tcPr>
          <w:p w14:paraId="592BFB96" w14:textId="77777777" w:rsidR="0089176D" w:rsidRPr="00E20133" w:rsidRDefault="0089176D" w:rsidP="006F77CD">
            <w:pPr>
              <w:spacing w:before="33"/>
              <w:rPr>
                <w:rFonts w:ascii="Calibri" w:eastAsia="Calibri" w:hAnsi="Calibri" w:cs="Calibri"/>
                <w:b w:val="0"/>
              </w:rPr>
            </w:pPr>
            <w:r>
              <w:rPr>
                <w:rFonts w:ascii="Calibri" w:eastAsia="Calibri" w:hAnsi="Calibri" w:cs="Calibri"/>
                <w:b w:val="0"/>
              </w:rPr>
              <w:t>users</w:t>
            </w:r>
          </w:p>
        </w:tc>
        <w:tc>
          <w:tcPr>
            <w:tcW w:w="1858" w:type="dxa"/>
          </w:tcPr>
          <w:p w14:paraId="075F837C" w14:textId="77777777" w:rsidR="0089176D" w:rsidRPr="00E20133" w:rsidRDefault="0089176D"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7643E54A" w14:textId="1B222AEA" w:rsidR="0089176D" w:rsidRPr="00E20133" w:rsidRDefault="0089176D"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X</w:t>
            </w:r>
          </w:p>
        </w:tc>
        <w:tc>
          <w:tcPr>
            <w:tcW w:w="1858" w:type="dxa"/>
          </w:tcPr>
          <w:p w14:paraId="25C03F65" w14:textId="77777777" w:rsidR="0089176D" w:rsidRPr="00E20133" w:rsidRDefault="0089176D"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5B4CD4BD" w14:textId="77777777" w:rsidR="0089176D" w:rsidRPr="00E20133" w:rsidRDefault="0089176D"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89176D" w14:paraId="51AEA086" w14:textId="77777777" w:rsidTr="006F7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2D13E667" w14:textId="77777777" w:rsidR="0089176D" w:rsidRPr="00E20133" w:rsidRDefault="0089176D" w:rsidP="006F77CD">
            <w:pPr>
              <w:spacing w:before="33"/>
              <w:rPr>
                <w:rFonts w:ascii="Calibri" w:eastAsia="Calibri" w:hAnsi="Calibri" w:cs="Calibri"/>
                <w:b w:val="0"/>
              </w:rPr>
            </w:pPr>
            <w:r>
              <w:rPr>
                <w:rFonts w:ascii="Calibri" w:eastAsia="Calibri" w:hAnsi="Calibri" w:cs="Calibri"/>
                <w:b w:val="0"/>
              </w:rPr>
              <w:t>r</w:t>
            </w:r>
            <w:r w:rsidRPr="00E20133">
              <w:rPr>
                <w:rFonts w:ascii="Calibri" w:eastAsia="Calibri" w:hAnsi="Calibri" w:cs="Calibri"/>
                <w:b w:val="0"/>
              </w:rPr>
              <w:t>ecipe</w:t>
            </w:r>
          </w:p>
        </w:tc>
        <w:tc>
          <w:tcPr>
            <w:tcW w:w="1858" w:type="dxa"/>
          </w:tcPr>
          <w:p w14:paraId="6F7ABC0E" w14:textId="77777777" w:rsidR="0089176D" w:rsidRPr="00E20133" w:rsidRDefault="0089176D"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528D5F98" w14:textId="77777777" w:rsidR="0089176D" w:rsidRPr="00E20133" w:rsidRDefault="0089176D"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14992376" w14:textId="77777777" w:rsidR="0089176D" w:rsidRPr="00E20133" w:rsidRDefault="0089176D"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51F22628" w14:textId="77777777" w:rsidR="0089176D" w:rsidRPr="00E20133" w:rsidRDefault="0089176D"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89176D" w14:paraId="3019CB6C" w14:textId="77777777" w:rsidTr="006F77CD">
        <w:tc>
          <w:tcPr>
            <w:cnfStyle w:val="001000000000" w:firstRow="0" w:lastRow="0" w:firstColumn="1" w:lastColumn="0" w:oddVBand="0" w:evenVBand="0" w:oddHBand="0" w:evenHBand="0" w:firstRowFirstColumn="0" w:firstRowLastColumn="0" w:lastRowFirstColumn="0" w:lastRowLastColumn="0"/>
            <w:tcW w:w="1858" w:type="dxa"/>
          </w:tcPr>
          <w:p w14:paraId="33512646" w14:textId="77777777" w:rsidR="0089176D" w:rsidRPr="00E20133" w:rsidRDefault="0089176D" w:rsidP="006F77CD">
            <w:pPr>
              <w:spacing w:before="33"/>
              <w:rPr>
                <w:rFonts w:ascii="Calibri" w:eastAsia="Calibri" w:hAnsi="Calibri" w:cs="Calibri"/>
                <w:b w:val="0"/>
              </w:rPr>
            </w:pPr>
            <w:r>
              <w:rPr>
                <w:rFonts w:ascii="Calibri" w:eastAsia="Calibri" w:hAnsi="Calibri" w:cs="Calibri"/>
                <w:b w:val="0"/>
              </w:rPr>
              <w:t>foodItem</w:t>
            </w:r>
          </w:p>
        </w:tc>
        <w:tc>
          <w:tcPr>
            <w:tcW w:w="1858" w:type="dxa"/>
          </w:tcPr>
          <w:p w14:paraId="4B360CFE" w14:textId="77777777" w:rsidR="0089176D" w:rsidRPr="00E20133" w:rsidRDefault="0089176D"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739D43A3" w14:textId="77777777" w:rsidR="0089176D" w:rsidRPr="00E20133" w:rsidRDefault="0089176D"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7338BC79" w14:textId="77777777" w:rsidR="0089176D" w:rsidRPr="00E20133" w:rsidRDefault="0089176D"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62A35C53" w14:textId="77777777" w:rsidR="0089176D" w:rsidRPr="00E20133" w:rsidRDefault="0089176D"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bl>
    <w:p w14:paraId="5A331034" w14:textId="77777777" w:rsidR="0089176D" w:rsidRPr="009D0824" w:rsidRDefault="0089176D" w:rsidP="0089176D">
      <w:pPr>
        <w:pStyle w:val="ListParagraph"/>
        <w:ind w:left="840"/>
        <w:rPr>
          <w:rFonts w:ascii="Calibri" w:eastAsia="Calibri" w:hAnsi="Calibri" w:cs="Calibri"/>
        </w:rPr>
      </w:pPr>
    </w:p>
    <w:p w14:paraId="5848FAE4" w14:textId="468C24DB" w:rsidR="009D0824" w:rsidRDefault="0089176D" w:rsidP="009D0824">
      <w:pPr>
        <w:pStyle w:val="ListParagraph"/>
        <w:numPr>
          <w:ilvl w:val="0"/>
          <w:numId w:val="17"/>
        </w:numPr>
        <w:rPr>
          <w:rFonts w:ascii="Calibri" w:eastAsia="Calibri" w:hAnsi="Calibri" w:cs="Calibri"/>
        </w:rPr>
      </w:pPr>
      <w:r>
        <w:rPr>
          <w:rFonts w:ascii="Calibri" w:eastAsia="Calibri" w:hAnsi="Calibri" w:cs="Calibri"/>
        </w:rPr>
        <w:t>List saved recipes details</w:t>
      </w:r>
    </w:p>
    <w:tbl>
      <w:tblPr>
        <w:tblStyle w:val="GridTable4-Accent1"/>
        <w:tblW w:w="0" w:type="auto"/>
        <w:tblLook w:val="04A0" w:firstRow="1" w:lastRow="0" w:firstColumn="1" w:lastColumn="0" w:noHBand="0" w:noVBand="1"/>
      </w:tblPr>
      <w:tblGrid>
        <w:gridCol w:w="1858"/>
        <w:gridCol w:w="1858"/>
        <w:gridCol w:w="1858"/>
        <w:gridCol w:w="1858"/>
        <w:gridCol w:w="1858"/>
      </w:tblGrid>
      <w:tr w:rsidR="0089176D" w14:paraId="2648DCA8" w14:textId="77777777" w:rsidTr="006F7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92C60B4" w14:textId="77777777" w:rsidR="0089176D" w:rsidRDefault="0089176D" w:rsidP="006F77CD">
            <w:pPr>
              <w:spacing w:before="33"/>
              <w:rPr>
                <w:rFonts w:ascii="Calibri" w:eastAsia="Calibri" w:hAnsi="Calibri" w:cs="Calibri"/>
              </w:rPr>
            </w:pPr>
          </w:p>
        </w:tc>
        <w:tc>
          <w:tcPr>
            <w:tcW w:w="1858" w:type="dxa"/>
          </w:tcPr>
          <w:p w14:paraId="7686A6A4" w14:textId="77777777" w:rsidR="0089176D" w:rsidRDefault="0089176D"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I</w:t>
            </w:r>
          </w:p>
        </w:tc>
        <w:tc>
          <w:tcPr>
            <w:tcW w:w="1858" w:type="dxa"/>
          </w:tcPr>
          <w:p w14:paraId="26B3C5D6" w14:textId="77777777" w:rsidR="0089176D" w:rsidRDefault="0089176D"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R</w:t>
            </w:r>
          </w:p>
        </w:tc>
        <w:tc>
          <w:tcPr>
            <w:tcW w:w="1858" w:type="dxa"/>
          </w:tcPr>
          <w:p w14:paraId="59B957B7" w14:textId="77777777" w:rsidR="0089176D" w:rsidRDefault="0089176D"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w:t>
            </w:r>
          </w:p>
        </w:tc>
        <w:tc>
          <w:tcPr>
            <w:tcW w:w="1858" w:type="dxa"/>
          </w:tcPr>
          <w:p w14:paraId="3666F16E" w14:textId="77777777" w:rsidR="0089176D" w:rsidRDefault="0089176D"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D</w:t>
            </w:r>
          </w:p>
        </w:tc>
      </w:tr>
      <w:tr w:rsidR="0089176D" w14:paraId="6513489A" w14:textId="77777777" w:rsidTr="006F7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5445EEC0" w14:textId="77777777" w:rsidR="0089176D" w:rsidRPr="00E20133" w:rsidRDefault="0089176D" w:rsidP="006F77CD">
            <w:pPr>
              <w:spacing w:before="33"/>
              <w:rPr>
                <w:rFonts w:ascii="Calibri" w:eastAsia="Calibri" w:hAnsi="Calibri" w:cs="Calibri"/>
                <w:b w:val="0"/>
              </w:rPr>
            </w:pPr>
            <w:r>
              <w:rPr>
                <w:rFonts w:ascii="Calibri" w:eastAsia="Calibri" w:hAnsi="Calibri" w:cs="Calibri"/>
                <w:b w:val="0"/>
              </w:rPr>
              <w:t>virtualFridge</w:t>
            </w:r>
          </w:p>
        </w:tc>
        <w:tc>
          <w:tcPr>
            <w:tcW w:w="1858" w:type="dxa"/>
          </w:tcPr>
          <w:p w14:paraId="19E50DCD" w14:textId="77777777" w:rsidR="0089176D" w:rsidRPr="00E20133" w:rsidRDefault="0089176D" w:rsidP="006F77CD">
            <w:pPr>
              <w:tabs>
                <w:tab w:val="center" w:pos="821"/>
              </w:tabs>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034F20FB" w14:textId="77777777" w:rsidR="0089176D" w:rsidRPr="00E20133" w:rsidRDefault="0089176D"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0DB0F6CF" w14:textId="77777777" w:rsidR="0089176D" w:rsidRPr="00E20133" w:rsidRDefault="0089176D"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58F90A76" w14:textId="77777777" w:rsidR="0089176D" w:rsidRPr="00E20133" w:rsidRDefault="0089176D"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89176D" w14:paraId="5EC5C18C" w14:textId="77777777" w:rsidTr="006F77CD">
        <w:tc>
          <w:tcPr>
            <w:cnfStyle w:val="001000000000" w:firstRow="0" w:lastRow="0" w:firstColumn="1" w:lastColumn="0" w:oddVBand="0" w:evenVBand="0" w:oddHBand="0" w:evenHBand="0" w:firstRowFirstColumn="0" w:firstRowLastColumn="0" w:lastRowFirstColumn="0" w:lastRowLastColumn="0"/>
            <w:tcW w:w="1858" w:type="dxa"/>
          </w:tcPr>
          <w:p w14:paraId="2FD51FD3" w14:textId="77777777" w:rsidR="0089176D" w:rsidRPr="00E20133" w:rsidRDefault="0089176D" w:rsidP="006F77CD">
            <w:pPr>
              <w:spacing w:before="33"/>
              <w:rPr>
                <w:rFonts w:ascii="Calibri" w:eastAsia="Calibri" w:hAnsi="Calibri" w:cs="Calibri"/>
                <w:b w:val="0"/>
              </w:rPr>
            </w:pPr>
            <w:r>
              <w:rPr>
                <w:rFonts w:ascii="Calibri" w:eastAsia="Calibri" w:hAnsi="Calibri" w:cs="Calibri"/>
                <w:b w:val="0"/>
              </w:rPr>
              <w:t>users</w:t>
            </w:r>
          </w:p>
        </w:tc>
        <w:tc>
          <w:tcPr>
            <w:tcW w:w="1858" w:type="dxa"/>
          </w:tcPr>
          <w:p w14:paraId="1E32C05D" w14:textId="77777777" w:rsidR="0089176D" w:rsidRPr="00E20133" w:rsidRDefault="0089176D"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1C0A7A0B" w14:textId="08D50942" w:rsidR="0089176D" w:rsidRPr="00E20133" w:rsidRDefault="0089176D"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X</w:t>
            </w:r>
          </w:p>
        </w:tc>
        <w:tc>
          <w:tcPr>
            <w:tcW w:w="1858" w:type="dxa"/>
          </w:tcPr>
          <w:p w14:paraId="58F8ABB2" w14:textId="77777777" w:rsidR="0089176D" w:rsidRPr="00E20133" w:rsidRDefault="0089176D"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56DFB23D" w14:textId="77777777" w:rsidR="0089176D" w:rsidRPr="00E20133" w:rsidRDefault="0089176D"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89176D" w14:paraId="404464EA" w14:textId="77777777" w:rsidTr="006F7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39F0D92" w14:textId="77777777" w:rsidR="0089176D" w:rsidRPr="00E20133" w:rsidRDefault="0089176D" w:rsidP="006F77CD">
            <w:pPr>
              <w:spacing w:before="33"/>
              <w:rPr>
                <w:rFonts w:ascii="Calibri" w:eastAsia="Calibri" w:hAnsi="Calibri" w:cs="Calibri"/>
                <w:b w:val="0"/>
              </w:rPr>
            </w:pPr>
            <w:r>
              <w:rPr>
                <w:rFonts w:ascii="Calibri" w:eastAsia="Calibri" w:hAnsi="Calibri" w:cs="Calibri"/>
                <w:b w:val="0"/>
              </w:rPr>
              <w:t>r</w:t>
            </w:r>
            <w:r w:rsidRPr="00E20133">
              <w:rPr>
                <w:rFonts w:ascii="Calibri" w:eastAsia="Calibri" w:hAnsi="Calibri" w:cs="Calibri"/>
                <w:b w:val="0"/>
              </w:rPr>
              <w:t>ecipe</w:t>
            </w:r>
          </w:p>
        </w:tc>
        <w:tc>
          <w:tcPr>
            <w:tcW w:w="1858" w:type="dxa"/>
          </w:tcPr>
          <w:p w14:paraId="67D88196" w14:textId="77777777" w:rsidR="0089176D" w:rsidRPr="00E20133" w:rsidRDefault="0089176D"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77F058BE" w14:textId="6FD0EFEE" w:rsidR="0089176D" w:rsidRPr="00E20133" w:rsidRDefault="0089176D"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X</w:t>
            </w:r>
          </w:p>
        </w:tc>
        <w:tc>
          <w:tcPr>
            <w:tcW w:w="1858" w:type="dxa"/>
          </w:tcPr>
          <w:p w14:paraId="5A895786" w14:textId="77777777" w:rsidR="0089176D" w:rsidRPr="00E20133" w:rsidRDefault="0089176D"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61EF9C19" w14:textId="77777777" w:rsidR="0089176D" w:rsidRPr="00E20133" w:rsidRDefault="0089176D"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89176D" w14:paraId="14B60540" w14:textId="77777777" w:rsidTr="006F77CD">
        <w:tc>
          <w:tcPr>
            <w:cnfStyle w:val="001000000000" w:firstRow="0" w:lastRow="0" w:firstColumn="1" w:lastColumn="0" w:oddVBand="0" w:evenVBand="0" w:oddHBand="0" w:evenHBand="0" w:firstRowFirstColumn="0" w:firstRowLastColumn="0" w:lastRowFirstColumn="0" w:lastRowLastColumn="0"/>
            <w:tcW w:w="1858" w:type="dxa"/>
          </w:tcPr>
          <w:p w14:paraId="1AE04C30" w14:textId="77777777" w:rsidR="0089176D" w:rsidRPr="00E20133" w:rsidRDefault="0089176D" w:rsidP="006F77CD">
            <w:pPr>
              <w:spacing w:before="33"/>
              <w:rPr>
                <w:rFonts w:ascii="Calibri" w:eastAsia="Calibri" w:hAnsi="Calibri" w:cs="Calibri"/>
                <w:b w:val="0"/>
              </w:rPr>
            </w:pPr>
            <w:r>
              <w:rPr>
                <w:rFonts w:ascii="Calibri" w:eastAsia="Calibri" w:hAnsi="Calibri" w:cs="Calibri"/>
                <w:b w:val="0"/>
              </w:rPr>
              <w:t>foodItem</w:t>
            </w:r>
          </w:p>
        </w:tc>
        <w:tc>
          <w:tcPr>
            <w:tcW w:w="1858" w:type="dxa"/>
          </w:tcPr>
          <w:p w14:paraId="29D7857C" w14:textId="77777777" w:rsidR="0089176D" w:rsidRPr="00E20133" w:rsidRDefault="0089176D"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4C28BACA" w14:textId="77777777" w:rsidR="0089176D" w:rsidRPr="00E20133" w:rsidRDefault="0089176D"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5192C1EE" w14:textId="77777777" w:rsidR="0089176D" w:rsidRPr="00E20133" w:rsidRDefault="0089176D"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0626AC8B" w14:textId="77777777" w:rsidR="0089176D" w:rsidRPr="00E20133" w:rsidRDefault="0089176D"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bl>
    <w:p w14:paraId="7D01627D" w14:textId="77777777" w:rsidR="0089176D" w:rsidRDefault="0089176D" w:rsidP="0089176D">
      <w:pPr>
        <w:pStyle w:val="ListParagraph"/>
        <w:ind w:left="840"/>
        <w:rPr>
          <w:rFonts w:ascii="Calibri" w:eastAsia="Calibri" w:hAnsi="Calibri" w:cs="Calibri"/>
        </w:rPr>
      </w:pPr>
    </w:p>
    <w:p w14:paraId="11A2D3AD" w14:textId="34A73BA2" w:rsidR="0089176D" w:rsidRDefault="0089176D" w:rsidP="004167E5">
      <w:pPr>
        <w:pStyle w:val="ListParagraph"/>
        <w:ind w:left="840"/>
        <w:rPr>
          <w:rFonts w:ascii="Calibri" w:eastAsia="Calibri" w:hAnsi="Calibri" w:cs="Calibri"/>
        </w:rPr>
      </w:pPr>
      <w:r>
        <w:rPr>
          <w:rFonts w:ascii="Calibri" w:eastAsia="Calibri" w:hAnsi="Calibri" w:cs="Calibri"/>
        </w:rPr>
        <w:t>Read users to retrieve ID of saved recipe document in the users savedRecipe sub-collection and read recipe to retrieve the details of the saved recipe</w:t>
      </w:r>
    </w:p>
    <w:p w14:paraId="250DAFF4" w14:textId="77777777" w:rsidR="0089176D" w:rsidRDefault="0089176D" w:rsidP="0089176D">
      <w:pPr>
        <w:pStyle w:val="ListParagraph"/>
        <w:ind w:left="840"/>
        <w:rPr>
          <w:rFonts w:ascii="Calibri" w:eastAsia="Calibri" w:hAnsi="Calibri" w:cs="Calibri"/>
        </w:rPr>
      </w:pPr>
    </w:p>
    <w:p w14:paraId="3D917E30" w14:textId="79E28D7B" w:rsidR="0089176D" w:rsidRPr="0089176D" w:rsidRDefault="0089176D" w:rsidP="0089176D">
      <w:pPr>
        <w:pStyle w:val="ListParagraph"/>
        <w:numPr>
          <w:ilvl w:val="0"/>
          <w:numId w:val="17"/>
        </w:numPr>
        <w:rPr>
          <w:rFonts w:ascii="Calibri" w:eastAsia="Calibri" w:hAnsi="Calibri" w:cs="Calibri"/>
        </w:rPr>
      </w:pPr>
      <w:r>
        <w:rPr>
          <w:rFonts w:ascii="Calibri" w:eastAsia="Calibri" w:hAnsi="Calibri" w:cs="Calibri"/>
        </w:rPr>
        <w:t>List top users</w:t>
      </w:r>
    </w:p>
    <w:p w14:paraId="787D1BD0" w14:textId="77777777" w:rsidR="00B74D18" w:rsidRDefault="00B74D18">
      <w:pPr>
        <w:spacing w:before="4" w:line="220" w:lineRule="exact"/>
        <w:rPr>
          <w:szCs w:val="22"/>
        </w:rPr>
      </w:pPr>
    </w:p>
    <w:tbl>
      <w:tblPr>
        <w:tblStyle w:val="GridTable4-Accent1"/>
        <w:tblW w:w="0" w:type="auto"/>
        <w:tblLook w:val="04A0" w:firstRow="1" w:lastRow="0" w:firstColumn="1" w:lastColumn="0" w:noHBand="0" w:noVBand="1"/>
      </w:tblPr>
      <w:tblGrid>
        <w:gridCol w:w="1858"/>
        <w:gridCol w:w="1858"/>
        <w:gridCol w:w="1858"/>
        <w:gridCol w:w="1858"/>
        <w:gridCol w:w="1858"/>
      </w:tblGrid>
      <w:tr w:rsidR="0089176D" w14:paraId="28120BBB" w14:textId="77777777" w:rsidTr="006F7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8674028" w14:textId="77777777" w:rsidR="0089176D" w:rsidRDefault="0089176D" w:rsidP="006F77CD">
            <w:pPr>
              <w:spacing w:before="33"/>
              <w:rPr>
                <w:rFonts w:ascii="Calibri" w:eastAsia="Calibri" w:hAnsi="Calibri" w:cs="Calibri"/>
              </w:rPr>
            </w:pPr>
          </w:p>
        </w:tc>
        <w:tc>
          <w:tcPr>
            <w:tcW w:w="1858" w:type="dxa"/>
          </w:tcPr>
          <w:p w14:paraId="6C1507E2" w14:textId="77777777" w:rsidR="0089176D" w:rsidRDefault="0089176D"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I</w:t>
            </w:r>
          </w:p>
        </w:tc>
        <w:tc>
          <w:tcPr>
            <w:tcW w:w="1858" w:type="dxa"/>
          </w:tcPr>
          <w:p w14:paraId="7DDC62A2" w14:textId="77777777" w:rsidR="0089176D" w:rsidRDefault="0089176D"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R</w:t>
            </w:r>
          </w:p>
        </w:tc>
        <w:tc>
          <w:tcPr>
            <w:tcW w:w="1858" w:type="dxa"/>
          </w:tcPr>
          <w:p w14:paraId="0AC0D2AC" w14:textId="77777777" w:rsidR="0089176D" w:rsidRDefault="0089176D"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w:t>
            </w:r>
          </w:p>
        </w:tc>
        <w:tc>
          <w:tcPr>
            <w:tcW w:w="1858" w:type="dxa"/>
          </w:tcPr>
          <w:p w14:paraId="225EC0AA" w14:textId="77777777" w:rsidR="0089176D" w:rsidRDefault="0089176D" w:rsidP="006F77CD">
            <w:pPr>
              <w:spacing w:before="33"/>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D</w:t>
            </w:r>
          </w:p>
        </w:tc>
      </w:tr>
      <w:tr w:rsidR="0089176D" w14:paraId="647D720B" w14:textId="77777777" w:rsidTr="006F7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5758D3D5" w14:textId="77777777" w:rsidR="0089176D" w:rsidRPr="00E20133" w:rsidRDefault="0089176D" w:rsidP="006F77CD">
            <w:pPr>
              <w:spacing w:before="33"/>
              <w:rPr>
                <w:rFonts w:ascii="Calibri" w:eastAsia="Calibri" w:hAnsi="Calibri" w:cs="Calibri"/>
                <w:b w:val="0"/>
              </w:rPr>
            </w:pPr>
            <w:r>
              <w:rPr>
                <w:rFonts w:ascii="Calibri" w:eastAsia="Calibri" w:hAnsi="Calibri" w:cs="Calibri"/>
                <w:b w:val="0"/>
              </w:rPr>
              <w:t>virtualFridge</w:t>
            </w:r>
          </w:p>
        </w:tc>
        <w:tc>
          <w:tcPr>
            <w:tcW w:w="1858" w:type="dxa"/>
          </w:tcPr>
          <w:p w14:paraId="05C3767D" w14:textId="77777777" w:rsidR="0089176D" w:rsidRPr="00E20133" w:rsidRDefault="0089176D" w:rsidP="006F77CD">
            <w:pPr>
              <w:tabs>
                <w:tab w:val="center" w:pos="821"/>
              </w:tabs>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36A5404D" w14:textId="77777777" w:rsidR="0089176D" w:rsidRPr="00E20133" w:rsidRDefault="0089176D"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7CA087DC" w14:textId="77777777" w:rsidR="0089176D" w:rsidRPr="00E20133" w:rsidRDefault="0089176D"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35890479" w14:textId="77777777" w:rsidR="0089176D" w:rsidRPr="00E20133" w:rsidRDefault="0089176D"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89176D" w14:paraId="785337CC" w14:textId="77777777" w:rsidTr="006F77CD">
        <w:tc>
          <w:tcPr>
            <w:cnfStyle w:val="001000000000" w:firstRow="0" w:lastRow="0" w:firstColumn="1" w:lastColumn="0" w:oddVBand="0" w:evenVBand="0" w:oddHBand="0" w:evenHBand="0" w:firstRowFirstColumn="0" w:firstRowLastColumn="0" w:lastRowFirstColumn="0" w:lastRowLastColumn="0"/>
            <w:tcW w:w="1858" w:type="dxa"/>
          </w:tcPr>
          <w:p w14:paraId="3B8CF2E7" w14:textId="77777777" w:rsidR="0089176D" w:rsidRPr="00E20133" w:rsidRDefault="0089176D" w:rsidP="006F77CD">
            <w:pPr>
              <w:spacing w:before="33"/>
              <w:rPr>
                <w:rFonts w:ascii="Calibri" w:eastAsia="Calibri" w:hAnsi="Calibri" w:cs="Calibri"/>
                <w:b w:val="0"/>
              </w:rPr>
            </w:pPr>
            <w:r>
              <w:rPr>
                <w:rFonts w:ascii="Calibri" w:eastAsia="Calibri" w:hAnsi="Calibri" w:cs="Calibri"/>
                <w:b w:val="0"/>
              </w:rPr>
              <w:t>users</w:t>
            </w:r>
          </w:p>
        </w:tc>
        <w:tc>
          <w:tcPr>
            <w:tcW w:w="1858" w:type="dxa"/>
          </w:tcPr>
          <w:p w14:paraId="294F58C4" w14:textId="77777777" w:rsidR="0089176D" w:rsidRPr="00E20133" w:rsidRDefault="0089176D"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640D30AA" w14:textId="77777777" w:rsidR="0089176D" w:rsidRPr="00E20133" w:rsidRDefault="0089176D"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X</w:t>
            </w:r>
          </w:p>
        </w:tc>
        <w:tc>
          <w:tcPr>
            <w:tcW w:w="1858" w:type="dxa"/>
          </w:tcPr>
          <w:p w14:paraId="6910E550" w14:textId="77777777" w:rsidR="0089176D" w:rsidRPr="00E20133" w:rsidRDefault="0089176D"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483A1C0F" w14:textId="77777777" w:rsidR="0089176D" w:rsidRPr="00E20133" w:rsidRDefault="0089176D"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89176D" w14:paraId="0E5D8DCC" w14:textId="77777777" w:rsidTr="006F7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2B9090D6" w14:textId="77777777" w:rsidR="0089176D" w:rsidRPr="00E20133" w:rsidRDefault="0089176D" w:rsidP="006F77CD">
            <w:pPr>
              <w:spacing w:before="33"/>
              <w:rPr>
                <w:rFonts w:ascii="Calibri" w:eastAsia="Calibri" w:hAnsi="Calibri" w:cs="Calibri"/>
                <w:b w:val="0"/>
              </w:rPr>
            </w:pPr>
            <w:r>
              <w:rPr>
                <w:rFonts w:ascii="Calibri" w:eastAsia="Calibri" w:hAnsi="Calibri" w:cs="Calibri"/>
                <w:b w:val="0"/>
              </w:rPr>
              <w:t>r</w:t>
            </w:r>
            <w:r w:rsidRPr="00E20133">
              <w:rPr>
                <w:rFonts w:ascii="Calibri" w:eastAsia="Calibri" w:hAnsi="Calibri" w:cs="Calibri"/>
                <w:b w:val="0"/>
              </w:rPr>
              <w:t>ecipe</w:t>
            </w:r>
          </w:p>
        </w:tc>
        <w:tc>
          <w:tcPr>
            <w:tcW w:w="1858" w:type="dxa"/>
          </w:tcPr>
          <w:p w14:paraId="641121CE" w14:textId="77777777" w:rsidR="0089176D" w:rsidRPr="00E20133" w:rsidRDefault="0089176D"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004AC14B" w14:textId="27A6DB52" w:rsidR="0089176D" w:rsidRPr="00E20133" w:rsidRDefault="0089176D"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4EE60B79" w14:textId="77777777" w:rsidR="0089176D" w:rsidRPr="00E20133" w:rsidRDefault="0089176D"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58" w:type="dxa"/>
          </w:tcPr>
          <w:p w14:paraId="6A5307C2" w14:textId="77777777" w:rsidR="0089176D" w:rsidRPr="00E20133" w:rsidRDefault="0089176D" w:rsidP="006F77CD">
            <w:pPr>
              <w:spacing w:before="33"/>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89176D" w14:paraId="494BAD7E" w14:textId="77777777" w:rsidTr="006F77CD">
        <w:tc>
          <w:tcPr>
            <w:cnfStyle w:val="001000000000" w:firstRow="0" w:lastRow="0" w:firstColumn="1" w:lastColumn="0" w:oddVBand="0" w:evenVBand="0" w:oddHBand="0" w:evenHBand="0" w:firstRowFirstColumn="0" w:firstRowLastColumn="0" w:lastRowFirstColumn="0" w:lastRowLastColumn="0"/>
            <w:tcW w:w="1858" w:type="dxa"/>
          </w:tcPr>
          <w:p w14:paraId="3615894D" w14:textId="77777777" w:rsidR="0089176D" w:rsidRPr="00E20133" w:rsidRDefault="0089176D" w:rsidP="006F77CD">
            <w:pPr>
              <w:spacing w:before="33"/>
              <w:rPr>
                <w:rFonts w:ascii="Calibri" w:eastAsia="Calibri" w:hAnsi="Calibri" w:cs="Calibri"/>
                <w:b w:val="0"/>
              </w:rPr>
            </w:pPr>
            <w:r>
              <w:rPr>
                <w:rFonts w:ascii="Calibri" w:eastAsia="Calibri" w:hAnsi="Calibri" w:cs="Calibri"/>
                <w:b w:val="0"/>
              </w:rPr>
              <w:t>foodItem</w:t>
            </w:r>
          </w:p>
        </w:tc>
        <w:tc>
          <w:tcPr>
            <w:tcW w:w="1858" w:type="dxa"/>
          </w:tcPr>
          <w:p w14:paraId="73411FAB" w14:textId="77777777" w:rsidR="0089176D" w:rsidRPr="00E20133" w:rsidRDefault="0089176D"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2468D504" w14:textId="77777777" w:rsidR="0089176D" w:rsidRPr="00E20133" w:rsidRDefault="0089176D"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64C0B186" w14:textId="77777777" w:rsidR="0089176D" w:rsidRPr="00E20133" w:rsidRDefault="0089176D"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58" w:type="dxa"/>
          </w:tcPr>
          <w:p w14:paraId="4F674EED" w14:textId="77777777" w:rsidR="0089176D" w:rsidRPr="00E20133" w:rsidRDefault="0089176D" w:rsidP="006F77CD">
            <w:pPr>
              <w:spacing w:before="33"/>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bl>
    <w:p w14:paraId="2C068770" w14:textId="77777777" w:rsidR="00C47EE4" w:rsidRDefault="00C47EE4" w:rsidP="00C47EE4">
      <w:pPr>
        <w:pStyle w:val="Heading1"/>
        <w:rPr>
          <w:w w:val="99"/>
        </w:rPr>
      </w:pPr>
    </w:p>
    <w:p w14:paraId="7A4D1C6B" w14:textId="77777777" w:rsidR="004545B1" w:rsidRDefault="004545B1" w:rsidP="004545B1">
      <w:pPr>
        <w:pStyle w:val="Heading1"/>
        <w:jc w:val="center"/>
      </w:pPr>
      <w:r>
        <w:rPr>
          <w:w w:val="99"/>
        </w:rPr>
        <w:lastRenderedPageBreak/>
        <w:t>Pseudocode</w:t>
      </w:r>
    </w:p>
    <w:p w14:paraId="7B48305A" w14:textId="77777777" w:rsidR="004545B1" w:rsidRDefault="004545B1" w:rsidP="004545B1">
      <w:pPr>
        <w:spacing w:before="4" w:line="180" w:lineRule="exact"/>
        <w:rPr>
          <w:sz w:val="19"/>
          <w:szCs w:val="19"/>
        </w:rPr>
      </w:pPr>
    </w:p>
    <w:p w14:paraId="1B73D3B9" w14:textId="77777777" w:rsidR="004545B1" w:rsidRDefault="004545B1" w:rsidP="004545B1">
      <w:pPr>
        <w:ind w:left="100"/>
        <w:rPr>
          <w:rFonts w:ascii="Calibri" w:eastAsia="Calibri" w:hAnsi="Calibri" w:cs="Calibri"/>
          <w:szCs w:val="22"/>
        </w:rPr>
      </w:pPr>
      <w:r>
        <w:rPr>
          <w:rFonts w:ascii="Calibri" w:eastAsia="Calibri" w:hAnsi="Calibri" w:cs="Calibri"/>
          <w:szCs w:val="22"/>
        </w:rPr>
        <w:t>compare method in settings (username/password)</w:t>
      </w:r>
    </w:p>
    <w:p w14:paraId="458E30C1" w14:textId="7BB01853" w:rsidR="004545B1" w:rsidRDefault="004545B1" w:rsidP="004545B1">
      <w:pPr>
        <w:spacing w:line="240" w:lineRule="exact"/>
        <w:rPr>
          <w:sz w:val="24"/>
          <w:szCs w:val="24"/>
        </w:rPr>
      </w:pPr>
    </w:p>
    <w:p w14:paraId="7AF14010" w14:textId="2F3F0D31" w:rsidR="004545B1" w:rsidRDefault="004545B1" w:rsidP="004545B1">
      <w:pPr>
        <w:ind w:left="158"/>
        <w:rPr>
          <w:rFonts w:ascii="Calibri" w:eastAsia="Calibri" w:hAnsi="Calibri" w:cs="Calibri"/>
          <w:sz w:val="24"/>
          <w:szCs w:val="24"/>
        </w:rPr>
        <w:sectPr w:rsidR="004545B1">
          <w:pgSz w:w="11920" w:h="16840"/>
          <w:pgMar w:top="960" w:right="840" w:bottom="280" w:left="1340" w:header="751" w:footer="1100" w:gutter="0"/>
          <w:cols w:space="720"/>
        </w:sectPr>
      </w:pPr>
      <w:r>
        <w:rPr>
          <w:noProof/>
          <w:sz w:val="20"/>
          <w:lang w:val="en-GB" w:eastAsia="en-GB"/>
        </w:rPr>
        <mc:AlternateContent>
          <mc:Choice Requires="wpg">
            <w:drawing>
              <wp:anchor distT="0" distB="0" distL="114300" distR="114300" simplePos="0" relativeHeight="251691520" behindDoc="1" locked="0" layoutInCell="1" allowOverlap="1" wp14:anchorId="228565E6" wp14:editId="65229DDD">
                <wp:simplePos x="0" y="0"/>
                <wp:positionH relativeFrom="page">
                  <wp:posOffset>855254</wp:posOffset>
                </wp:positionH>
                <wp:positionV relativeFrom="page">
                  <wp:posOffset>1484721</wp:posOffset>
                </wp:positionV>
                <wp:extent cx="6130290" cy="2569845"/>
                <wp:effectExtent l="0" t="0" r="17145" b="9525"/>
                <wp:wrapNone/>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0290" cy="2569845"/>
                          <a:chOff x="1439" y="2918"/>
                          <a:chExt cx="9654" cy="4047"/>
                        </a:xfrm>
                      </wpg:grpSpPr>
                      <wps:wsp>
                        <wps:cNvPr id="247" name="Freeform 821"/>
                        <wps:cNvSpPr>
                          <a:spLocks/>
                        </wps:cNvSpPr>
                        <wps:spPr bwMode="auto">
                          <a:xfrm>
                            <a:off x="1445" y="2924"/>
                            <a:ext cx="6853" cy="0"/>
                          </a:xfrm>
                          <a:custGeom>
                            <a:avLst/>
                            <a:gdLst>
                              <a:gd name="T0" fmla="+- 0 1445 1445"/>
                              <a:gd name="T1" fmla="*/ T0 w 6853"/>
                              <a:gd name="T2" fmla="+- 0 8298 1445"/>
                              <a:gd name="T3" fmla="*/ T2 w 6853"/>
                            </a:gdLst>
                            <a:ahLst/>
                            <a:cxnLst>
                              <a:cxn ang="0">
                                <a:pos x="T1" y="0"/>
                              </a:cxn>
                              <a:cxn ang="0">
                                <a:pos x="T3" y="0"/>
                              </a:cxn>
                            </a:cxnLst>
                            <a:rect l="0" t="0" r="r" b="b"/>
                            <a:pathLst>
                              <a:path w="6853">
                                <a:moveTo>
                                  <a:pt x="0" y="0"/>
                                </a:moveTo>
                                <a:lnTo>
                                  <a:pt x="6853"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822"/>
                        <wps:cNvSpPr>
                          <a:spLocks/>
                        </wps:cNvSpPr>
                        <wps:spPr bwMode="auto">
                          <a:xfrm>
                            <a:off x="8303" y="2924"/>
                            <a:ext cx="2784" cy="0"/>
                          </a:xfrm>
                          <a:custGeom>
                            <a:avLst/>
                            <a:gdLst>
                              <a:gd name="T0" fmla="+- 0 8303 8303"/>
                              <a:gd name="T1" fmla="*/ T0 w 2784"/>
                              <a:gd name="T2" fmla="+- 0 11087 8303"/>
                              <a:gd name="T3" fmla="*/ T2 w 2784"/>
                            </a:gdLst>
                            <a:ahLst/>
                            <a:cxnLst>
                              <a:cxn ang="0">
                                <a:pos x="T1" y="0"/>
                              </a:cxn>
                              <a:cxn ang="0">
                                <a:pos x="T3" y="0"/>
                              </a:cxn>
                            </a:cxnLst>
                            <a:rect l="0" t="0" r="r" b="b"/>
                            <a:pathLst>
                              <a:path w="2784">
                                <a:moveTo>
                                  <a:pt x="0" y="0"/>
                                </a:moveTo>
                                <a:lnTo>
                                  <a:pt x="2784"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823"/>
                        <wps:cNvSpPr>
                          <a:spLocks/>
                        </wps:cNvSpPr>
                        <wps:spPr bwMode="auto">
                          <a:xfrm>
                            <a:off x="1443" y="2921"/>
                            <a:ext cx="0" cy="4040"/>
                          </a:xfrm>
                          <a:custGeom>
                            <a:avLst/>
                            <a:gdLst>
                              <a:gd name="T0" fmla="+- 0 2921 2921"/>
                              <a:gd name="T1" fmla="*/ 2921 h 4040"/>
                              <a:gd name="T2" fmla="+- 0 6961 2921"/>
                              <a:gd name="T3" fmla="*/ 6961 h 4040"/>
                            </a:gdLst>
                            <a:ahLst/>
                            <a:cxnLst>
                              <a:cxn ang="0">
                                <a:pos x="0" y="T1"/>
                              </a:cxn>
                              <a:cxn ang="0">
                                <a:pos x="0" y="T3"/>
                              </a:cxn>
                            </a:cxnLst>
                            <a:rect l="0" t="0" r="r" b="b"/>
                            <a:pathLst>
                              <a:path h="4040">
                                <a:moveTo>
                                  <a:pt x="0" y="0"/>
                                </a:moveTo>
                                <a:lnTo>
                                  <a:pt x="0" y="404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Freeform 824"/>
                        <wps:cNvSpPr>
                          <a:spLocks/>
                        </wps:cNvSpPr>
                        <wps:spPr bwMode="auto">
                          <a:xfrm>
                            <a:off x="1445" y="6959"/>
                            <a:ext cx="6853" cy="0"/>
                          </a:xfrm>
                          <a:custGeom>
                            <a:avLst/>
                            <a:gdLst>
                              <a:gd name="T0" fmla="+- 0 1445 1445"/>
                              <a:gd name="T1" fmla="*/ T0 w 6853"/>
                              <a:gd name="T2" fmla="+- 0 8298 1445"/>
                              <a:gd name="T3" fmla="*/ T2 w 6853"/>
                            </a:gdLst>
                            <a:ahLst/>
                            <a:cxnLst>
                              <a:cxn ang="0">
                                <a:pos x="T1" y="0"/>
                              </a:cxn>
                              <a:cxn ang="0">
                                <a:pos x="T3" y="0"/>
                              </a:cxn>
                            </a:cxnLst>
                            <a:rect l="0" t="0" r="r" b="b"/>
                            <a:pathLst>
                              <a:path w="6853">
                                <a:moveTo>
                                  <a:pt x="0" y="0"/>
                                </a:moveTo>
                                <a:lnTo>
                                  <a:pt x="6853"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Freeform 825"/>
                        <wps:cNvSpPr>
                          <a:spLocks/>
                        </wps:cNvSpPr>
                        <wps:spPr bwMode="auto">
                          <a:xfrm>
                            <a:off x="8301" y="2921"/>
                            <a:ext cx="0" cy="4040"/>
                          </a:xfrm>
                          <a:custGeom>
                            <a:avLst/>
                            <a:gdLst>
                              <a:gd name="T0" fmla="+- 0 2921 2921"/>
                              <a:gd name="T1" fmla="*/ 2921 h 4040"/>
                              <a:gd name="T2" fmla="+- 0 6961 2921"/>
                              <a:gd name="T3" fmla="*/ 6961 h 4040"/>
                            </a:gdLst>
                            <a:ahLst/>
                            <a:cxnLst>
                              <a:cxn ang="0">
                                <a:pos x="0" y="T1"/>
                              </a:cxn>
                              <a:cxn ang="0">
                                <a:pos x="0" y="T3"/>
                              </a:cxn>
                            </a:cxnLst>
                            <a:rect l="0" t="0" r="r" b="b"/>
                            <a:pathLst>
                              <a:path h="4040">
                                <a:moveTo>
                                  <a:pt x="0" y="0"/>
                                </a:moveTo>
                                <a:lnTo>
                                  <a:pt x="0" y="404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Freeform 826"/>
                        <wps:cNvSpPr>
                          <a:spLocks/>
                        </wps:cNvSpPr>
                        <wps:spPr bwMode="auto">
                          <a:xfrm>
                            <a:off x="8303" y="6959"/>
                            <a:ext cx="2784" cy="0"/>
                          </a:xfrm>
                          <a:custGeom>
                            <a:avLst/>
                            <a:gdLst>
                              <a:gd name="T0" fmla="+- 0 8303 8303"/>
                              <a:gd name="T1" fmla="*/ T0 w 2784"/>
                              <a:gd name="T2" fmla="+- 0 11087 8303"/>
                              <a:gd name="T3" fmla="*/ T2 w 2784"/>
                            </a:gdLst>
                            <a:ahLst/>
                            <a:cxnLst>
                              <a:cxn ang="0">
                                <a:pos x="T1" y="0"/>
                              </a:cxn>
                              <a:cxn ang="0">
                                <a:pos x="T3" y="0"/>
                              </a:cxn>
                            </a:cxnLst>
                            <a:rect l="0" t="0" r="r" b="b"/>
                            <a:pathLst>
                              <a:path w="2784">
                                <a:moveTo>
                                  <a:pt x="0" y="0"/>
                                </a:moveTo>
                                <a:lnTo>
                                  <a:pt x="2784"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Freeform 827"/>
                        <wps:cNvSpPr>
                          <a:spLocks/>
                        </wps:cNvSpPr>
                        <wps:spPr bwMode="auto">
                          <a:xfrm>
                            <a:off x="11090" y="2921"/>
                            <a:ext cx="0" cy="4040"/>
                          </a:xfrm>
                          <a:custGeom>
                            <a:avLst/>
                            <a:gdLst>
                              <a:gd name="T0" fmla="+- 0 2921 2921"/>
                              <a:gd name="T1" fmla="*/ 2921 h 4040"/>
                              <a:gd name="T2" fmla="+- 0 6961 2921"/>
                              <a:gd name="T3" fmla="*/ 6961 h 4040"/>
                            </a:gdLst>
                            <a:ahLst/>
                            <a:cxnLst>
                              <a:cxn ang="0">
                                <a:pos x="0" y="T1"/>
                              </a:cxn>
                              <a:cxn ang="0">
                                <a:pos x="0" y="T3"/>
                              </a:cxn>
                            </a:cxnLst>
                            <a:rect l="0" t="0" r="r" b="b"/>
                            <a:pathLst>
                              <a:path h="4040">
                                <a:moveTo>
                                  <a:pt x="0" y="0"/>
                                </a:moveTo>
                                <a:lnTo>
                                  <a:pt x="0" y="4040"/>
                                </a:lnTo>
                              </a:path>
                            </a:pathLst>
                          </a:custGeom>
                          <a:noFill/>
                          <a:ln w="43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2E456F" id="Group 246" o:spid="_x0000_s1026" style="position:absolute;margin-left:67.35pt;margin-top:116.9pt;width:482.7pt;height:202.35pt;z-index:-251624960;mso-position-horizontal-relative:page;mso-position-vertical-relative:page" coordorigin="1439,2918" coordsize="9654,40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">
                <v:polyline id="Freeform 821" o:spid="_x0000_s1027" style="position:absolute;visibility:visible;mso-wrap-style:square;v-text-anchor:top" points="1445,2924,8298,2924" coordsize="68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lQkdxgAA&#10;ANwAAAAPAAAAZHJzL2Rvd25yZXYueG1sRI9Ba8JAFITvBf/D8oTe6sZQWolughQKlkq1Koq3R/aZ&#10;Dc2+DdlV03/vCoUeh5n5hpkVvW3EhTpfO1YwHiUgiEuna64U7LbvTxMQPiBrbByTgl/yUOSDhxlm&#10;2l35my6bUIkIYZ+hAhNCm0npS0MW/ci1xNE7uc5iiLKrpO7wGuG2kWmSvEiLNccFgy29GSp/Nmer&#10;4KNP1+bzuFjtw3n5deAVLo8TVOpx2M+nIAL14T/8115oBenzK9zPxCMg8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MlQkdxgAAANwAAAAPAAAAAAAAAAAAAAAAAJcCAABkcnMv&#10;ZG93bnJldi54bWxQSwUGAAAAAAQABAD1AAAAigMAAAAA&#10;" filled="f" strokeweight=".34pt">
                  <v:path arrowok="t" o:connecttype="custom" o:connectlocs="0,0;6853,0" o:connectangles="0,0"/>
                </v:polyline>
                <v:polyline id="Freeform 822" o:spid="_x0000_s1028" style="position:absolute;visibility:visible;mso-wrap-style:square;v-text-anchor:top" points="8303,2924,11087,2924" coordsize="278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LvtWwwAA&#10;ANwAAAAPAAAAZHJzL2Rvd25yZXYueG1sRE/dasIwFL4f+A7hCLuRma7IGJ1pUZlD3MU29QEOybEt&#10;NiclyWz39uZC2OXH97+sRtuJK/nQOlbwPM9AEGtnWq4VnI7bp1cQISIb7ByTgj8KUJWThyUWxg38&#10;Q9dDrEUK4VCggibGvpAy6IYshrnriRN3dt5iTNDX0ngcUrjtZJ5lL9Jiy6mhwZ42DenL4dcq+Gr1&#10;99afs06vZ/tj/jk7feyHd6Uep+PqDUSkMf6L7+6dUZAv0tp0Jh0BWd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LvtWwwAAANwAAAAPAAAAAAAAAAAAAAAAAJcCAABkcnMvZG93&#10;bnJldi54bWxQSwUGAAAAAAQABAD1AAAAhwMAAAAA&#10;" filled="f" strokeweight=".34pt">
                  <v:path arrowok="t" o:connecttype="custom" o:connectlocs="0,0;2784,0" o:connectangles="0,0"/>
                </v:polyline>
                <v:polyline id="Freeform 823" o:spid="_x0000_s1029" style="position:absolute;visibility:visible;mso-wrap-style:square;v-text-anchor:top" points="1443,2921,1443,6961" coordsize="0,40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kjyAAA&#10;ANwAAAAPAAAAZHJzL2Rvd25yZXYueG1sRI/NbsIwEITvlXgHayv1VpzSgmiKQYg/AaqEmvbS2xIv&#10;SSBep7GBlKevkZB6HM3ONzuDUWNKcaLaFZYVPLUjEMSp1QVnCr4+5499EM4jaywtk4JfcjAatu4G&#10;GGt75g86JT4TAcIuRgW591UspUtzMujatiIO3s7WBn2QdSZ1jecAN6XsRFFPGiw4NORY0SSn9JAc&#10;TXhj/r3dzy6rRPJzN1sc3tfTzf5HqYf7ZvwGwlPj/49v6aVW0Hl5heuYQAA5/AM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L79CSPIAAAA3AAAAA8AAAAAAAAAAAAAAAAAlwIAAGRy&#10;cy9kb3ducmV2LnhtbFBLBQYAAAAABAAEAPUAAACMAwAAAAA=&#10;" filled="f" strokeweight=".34pt">
                  <v:path arrowok="t" o:connecttype="custom" o:connectlocs="0,2921;0,6961" o:connectangles="0,0"/>
                </v:polyline>
                <v:polyline id="Freeform 824" o:spid="_x0000_s1030" style="position:absolute;visibility:visible;mso-wrap-style:square;v-text-anchor:top" points="1445,6959,8298,6959" coordsize="68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Qe0wQAA&#10;ANwAAAAPAAAAZHJzL2Rvd25yZXYueG1sRE/LisIwFN0L8w/hCrPT1MIMUo0iAwOKMj5R3F2aa1Om&#10;uSlN1Pr3ZiG4PJz3eNraStyo8aVjBYN+AoI4d7rkQsFh/9sbgvABWWPlmBQ8yMN08tEZY6bdnbd0&#10;24VCxBD2GSowIdSZlD43ZNH3XU0cuYtrLIYIm0LqBu8x3FYyTZJvabHk2GCwph9D+f/uahUs2nRj&#10;luf5+hiuq78Tr3F1HqJSn912NgIRqA1v8cs91wrSrzg/nolHQE6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qUHtMEAAADcAAAADwAAAAAAAAAAAAAAAACXAgAAZHJzL2Rvd25y&#10;ZXYueG1sUEsFBgAAAAAEAAQA9QAAAIUDAAAAAA==&#10;" filled="f" strokeweight=".34pt">
                  <v:path arrowok="t" o:connecttype="custom" o:connectlocs="0,0;6853,0" o:connectangles="0,0"/>
                </v:polyline>
                <v:polyline id="Freeform 825" o:spid="_x0000_s1031" style="position:absolute;visibility:visible;mso-wrap-style:square;v-text-anchor:top" points="8301,2921,8301,6961" coordsize="0,40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" filled="f" strokeweight=".34pt">
                  <v:path arrowok="t" o:connecttype="custom" o:connectlocs="0,2921;0,6961" o:connectangles="0,0"/>
                </v:polyline>
                <v:polyline id="Freeform 826" o:spid="_x0000_s1032" style="position:absolute;visibility:visible;mso-wrap-style:square;v-text-anchor:top" points="8303,6959,11087,6959" coordsize="278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H1phxQAA&#10;ANwAAAAPAAAAZHJzL2Rvd25yZXYueG1sRI/dagIxFITvC75DOAVvRLNdsMjWKLVUKfbC3wc4JMfd&#10;pZuTJUnd7dsbQejlMDPfMPNlbxtxJR9qxwpeJhkIYu1MzaWC82k9noEIEdlg45gU/FGA5WLwNMfC&#10;uI4PdD3GUiQIhwIVVDG2hZRBV2QxTFxLnLyL8xZjkr6UxmOX4LaReZa9Sos1p4UKW/qoSP8cf62C&#10;Xa33a3/JGr0abU/59+i82XafSg2f+/c3EJH6+B9+tL+Mgnyaw/1MOgJyc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cfWmHFAAAA3AAAAA8AAAAAAAAAAAAAAAAAlwIAAGRycy9k&#10;b3ducmV2LnhtbFBLBQYAAAAABAAEAPUAAACJAwAAAAA=&#10;" filled="f" strokeweight=".34pt">
                  <v:path arrowok="t" o:connecttype="custom" o:connectlocs="0,0;2784,0" o:connectangles="0,0"/>
                </v:polyline>
                <v:polyline id="Freeform 827" o:spid="_x0000_s1033" style="position:absolute;visibility:visible;mso-wrap-style:square;v-text-anchor:top" points="11090,2921,11090,6961" coordsize="0,40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1NydxgAA&#10;ANwAAAAPAAAAZHJzL2Rvd25yZXYueG1sRI9Ba8JAFITvQv/D8gpeRDeJtEh0lSJVPHhpWtHjI/tM&#10;0mbfhuyq0V/vCgWPw8x8w8wWnanFmVpXWVYQjyIQxLnVFRcKfr5XwwkI55E11pZJwZUcLOYvvRmm&#10;2l74i86ZL0SAsEtRQel9k0rp8pIMupFtiIN3tK1BH2RbSN3iJcBNLZMoepcGKw4LJTa0LCn/y05G&#10;wa8ZrPZusuviQ+yWt8/But5miVL91+5jCsJT55/h//ZGK0jexvA4E46An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31NydxgAAANwAAAAPAAAAAAAAAAAAAAAAAJcCAABkcnMv&#10;ZG93bnJldi54bWxQSwUGAAAAAAQABAD1AAAAigMAAAAA&#10;" filled="f" strokeweight=".12mm">
                  <v:path arrowok="t" o:connecttype="custom" o:connectlocs="0,2921;0,6961" o:connectangles="0,0"/>
                </v:polyline>
                <w10:wrap anchorx="page" anchory="page"/>
              </v:group>
            </w:pict>
          </mc:Fallback>
        </mc:AlternateContent>
      </w:r>
      <w:r>
        <w:rPr>
          <w:rFonts w:ascii="Calibri" w:eastAsia="Calibri" w:hAnsi="Calibri" w:cs="Calibri"/>
          <w:sz w:val="24"/>
          <w:szCs w:val="24"/>
        </w:rPr>
        <w:t>pseudocode                                                                                                        comments</w:t>
      </w:r>
    </w:p>
    <w:p w14:paraId="1433B1DB" w14:textId="77777777" w:rsidR="004545B1" w:rsidRDefault="004545B1" w:rsidP="004545B1">
      <w:pPr>
        <w:spacing w:line="100" w:lineRule="exact"/>
        <w:rPr>
          <w:sz w:val="11"/>
          <w:szCs w:val="11"/>
        </w:rPr>
      </w:pPr>
    </w:p>
    <w:p w14:paraId="1E3AE4C5" w14:textId="617060D1" w:rsidR="004545B1" w:rsidRDefault="004545B1" w:rsidP="004545B1">
      <w:pPr>
        <w:ind w:left="158"/>
        <w:rPr>
          <w:rFonts w:ascii="Calibri" w:eastAsia="Calibri" w:hAnsi="Calibri" w:cs="Calibri"/>
          <w:sz w:val="24"/>
          <w:szCs w:val="24"/>
        </w:rPr>
      </w:pPr>
      <w:r>
        <w:rPr>
          <w:rFonts w:ascii="Calibri" w:eastAsia="Calibri" w:hAnsi="Calibri" w:cs="Calibri"/>
          <w:sz w:val="24"/>
          <w:szCs w:val="24"/>
        </w:rPr>
        <w:t>k ← inputted string</w:t>
      </w:r>
    </w:p>
    <w:p w14:paraId="5467149C" w14:textId="0E663D5B" w:rsidR="004545B1" w:rsidRDefault="004545B1" w:rsidP="004545B1">
      <w:pPr>
        <w:ind w:left="158"/>
        <w:rPr>
          <w:rFonts w:ascii="Calibri" w:eastAsia="Calibri" w:hAnsi="Calibri" w:cs="Calibri"/>
          <w:sz w:val="24"/>
          <w:szCs w:val="24"/>
        </w:rPr>
      </w:pPr>
      <w:r>
        <w:rPr>
          <w:rFonts w:ascii="Calibri" w:eastAsia="Calibri" w:hAnsi="Calibri" w:cs="Calibri"/>
          <w:sz w:val="24"/>
          <w:szCs w:val="24"/>
        </w:rPr>
        <w:t>n ← size of the array</w:t>
      </w:r>
    </w:p>
    <w:p w14:paraId="118E839C" w14:textId="77777777" w:rsidR="004545B1" w:rsidRDefault="004545B1" w:rsidP="004545B1">
      <w:pPr>
        <w:ind w:left="158" w:right="2843"/>
        <w:rPr>
          <w:rFonts w:ascii="Calibri" w:eastAsia="Calibri" w:hAnsi="Calibri" w:cs="Calibri"/>
          <w:sz w:val="24"/>
          <w:szCs w:val="24"/>
        </w:rPr>
      </w:pPr>
      <w:r>
        <w:rPr>
          <w:rFonts w:ascii="Calibri" w:eastAsia="Calibri" w:hAnsi="Calibri" w:cs="Calibri"/>
          <w:sz w:val="24"/>
          <w:szCs w:val="24"/>
        </w:rPr>
        <w:t xml:space="preserve">A[n] ← elements taken from database for </w:t>
      </w:r>
      <w:proofErr w:type="spellStart"/>
      <w:r>
        <w:rPr>
          <w:rFonts w:ascii="Calibri" w:eastAsia="Calibri" w:hAnsi="Calibri" w:cs="Calibri"/>
          <w:sz w:val="24"/>
          <w:szCs w:val="24"/>
        </w:rPr>
        <w:t>i</w:t>
      </w:r>
      <w:proofErr w:type="spellEnd"/>
      <w:r>
        <w:rPr>
          <w:rFonts w:ascii="Calibri" w:eastAsia="Calibri" w:hAnsi="Calibri" w:cs="Calibri"/>
          <w:sz w:val="24"/>
          <w:szCs w:val="24"/>
        </w:rPr>
        <w:t xml:space="preserve"> in n</w:t>
      </w:r>
    </w:p>
    <w:p w14:paraId="235BB078" w14:textId="77777777" w:rsidR="004545B1" w:rsidRDefault="004545B1" w:rsidP="004545B1">
      <w:pPr>
        <w:ind w:left="158"/>
        <w:rPr>
          <w:rFonts w:ascii="Calibri" w:eastAsia="Calibri" w:hAnsi="Calibri" w:cs="Calibri"/>
          <w:sz w:val="24"/>
          <w:szCs w:val="24"/>
        </w:rPr>
      </w:pPr>
      <w:r>
        <w:rPr>
          <w:rFonts w:ascii="Calibri" w:eastAsia="Calibri" w:hAnsi="Calibri" w:cs="Calibri"/>
          <w:sz w:val="24"/>
          <w:szCs w:val="24"/>
        </w:rPr>
        <w:t>begin loop</w:t>
      </w:r>
    </w:p>
    <w:p w14:paraId="0F8DB94C" w14:textId="77777777" w:rsidR="004545B1" w:rsidRDefault="004545B1" w:rsidP="004545B1">
      <w:pPr>
        <w:ind w:left="484"/>
        <w:rPr>
          <w:rFonts w:ascii="Calibri" w:eastAsia="Calibri" w:hAnsi="Calibri" w:cs="Calibri"/>
          <w:sz w:val="24"/>
          <w:szCs w:val="24"/>
        </w:rPr>
      </w:pPr>
      <w:r>
        <w:rPr>
          <w:rFonts w:ascii="Calibri" w:eastAsia="Calibri" w:hAnsi="Calibri" w:cs="Calibri"/>
          <w:sz w:val="24"/>
          <w:szCs w:val="24"/>
        </w:rPr>
        <w:t>e ← A[</w:t>
      </w:r>
      <w:proofErr w:type="spellStart"/>
      <w:r>
        <w:rPr>
          <w:rFonts w:ascii="Calibri" w:eastAsia="Calibri" w:hAnsi="Calibri" w:cs="Calibri"/>
          <w:sz w:val="24"/>
          <w:szCs w:val="24"/>
        </w:rPr>
        <w:t>i</w:t>
      </w:r>
      <w:proofErr w:type="spellEnd"/>
      <w:r>
        <w:rPr>
          <w:rFonts w:ascii="Calibri" w:eastAsia="Calibri" w:hAnsi="Calibri" w:cs="Calibri"/>
          <w:sz w:val="24"/>
          <w:szCs w:val="24"/>
        </w:rPr>
        <w:t>]</w:t>
      </w:r>
    </w:p>
    <w:p w14:paraId="4B0A59F2" w14:textId="77777777" w:rsidR="004545B1" w:rsidRDefault="004545B1" w:rsidP="004545B1">
      <w:pPr>
        <w:ind w:left="487"/>
        <w:rPr>
          <w:rFonts w:ascii="Calibri" w:eastAsia="Calibri" w:hAnsi="Calibri" w:cs="Calibri"/>
          <w:sz w:val="24"/>
          <w:szCs w:val="24"/>
        </w:rPr>
      </w:pPr>
      <w:r>
        <w:rPr>
          <w:rFonts w:ascii="Calibri" w:eastAsia="Calibri" w:hAnsi="Calibri" w:cs="Calibri"/>
          <w:sz w:val="24"/>
          <w:szCs w:val="24"/>
        </w:rPr>
        <w:t>if e is k then</w:t>
      </w:r>
    </w:p>
    <w:p w14:paraId="672981BD" w14:textId="77777777" w:rsidR="004545B1" w:rsidRDefault="004545B1" w:rsidP="004545B1">
      <w:pPr>
        <w:spacing w:before="3"/>
        <w:ind w:left="811"/>
        <w:rPr>
          <w:rFonts w:ascii="Calibri" w:eastAsia="Calibri" w:hAnsi="Calibri" w:cs="Calibri"/>
          <w:sz w:val="24"/>
          <w:szCs w:val="24"/>
        </w:rPr>
      </w:pPr>
      <w:r>
        <w:rPr>
          <w:rFonts w:ascii="Calibri" w:eastAsia="Calibri" w:hAnsi="Calibri" w:cs="Calibri"/>
          <w:sz w:val="24"/>
          <w:szCs w:val="24"/>
        </w:rPr>
        <w:t>report that the name is taken (1.)</w:t>
      </w:r>
    </w:p>
    <w:p w14:paraId="3E630DEC" w14:textId="77777777" w:rsidR="004545B1" w:rsidRDefault="004545B1" w:rsidP="004545B1">
      <w:pPr>
        <w:ind w:left="811"/>
        <w:rPr>
          <w:rFonts w:ascii="Calibri" w:eastAsia="Calibri" w:hAnsi="Calibri" w:cs="Calibri"/>
          <w:sz w:val="24"/>
          <w:szCs w:val="24"/>
        </w:rPr>
      </w:pPr>
      <w:r>
        <w:rPr>
          <w:rFonts w:ascii="Calibri" w:eastAsia="Calibri" w:hAnsi="Calibri" w:cs="Calibri"/>
          <w:sz w:val="24"/>
          <w:szCs w:val="24"/>
        </w:rPr>
        <w:t>break the loop</w:t>
      </w:r>
    </w:p>
    <w:p w14:paraId="7919DD8A" w14:textId="77777777" w:rsidR="004545B1" w:rsidRDefault="004545B1" w:rsidP="004545B1">
      <w:pPr>
        <w:ind w:left="484"/>
        <w:rPr>
          <w:rFonts w:ascii="Calibri" w:eastAsia="Calibri" w:hAnsi="Calibri" w:cs="Calibri"/>
          <w:sz w:val="24"/>
          <w:szCs w:val="24"/>
        </w:rPr>
      </w:pPr>
      <w:r>
        <w:rPr>
          <w:rFonts w:ascii="Calibri" w:eastAsia="Calibri" w:hAnsi="Calibri" w:cs="Calibri"/>
          <w:sz w:val="24"/>
          <w:szCs w:val="24"/>
        </w:rPr>
        <w:t xml:space="preserve">else if </w:t>
      </w:r>
      <w:proofErr w:type="spellStart"/>
      <w:r>
        <w:rPr>
          <w:rFonts w:ascii="Calibri" w:eastAsia="Calibri" w:hAnsi="Calibri" w:cs="Calibri"/>
          <w:sz w:val="24"/>
          <w:szCs w:val="24"/>
        </w:rPr>
        <w:t>i</w:t>
      </w:r>
      <w:proofErr w:type="spellEnd"/>
      <w:r>
        <w:rPr>
          <w:rFonts w:ascii="Calibri" w:eastAsia="Calibri" w:hAnsi="Calibri" w:cs="Calibri"/>
          <w:sz w:val="24"/>
          <w:szCs w:val="24"/>
        </w:rPr>
        <w:t xml:space="preserve"> is n and e is not k then</w:t>
      </w:r>
    </w:p>
    <w:p w14:paraId="7054E9EC" w14:textId="77777777" w:rsidR="004545B1" w:rsidRDefault="004545B1" w:rsidP="004545B1">
      <w:pPr>
        <w:ind w:left="811" w:right="-64"/>
        <w:rPr>
          <w:rFonts w:ascii="Calibri" w:eastAsia="Calibri" w:hAnsi="Calibri" w:cs="Calibri"/>
          <w:sz w:val="24"/>
          <w:szCs w:val="24"/>
        </w:rPr>
      </w:pPr>
      <w:r>
        <w:rPr>
          <w:rFonts w:ascii="Calibri" w:eastAsia="Calibri" w:hAnsi="Calibri" w:cs="Calibri"/>
          <w:sz w:val="24"/>
          <w:szCs w:val="24"/>
        </w:rPr>
        <w:t>allow user to update his/her any information about them (2.)</w:t>
      </w:r>
    </w:p>
    <w:p w14:paraId="049EE711" w14:textId="77777777" w:rsidR="004545B1" w:rsidRDefault="004545B1" w:rsidP="004545B1">
      <w:pPr>
        <w:ind w:left="213"/>
        <w:rPr>
          <w:rFonts w:ascii="Calibri" w:eastAsia="Calibri" w:hAnsi="Calibri" w:cs="Calibri"/>
          <w:sz w:val="24"/>
          <w:szCs w:val="24"/>
        </w:rPr>
      </w:pPr>
      <w:r>
        <w:rPr>
          <w:rFonts w:ascii="Calibri" w:eastAsia="Calibri" w:hAnsi="Calibri" w:cs="Calibri"/>
          <w:sz w:val="24"/>
          <w:szCs w:val="24"/>
        </w:rPr>
        <w:t>end loop</w:t>
      </w:r>
    </w:p>
    <w:p w14:paraId="5F13330B" w14:textId="77777777" w:rsidR="004545B1" w:rsidRDefault="004545B1" w:rsidP="004545B1">
      <w:pPr>
        <w:spacing w:line="100" w:lineRule="exact"/>
        <w:rPr>
          <w:sz w:val="11"/>
          <w:szCs w:val="11"/>
        </w:rPr>
      </w:pPr>
      <w:r>
        <w:br w:type="column"/>
      </w:r>
    </w:p>
    <w:p w14:paraId="7E9A0BDA" w14:textId="77777777" w:rsidR="004545B1" w:rsidRDefault="004545B1" w:rsidP="004545B1">
      <w:pPr>
        <w:ind w:right="125"/>
        <w:rPr>
          <w:rFonts w:ascii="Calibri" w:eastAsia="Calibri" w:hAnsi="Calibri" w:cs="Calibri"/>
          <w:sz w:val="24"/>
          <w:szCs w:val="24"/>
        </w:rPr>
      </w:pPr>
      <w:r>
        <w:rPr>
          <w:rFonts w:ascii="Calibri" w:eastAsia="Calibri" w:hAnsi="Calibri" w:cs="Calibri"/>
          <w:sz w:val="24"/>
          <w:szCs w:val="24"/>
        </w:rPr>
        <w:t xml:space="preserve">1. describe that username or </w:t>
      </w:r>
      <w:proofErr w:type="spellStart"/>
      <w:r>
        <w:rPr>
          <w:rFonts w:ascii="Calibri" w:eastAsia="Calibri" w:hAnsi="Calibri" w:cs="Calibri"/>
          <w:sz w:val="24"/>
          <w:szCs w:val="24"/>
        </w:rPr>
        <w:t>passowrd</w:t>
      </w:r>
      <w:proofErr w:type="spellEnd"/>
      <w:r>
        <w:rPr>
          <w:rFonts w:ascii="Calibri" w:eastAsia="Calibri" w:hAnsi="Calibri" w:cs="Calibri"/>
          <w:sz w:val="24"/>
          <w:szCs w:val="24"/>
        </w:rPr>
        <w:t xml:space="preserve"> is already taken and go back to the change your password/username page</w:t>
      </w:r>
    </w:p>
    <w:p w14:paraId="76C5A8BF" w14:textId="77777777" w:rsidR="004545B1" w:rsidRDefault="004545B1" w:rsidP="004545B1">
      <w:pPr>
        <w:ind w:right="60"/>
        <w:rPr>
          <w:rFonts w:ascii="Calibri" w:eastAsia="Calibri" w:hAnsi="Calibri" w:cs="Calibri"/>
          <w:sz w:val="24"/>
          <w:szCs w:val="24"/>
        </w:rPr>
        <w:sectPr w:rsidR="004545B1">
          <w:type w:val="continuous"/>
          <w:pgSz w:w="11920" w:h="16840"/>
          <w:pgMar w:top="960" w:right="840" w:bottom="280" w:left="1340" w:header="720" w:footer="720" w:gutter="0"/>
          <w:cols w:num="2" w:space="720" w:equalWidth="0">
            <w:col w:w="6746" w:space="268"/>
            <w:col w:w="2726"/>
          </w:cols>
        </w:sectPr>
      </w:pPr>
      <w:r>
        <w:rPr>
          <w:rFonts w:ascii="Calibri" w:eastAsia="Calibri" w:hAnsi="Calibri" w:cs="Calibri"/>
          <w:sz w:val="24"/>
          <w:szCs w:val="24"/>
        </w:rPr>
        <w:t>2. change the username or password of the user</w:t>
      </w:r>
    </w:p>
    <w:p w14:paraId="17E79FA6" w14:textId="77777777" w:rsidR="004545B1" w:rsidRDefault="004545B1" w:rsidP="004545B1">
      <w:pPr>
        <w:spacing w:line="200" w:lineRule="exact"/>
      </w:pPr>
    </w:p>
    <w:p w14:paraId="2BE46B50" w14:textId="182FB947" w:rsidR="004545B1" w:rsidRDefault="004545B1" w:rsidP="004545B1">
      <w:pPr>
        <w:spacing w:before="17" w:line="280" w:lineRule="exact"/>
        <w:rPr>
          <w:sz w:val="28"/>
          <w:szCs w:val="28"/>
        </w:rPr>
      </w:pPr>
    </w:p>
    <w:p w14:paraId="74F5A4E4" w14:textId="4A1DEB9A" w:rsidR="004545B1" w:rsidRDefault="004545B1" w:rsidP="004545B1">
      <w:pPr>
        <w:spacing w:before="12"/>
        <w:ind w:left="100"/>
        <w:rPr>
          <w:rFonts w:ascii="Calibri" w:eastAsia="Calibri" w:hAnsi="Calibri" w:cs="Calibri"/>
          <w:szCs w:val="22"/>
        </w:rPr>
      </w:pPr>
      <w:r>
        <w:rPr>
          <w:rFonts w:ascii="Calibri" w:eastAsia="Calibri" w:hAnsi="Calibri" w:cs="Calibri"/>
          <w:szCs w:val="22"/>
        </w:rPr>
        <w:t>Search bar</w:t>
      </w:r>
    </w:p>
    <w:p w14:paraId="0EC3ADF3" w14:textId="40281421" w:rsidR="004545B1" w:rsidRDefault="004545B1" w:rsidP="004545B1">
      <w:pPr>
        <w:spacing w:before="2" w:line="240" w:lineRule="exact"/>
        <w:rPr>
          <w:sz w:val="24"/>
          <w:szCs w:val="24"/>
        </w:rPr>
      </w:pPr>
    </w:p>
    <w:p w14:paraId="03F50525" w14:textId="1E449902" w:rsidR="004545B1" w:rsidRDefault="004545B1" w:rsidP="004545B1">
      <w:pPr>
        <w:ind w:left="158"/>
        <w:rPr>
          <w:rFonts w:ascii="Calibri" w:eastAsia="Calibri" w:hAnsi="Calibri" w:cs="Calibri"/>
          <w:sz w:val="24"/>
          <w:szCs w:val="24"/>
        </w:rPr>
        <w:sectPr w:rsidR="004545B1">
          <w:type w:val="continuous"/>
          <w:pgSz w:w="11920" w:h="16840"/>
          <w:pgMar w:top="960" w:right="840" w:bottom="280" w:left="1340" w:header="720" w:footer="720" w:gutter="0"/>
          <w:cols w:space="720"/>
        </w:sectPr>
      </w:pPr>
      <w:r>
        <w:rPr>
          <w:noProof/>
          <w:sz w:val="20"/>
          <w:lang w:val="en-GB" w:eastAsia="en-GB"/>
        </w:rPr>
        <mc:AlternateContent>
          <mc:Choice Requires="wpg">
            <w:drawing>
              <wp:anchor distT="0" distB="0" distL="114300" distR="114300" simplePos="0" relativeHeight="251692544" behindDoc="1" locked="0" layoutInCell="1" allowOverlap="1" wp14:anchorId="0D76D2E5" wp14:editId="08A8C28F">
                <wp:simplePos x="0" y="0"/>
                <wp:positionH relativeFrom="page">
                  <wp:posOffset>853349</wp:posOffset>
                </wp:positionH>
                <wp:positionV relativeFrom="page">
                  <wp:posOffset>4692650</wp:posOffset>
                </wp:positionV>
                <wp:extent cx="6130290" cy="3313430"/>
                <wp:effectExtent l="0" t="0" r="17145" b="15240"/>
                <wp:wrapNone/>
                <wp:docPr id="254"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0290" cy="3313430"/>
                          <a:chOff x="1439" y="7858"/>
                          <a:chExt cx="9654" cy="5218"/>
                        </a:xfrm>
                      </wpg:grpSpPr>
                      <wps:wsp>
                        <wps:cNvPr id="255" name="Freeform 829"/>
                        <wps:cNvSpPr>
                          <a:spLocks/>
                        </wps:cNvSpPr>
                        <wps:spPr bwMode="auto">
                          <a:xfrm>
                            <a:off x="1445" y="7863"/>
                            <a:ext cx="6853" cy="0"/>
                          </a:xfrm>
                          <a:custGeom>
                            <a:avLst/>
                            <a:gdLst>
                              <a:gd name="T0" fmla="+- 0 1445 1445"/>
                              <a:gd name="T1" fmla="*/ T0 w 6853"/>
                              <a:gd name="T2" fmla="+- 0 8298 1445"/>
                              <a:gd name="T3" fmla="*/ T2 w 6853"/>
                            </a:gdLst>
                            <a:ahLst/>
                            <a:cxnLst>
                              <a:cxn ang="0">
                                <a:pos x="T1" y="0"/>
                              </a:cxn>
                              <a:cxn ang="0">
                                <a:pos x="T3" y="0"/>
                              </a:cxn>
                            </a:cxnLst>
                            <a:rect l="0" t="0" r="r" b="b"/>
                            <a:pathLst>
                              <a:path w="6853">
                                <a:moveTo>
                                  <a:pt x="0" y="0"/>
                                </a:moveTo>
                                <a:lnTo>
                                  <a:pt x="6853"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Freeform 830"/>
                        <wps:cNvSpPr>
                          <a:spLocks/>
                        </wps:cNvSpPr>
                        <wps:spPr bwMode="auto">
                          <a:xfrm>
                            <a:off x="8303" y="7863"/>
                            <a:ext cx="2784" cy="0"/>
                          </a:xfrm>
                          <a:custGeom>
                            <a:avLst/>
                            <a:gdLst>
                              <a:gd name="T0" fmla="+- 0 8303 8303"/>
                              <a:gd name="T1" fmla="*/ T0 w 2784"/>
                              <a:gd name="T2" fmla="+- 0 11087 8303"/>
                              <a:gd name="T3" fmla="*/ T2 w 2784"/>
                            </a:gdLst>
                            <a:ahLst/>
                            <a:cxnLst>
                              <a:cxn ang="0">
                                <a:pos x="T1" y="0"/>
                              </a:cxn>
                              <a:cxn ang="0">
                                <a:pos x="T3" y="0"/>
                              </a:cxn>
                            </a:cxnLst>
                            <a:rect l="0" t="0" r="r" b="b"/>
                            <a:pathLst>
                              <a:path w="2784">
                                <a:moveTo>
                                  <a:pt x="0" y="0"/>
                                </a:moveTo>
                                <a:lnTo>
                                  <a:pt x="2784"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Freeform 831"/>
                        <wps:cNvSpPr>
                          <a:spLocks/>
                        </wps:cNvSpPr>
                        <wps:spPr bwMode="auto">
                          <a:xfrm>
                            <a:off x="1443" y="7861"/>
                            <a:ext cx="0" cy="5211"/>
                          </a:xfrm>
                          <a:custGeom>
                            <a:avLst/>
                            <a:gdLst>
                              <a:gd name="T0" fmla="+- 0 7861 7861"/>
                              <a:gd name="T1" fmla="*/ 7861 h 5211"/>
                              <a:gd name="T2" fmla="+- 0 13072 7861"/>
                              <a:gd name="T3" fmla="*/ 13072 h 5211"/>
                            </a:gdLst>
                            <a:ahLst/>
                            <a:cxnLst>
                              <a:cxn ang="0">
                                <a:pos x="0" y="T1"/>
                              </a:cxn>
                              <a:cxn ang="0">
                                <a:pos x="0" y="T3"/>
                              </a:cxn>
                            </a:cxnLst>
                            <a:rect l="0" t="0" r="r" b="b"/>
                            <a:pathLst>
                              <a:path h="5211">
                                <a:moveTo>
                                  <a:pt x="0" y="0"/>
                                </a:moveTo>
                                <a:lnTo>
                                  <a:pt x="0" y="5211"/>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Freeform 832"/>
                        <wps:cNvSpPr>
                          <a:spLocks/>
                        </wps:cNvSpPr>
                        <wps:spPr bwMode="auto">
                          <a:xfrm>
                            <a:off x="1445" y="13069"/>
                            <a:ext cx="6853" cy="0"/>
                          </a:xfrm>
                          <a:custGeom>
                            <a:avLst/>
                            <a:gdLst>
                              <a:gd name="T0" fmla="+- 0 1445 1445"/>
                              <a:gd name="T1" fmla="*/ T0 w 6853"/>
                              <a:gd name="T2" fmla="+- 0 8298 1445"/>
                              <a:gd name="T3" fmla="*/ T2 w 6853"/>
                            </a:gdLst>
                            <a:ahLst/>
                            <a:cxnLst>
                              <a:cxn ang="0">
                                <a:pos x="T1" y="0"/>
                              </a:cxn>
                              <a:cxn ang="0">
                                <a:pos x="T3" y="0"/>
                              </a:cxn>
                            </a:cxnLst>
                            <a:rect l="0" t="0" r="r" b="b"/>
                            <a:pathLst>
                              <a:path w="6853">
                                <a:moveTo>
                                  <a:pt x="0" y="0"/>
                                </a:moveTo>
                                <a:lnTo>
                                  <a:pt x="6853"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Freeform 833"/>
                        <wps:cNvSpPr>
                          <a:spLocks/>
                        </wps:cNvSpPr>
                        <wps:spPr bwMode="auto">
                          <a:xfrm>
                            <a:off x="8301" y="7861"/>
                            <a:ext cx="0" cy="5211"/>
                          </a:xfrm>
                          <a:custGeom>
                            <a:avLst/>
                            <a:gdLst>
                              <a:gd name="T0" fmla="+- 0 7861 7861"/>
                              <a:gd name="T1" fmla="*/ 7861 h 5211"/>
                              <a:gd name="T2" fmla="+- 0 13072 7861"/>
                              <a:gd name="T3" fmla="*/ 13072 h 5211"/>
                            </a:gdLst>
                            <a:ahLst/>
                            <a:cxnLst>
                              <a:cxn ang="0">
                                <a:pos x="0" y="T1"/>
                              </a:cxn>
                              <a:cxn ang="0">
                                <a:pos x="0" y="T3"/>
                              </a:cxn>
                            </a:cxnLst>
                            <a:rect l="0" t="0" r="r" b="b"/>
                            <a:pathLst>
                              <a:path h="5211">
                                <a:moveTo>
                                  <a:pt x="0" y="0"/>
                                </a:moveTo>
                                <a:lnTo>
                                  <a:pt x="0" y="5211"/>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Freeform 834"/>
                        <wps:cNvSpPr>
                          <a:spLocks/>
                        </wps:cNvSpPr>
                        <wps:spPr bwMode="auto">
                          <a:xfrm>
                            <a:off x="8303" y="13069"/>
                            <a:ext cx="2784" cy="0"/>
                          </a:xfrm>
                          <a:custGeom>
                            <a:avLst/>
                            <a:gdLst>
                              <a:gd name="T0" fmla="+- 0 8303 8303"/>
                              <a:gd name="T1" fmla="*/ T0 w 2784"/>
                              <a:gd name="T2" fmla="+- 0 11087 8303"/>
                              <a:gd name="T3" fmla="*/ T2 w 2784"/>
                            </a:gdLst>
                            <a:ahLst/>
                            <a:cxnLst>
                              <a:cxn ang="0">
                                <a:pos x="T1" y="0"/>
                              </a:cxn>
                              <a:cxn ang="0">
                                <a:pos x="T3" y="0"/>
                              </a:cxn>
                            </a:cxnLst>
                            <a:rect l="0" t="0" r="r" b="b"/>
                            <a:pathLst>
                              <a:path w="2784">
                                <a:moveTo>
                                  <a:pt x="0" y="0"/>
                                </a:moveTo>
                                <a:lnTo>
                                  <a:pt x="2784"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Freeform 835"/>
                        <wps:cNvSpPr>
                          <a:spLocks/>
                        </wps:cNvSpPr>
                        <wps:spPr bwMode="auto">
                          <a:xfrm>
                            <a:off x="11090" y="7861"/>
                            <a:ext cx="0" cy="5211"/>
                          </a:xfrm>
                          <a:custGeom>
                            <a:avLst/>
                            <a:gdLst>
                              <a:gd name="T0" fmla="+- 0 7861 7861"/>
                              <a:gd name="T1" fmla="*/ 7861 h 5211"/>
                              <a:gd name="T2" fmla="+- 0 13072 7861"/>
                              <a:gd name="T3" fmla="*/ 13072 h 5211"/>
                            </a:gdLst>
                            <a:ahLst/>
                            <a:cxnLst>
                              <a:cxn ang="0">
                                <a:pos x="0" y="T1"/>
                              </a:cxn>
                              <a:cxn ang="0">
                                <a:pos x="0" y="T3"/>
                              </a:cxn>
                            </a:cxnLst>
                            <a:rect l="0" t="0" r="r" b="b"/>
                            <a:pathLst>
                              <a:path h="5211">
                                <a:moveTo>
                                  <a:pt x="0" y="0"/>
                                </a:moveTo>
                                <a:lnTo>
                                  <a:pt x="0" y="5211"/>
                                </a:lnTo>
                              </a:path>
                            </a:pathLst>
                          </a:custGeom>
                          <a:noFill/>
                          <a:ln w="43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3408A5" id="Group 254" o:spid="_x0000_s1026" style="position:absolute;margin-left:67.2pt;margin-top:369.5pt;width:482.7pt;height:260.9pt;z-index:-251623936;mso-position-horizontal-relative:page;mso-position-vertical-relative:page" coordorigin="1439,7858" coordsize="9654,52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">
                <v:polyline id="Freeform 829" o:spid="_x0000_s1027" style="position:absolute;visibility:visible;mso-wrap-style:square;v-text-anchor:top" points="1445,7863,8298,7863" coordsize="68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0qQsxgAA&#10;ANwAAAAPAAAAZHJzL2Rvd25yZXYueG1sRI/dasJAFITvC77Dcgq9q5sGFImuUgTBUqn1h5bcHbKn&#10;2WD2bMhuNL69KxS8HGbmG2a26G0tztT6yrGCt2ECgrhwuuJSwfGwep2A8AFZY+2YFFzJw2I+eJph&#10;pt2Fd3Teh1JECPsMFZgQmkxKXxiy6IeuIY7en2sthijbUuoWLxFua5kmyVharDguGGxoaag47Tur&#10;4KNPv81nvt7+hG7z9ctb3OQTVOrluX+fggjUh0f4v73WCtLRCO5n4hGQ8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W0qQsxgAAANwAAAAPAAAAAAAAAAAAAAAAAJcCAABkcnMv&#10;ZG93bnJldi54bWxQSwUGAAAAAAQABAD1AAAAigMAAAAA&#10;" filled="f" strokeweight=".34pt">
                  <v:path arrowok="t" o:connecttype="custom" o:connectlocs="0,0;6853,0" o:connectangles="0,0"/>
                </v:polyline>
                <v:polyline id="Freeform 830" o:spid="_x0000_s1028" style="position:absolute;visibility:visible;mso-wrap-style:square;v-text-anchor:top" points="8303,7863,11087,7863" coordsize="278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JFxixgAA&#10;ANwAAAAPAAAAZHJzL2Rvd25yZXYueG1sRI/dagIxFITvC32HcAq9Ec26UJHVKCpair1o/XmAQ3Lc&#10;XdycLEnqbt/eCIVeDjPzDTNf9rYRN/KhdqxgPMpAEGtnai4VnE+74RREiMgGG8ek4JcCLBfPT3Ms&#10;jOv4QLdjLEWCcChQQRVjW0gZdEUWw8i1xMm7OG8xJulLaTx2CW4bmWfZRFqsOS1U2NKmIn09/lgF&#10;X7X+3vlL1uj1YH/KPwfn9323Ver1pV/NQETq43/4r/1hFORvE3icSUdALu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4JFxixgAAANwAAAAPAAAAAAAAAAAAAAAAAJcCAABkcnMv&#10;ZG93bnJldi54bWxQSwUGAAAAAAQABAD1AAAAigMAAAAA&#10;" filled="f" strokeweight=".34pt">
                  <v:path arrowok="t" o:connecttype="custom" o:connectlocs="0,0;2784,0" o:connectangles="0,0"/>
                </v:polyline>
                <v:polyline id="Freeform 831" o:spid="_x0000_s1029" style="position:absolute;visibility:visible;mso-wrap-style:square;v-text-anchor:top" points="1443,7861,1443,13072" coordsize="0,521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iy8ixgAA&#10;ANwAAAAPAAAAZHJzL2Rvd25yZXYueG1sRI9Ba8JAFITvgv9heUJvuolQtdGNSG2hh0BbWw/entln&#10;Esy+DdnVxH/vCoUeh5n5hlmte1OLK7WusqwgnkQgiHOrKy4U/P68jxcgnEfWWFsmBTdysE6HgxUm&#10;2nb8TdedL0SAsEtQQel9k0jp8pIMuoltiIN3sq1BH2RbSN1iF+CmltMomkmDFYeFEht6LSk/7y5G&#10;wV7nx/j8sv1q5tmbPnSX7HObLZR6GvWbJQhPvf8P/7U/tILp8xweZ8IRkO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Biy8ixgAAANwAAAAPAAAAAAAAAAAAAAAAAJcCAABkcnMv&#10;ZG93bnJldi54bWxQSwUGAAAAAAQABAD1AAAAigMAAAAA&#10;" filled="f" strokeweight=".34pt">
                  <v:path arrowok="t" o:connecttype="custom" o:connectlocs="0,7861;0,13072" o:connectangles="0,0"/>
                </v:polyline>
                <v:polyline id="Freeform 832" o:spid="_x0000_s1030" style="position:absolute;visibility:visible;mso-wrap-style:square;v-text-anchor:top" points="1445,13069,8298,13069" coordsize="68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0wuywQAA&#10;ANwAAAAPAAAAZHJzL2Rvd25yZXYueG1sRE/LisIwFN0L8w/hCrPT1MIMUo0iAwOKMj5R3F2aa1Om&#10;uSlN1Pr3ZiG4PJz3eNraStyo8aVjBYN+AoI4d7rkQsFh/9sbgvABWWPlmBQ8yMN08tEZY6bdnbd0&#10;24VCxBD2GSowIdSZlD43ZNH3XU0cuYtrLIYIm0LqBu8x3FYyTZJvabHk2GCwph9D+f/uahUs2nRj&#10;luf5+hiuq78Tr3F1HqJSn912NgIRqA1v8cs91wrSr7g2nolHQE6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MLssEAAADcAAAADwAAAAAAAAAAAAAAAACXAgAAZHJzL2Rvd25y&#10;ZXYueG1sUEsFBgAAAAAEAAQA9QAAAIUDAAAAAA==&#10;" filled="f" strokeweight=".34pt">
                  <v:path arrowok="t" o:connecttype="custom" o:connectlocs="0,0;6853,0" o:connectangles="0,0"/>
                </v:polyline>
                <v:polyline id="Freeform 833" o:spid="_x0000_s1031" style="position:absolute;visibility:visible;mso-wrap-style:square;v-text-anchor:top" points="8301,7861,8301,13072" coordsize="0,521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WB7LxwAA&#10;ANwAAAAPAAAAZHJzL2Rvd25yZXYueG1sRI9Pa8JAFMTvBb/D8gRvdaNQG6OriFbwEGj9d/D2mn1N&#10;gtm3Ibsm6bfvFgo9DjPzG2a57k0lWmpcaVnBZByBIM6sLjlXcDnvn2MQziNrrCyTgm9ysF4NnpaY&#10;aNvxkdqTz0WAsEtQQeF9nUjpsoIMurGtiYP3ZRuDPsgml7rBLsBNJadRNJMGSw4LBda0LSi7nx5G&#10;wVVnn5P7fPdRv6Zv+tY90vddGis1GvabBQhPvf8P/7UPWsH0ZQ6/Z8IRkKs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n1gey8cAAADcAAAADwAAAAAAAAAAAAAAAACXAgAAZHJz&#10;L2Rvd25yZXYueG1sUEsFBgAAAAAEAAQA9QAAAIsDAAAAAA==&#10;" filled="f" strokeweight=".34pt">
                  <v:path arrowok="t" o:connecttype="custom" o:connectlocs="0,7861;0,13072" o:connectangles="0,0"/>
                </v:polyline>
                <v:polyline id="Freeform 834" o:spid="_x0000_s1032" style="position:absolute;visibility:visible;mso-wrap-style:square;v-text-anchor:top" points="8303,13069,11087,13069" coordsize="278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7aswwwAA&#10;ANwAAAAPAAAAZHJzL2Rvd25yZXYueG1sRE/dasIwFL4f+A7hDHYja7peyOgaxckcw124VR/gkBzb&#10;YnNSkszWtzcXAy8/vv9qNdleXMiHzrGClywHQayd6bhRcDxsn19BhIhssHdMCq4UYLWcPVRYGjfy&#10;L13q2IgUwqFEBW2MQyll0C1ZDJkbiBN3ct5iTNA30ngcU7jtZZHnC2mx49TQ4kCblvS5/rMK9p3+&#10;2fpT3uv3+e5QfM+Pn7vxQ6mnx2n9BiLSFO/if/eXUVAs0vx0Jh0Bub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7aswwwAAANwAAAAPAAAAAAAAAAAAAAAAAJcCAABkcnMvZG93&#10;bnJldi54bWxQSwUGAAAAAAQABAD1AAAAhwMAAAAA&#10;" filled="f" strokeweight=".34pt">
                  <v:path arrowok="t" o:connecttype="custom" o:connectlocs="0,0;2784,0" o:connectangles="0,0"/>
                </v:polyline>
                <v:polyline id="Freeform 835" o:spid="_x0000_s1033" style="position:absolute;visibility:visible;mso-wrap-style:square;v-text-anchor:top" points="11090,7861,11090,13072" coordsize="0,521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gJPIxQAA&#10;ANwAAAAPAAAAZHJzL2Rvd25yZXYueG1sRI/NSgNBEITvgu8wtODNzGYTomwyCUsgot6MQjw2O70/&#10;ZKdnM9Mm69tnBMFjUVVfUavN6Hp1phA7zwamkwwUceVtx42Bz4/dwxOoKMgWe89k4IcibNa3Nyss&#10;rL/wO5330qgE4ViggVZkKLSOVUsO48QPxMmrfXAoSYZG24CXBHe9zrNsoR12nBZaHGjbUnXcfzsD&#10;wzYPX+VbfTiVz4e5vNY8k8eZMfd3Y7kEJTTKf/iv/WIN5Isp/J5JR0Cv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yAk8jFAAAA3AAAAA8AAAAAAAAAAAAAAAAAlwIAAGRycy9k&#10;b3ducmV2LnhtbFBLBQYAAAAABAAEAPUAAACJAwAAAAA=&#10;" filled="f" strokeweight=".12mm">
                  <v:path arrowok="t" o:connecttype="custom" o:connectlocs="0,7861;0,13072" o:connectangles="0,0"/>
                </v:polyline>
                <w10:wrap anchorx="page" anchory="page"/>
              </v:group>
            </w:pict>
          </mc:Fallback>
        </mc:AlternateContent>
      </w:r>
      <w:r>
        <w:rPr>
          <w:rFonts w:ascii="Calibri" w:eastAsia="Calibri" w:hAnsi="Calibri" w:cs="Calibri"/>
          <w:sz w:val="24"/>
          <w:szCs w:val="24"/>
        </w:rPr>
        <w:t>pseudocode</w:t>
      </w:r>
      <w:r>
        <w:rPr>
          <w:rFonts w:ascii="Calibri" w:eastAsia="Calibri" w:hAnsi="Calibri" w:cs="Calibri"/>
          <w:sz w:val="24"/>
          <w:szCs w:val="24"/>
        </w:rPr>
        <w:t xml:space="preserve">                                                                                                        comments</w:t>
      </w:r>
    </w:p>
    <w:p w14:paraId="69D302F4" w14:textId="52E34A71" w:rsidR="004545B1" w:rsidRDefault="004545B1" w:rsidP="004545B1">
      <w:pPr>
        <w:spacing w:line="100" w:lineRule="exact"/>
        <w:rPr>
          <w:sz w:val="11"/>
          <w:szCs w:val="11"/>
        </w:rPr>
      </w:pPr>
    </w:p>
    <w:p w14:paraId="5F25326A" w14:textId="0EE1B208" w:rsidR="004545B1" w:rsidRDefault="004545B1" w:rsidP="004545B1">
      <w:pPr>
        <w:ind w:left="158" w:right="3042"/>
        <w:jc w:val="both"/>
        <w:rPr>
          <w:rFonts w:ascii="Calibri" w:eastAsia="Calibri" w:hAnsi="Calibri" w:cs="Calibri"/>
          <w:sz w:val="24"/>
          <w:szCs w:val="24"/>
        </w:rPr>
      </w:pPr>
      <w:r>
        <w:rPr>
          <w:rFonts w:ascii="Calibri" w:eastAsia="Calibri" w:hAnsi="Calibri" w:cs="Calibri"/>
          <w:sz w:val="24"/>
          <w:szCs w:val="24"/>
        </w:rPr>
        <w:t>k ← string inputted</w:t>
      </w:r>
    </w:p>
    <w:p w14:paraId="310BFC4D" w14:textId="77777777" w:rsidR="004545B1" w:rsidRDefault="004545B1" w:rsidP="004545B1">
      <w:pPr>
        <w:ind w:left="158" w:right="1974"/>
        <w:jc w:val="both"/>
        <w:rPr>
          <w:rFonts w:ascii="Calibri" w:eastAsia="Calibri" w:hAnsi="Calibri" w:cs="Calibri"/>
          <w:sz w:val="24"/>
          <w:szCs w:val="24"/>
        </w:rPr>
      </w:pPr>
      <w:r>
        <w:rPr>
          <w:rFonts w:ascii="Calibri" w:eastAsia="Calibri" w:hAnsi="Calibri" w:cs="Calibri"/>
          <w:sz w:val="24"/>
          <w:szCs w:val="24"/>
        </w:rPr>
        <w:t>s ← size of string in characters C[s] ← characters in the string count ← 0</w:t>
      </w:r>
    </w:p>
    <w:p w14:paraId="33DAF01D" w14:textId="77777777" w:rsidR="004545B1" w:rsidRDefault="004545B1" w:rsidP="004545B1">
      <w:pPr>
        <w:ind w:left="158" w:right="3835"/>
        <w:jc w:val="both"/>
        <w:rPr>
          <w:rFonts w:ascii="Calibri" w:eastAsia="Calibri" w:hAnsi="Calibri" w:cs="Calibri"/>
          <w:sz w:val="24"/>
          <w:szCs w:val="24"/>
        </w:rPr>
      </w:pPr>
      <w:r>
        <w:rPr>
          <w:rFonts w:ascii="Calibri" w:eastAsia="Calibri" w:hAnsi="Calibri" w:cs="Calibri"/>
          <w:sz w:val="24"/>
          <w:szCs w:val="24"/>
        </w:rPr>
        <w:t>n ← 10 (1.)</w:t>
      </w:r>
    </w:p>
    <w:p w14:paraId="713A4FB7" w14:textId="77777777" w:rsidR="004545B1" w:rsidRDefault="004545B1" w:rsidP="004545B1">
      <w:pPr>
        <w:ind w:left="158" w:right="-44"/>
        <w:rPr>
          <w:rFonts w:ascii="Calibri" w:eastAsia="Calibri" w:hAnsi="Calibri" w:cs="Calibri"/>
          <w:sz w:val="24"/>
          <w:szCs w:val="24"/>
        </w:rPr>
      </w:pPr>
      <w:r>
        <w:rPr>
          <w:rFonts w:ascii="Calibri" w:eastAsia="Calibri" w:hAnsi="Calibri" w:cs="Calibri"/>
          <w:sz w:val="24"/>
          <w:szCs w:val="24"/>
        </w:rPr>
        <w:t xml:space="preserve">S[n] ← strings that results from k that has been cut for </w:t>
      </w:r>
      <w:proofErr w:type="spellStart"/>
      <w:r>
        <w:rPr>
          <w:rFonts w:ascii="Calibri" w:eastAsia="Calibri" w:hAnsi="Calibri" w:cs="Calibri"/>
          <w:sz w:val="24"/>
          <w:szCs w:val="24"/>
        </w:rPr>
        <w:t>i</w:t>
      </w:r>
      <w:proofErr w:type="spellEnd"/>
      <w:r>
        <w:rPr>
          <w:rFonts w:ascii="Calibri" w:eastAsia="Calibri" w:hAnsi="Calibri" w:cs="Calibri"/>
          <w:sz w:val="24"/>
          <w:szCs w:val="24"/>
        </w:rPr>
        <w:t xml:space="preserve"> in s</w:t>
      </w:r>
    </w:p>
    <w:p w14:paraId="65110EBF" w14:textId="77777777" w:rsidR="004545B1" w:rsidRDefault="004545B1" w:rsidP="004545B1">
      <w:pPr>
        <w:ind w:left="158" w:right="3885"/>
        <w:jc w:val="both"/>
        <w:rPr>
          <w:rFonts w:ascii="Calibri" w:eastAsia="Calibri" w:hAnsi="Calibri" w:cs="Calibri"/>
          <w:sz w:val="24"/>
          <w:szCs w:val="24"/>
        </w:rPr>
      </w:pPr>
      <w:r>
        <w:rPr>
          <w:rFonts w:ascii="Calibri" w:eastAsia="Calibri" w:hAnsi="Calibri" w:cs="Calibri"/>
          <w:sz w:val="24"/>
          <w:szCs w:val="24"/>
        </w:rPr>
        <w:t>begin loop</w:t>
      </w:r>
    </w:p>
    <w:p w14:paraId="5A6FAB8C" w14:textId="77777777" w:rsidR="004545B1" w:rsidRDefault="004545B1" w:rsidP="004545B1">
      <w:pPr>
        <w:ind w:left="487"/>
        <w:rPr>
          <w:rFonts w:ascii="Calibri" w:eastAsia="Calibri" w:hAnsi="Calibri" w:cs="Calibri"/>
          <w:sz w:val="24"/>
          <w:szCs w:val="24"/>
        </w:rPr>
      </w:pPr>
      <w:r>
        <w:rPr>
          <w:rFonts w:ascii="Calibri" w:eastAsia="Calibri" w:hAnsi="Calibri" w:cs="Calibri"/>
          <w:sz w:val="24"/>
          <w:szCs w:val="24"/>
        </w:rPr>
        <w:t>if C[</w:t>
      </w:r>
      <w:proofErr w:type="spellStart"/>
      <w:r>
        <w:rPr>
          <w:rFonts w:ascii="Calibri" w:eastAsia="Calibri" w:hAnsi="Calibri" w:cs="Calibri"/>
          <w:sz w:val="24"/>
          <w:szCs w:val="24"/>
        </w:rPr>
        <w:t>i</w:t>
      </w:r>
      <w:proofErr w:type="spellEnd"/>
      <w:r>
        <w:rPr>
          <w:rFonts w:ascii="Calibri" w:eastAsia="Calibri" w:hAnsi="Calibri" w:cs="Calibri"/>
          <w:sz w:val="24"/>
          <w:szCs w:val="24"/>
        </w:rPr>
        <w:t>] is not space</w:t>
      </w:r>
    </w:p>
    <w:p w14:paraId="091504DC" w14:textId="77777777" w:rsidR="004545B1" w:rsidRDefault="004545B1" w:rsidP="004545B1">
      <w:pPr>
        <w:ind w:left="811"/>
        <w:rPr>
          <w:rFonts w:ascii="Calibri" w:eastAsia="Calibri" w:hAnsi="Calibri" w:cs="Calibri"/>
          <w:sz w:val="24"/>
          <w:szCs w:val="24"/>
        </w:rPr>
      </w:pPr>
      <w:r>
        <w:rPr>
          <w:rFonts w:ascii="Calibri" w:eastAsia="Calibri" w:hAnsi="Calibri" w:cs="Calibri"/>
          <w:sz w:val="24"/>
          <w:szCs w:val="24"/>
        </w:rPr>
        <w:t>word ← word + C[</w:t>
      </w:r>
      <w:proofErr w:type="spellStart"/>
      <w:r>
        <w:rPr>
          <w:rFonts w:ascii="Calibri" w:eastAsia="Calibri" w:hAnsi="Calibri" w:cs="Calibri"/>
          <w:sz w:val="24"/>
          <w:szCs w:val="24"/>
        </w:rPr>
        <w:t>i</w:t>
      </w:r>
      <w:proofErr w:type="spellEnd"/>
      <w:r>
        <w:rPr>
          <w:rFonts w:ascii="Calibri" w:eastAsia="Calibri" w:hAnsi="Calibri" w:cs="Calibri"/>
          <w:sz w:val="24"/>
          <w:szCs w:val="24"/>
        </w:rPr>
        <w:t>]</w:t>
      </w:r>
    </w:p>
    <w:p w14:paraId="06682E16" w14:textId="77777777" w:rsidR="004545B1" w:rsidRDefault="004545B1" w:rsidP="004545B1">
      <w:pPr>
        <w:ind w:left="446" w:right="4197"/>
        <w:jc w:val="center"/>
        <w:rPr>
          <w:rFonts w:ascii="Calibri" w:eastAsia="Calibri" w:hAnsi="Calibri" w:cs="Calibri"/>
          <w:sz w:val="24"/>
          <w:szCs w:val="24"/>
        </w:rPr>
      </w:pPr>
      <w:r>
        <w:rPr>
          <w:rFonts w:ascii="Calibri" w:eastAsia="Calibri" w:hAnsi="Calibri" w:cs="Calibri"/>
          <w:sz w:val="24"/>
          <w:szCs w:val="24"/>
        </w:rPr>
        <w:t>else</w:t>
      </w:r>
    </w:p>
    <w:p w14:paraId="65BCC460" w14:textId="77777777" w:rsidR="004545B1" w:rsidRDefault="004545B1" w:rsidP="004545B1">
      <w:pPr>
        <w:ind w:left="811" w:right="2196"/>
        <w:rPr>
          <w:rFonts w:ascii="Calibri" w:eastAsia="Calibri" w:hAnsi="Calibri" w:cs="Calibri"/>
          <w:sz w:val="24"/>
          <w:szCs w:val="24"/>
        </w:rPr>
      </w:pPr>
      <w:r>
        <w:rPr>
          <w:rFonts w:ascii="Calibri" w:eastAsia="Calibri" w:hAnsi="Calibri" w:cs="Calibri"/>
          <w:sz w:val="24"/>
          <w:szCs w:val="24"/>
        </w:rPr>
        <w:t xml:space="preserve">S[count] ← word </w:t>
      </w:r>
      <w:proofErr w:type="spellStart"/>
      <w:r>
        <w:rPr>
          <w:rFonts w:ascii="Calibri" w:eastAsia="Calibri" w:hAnsi="Calibri" w:cs="Calibri"/>
          <w:sz w:val="24"/>
          <w:szCs w:val="24"/>
        </w:rPr>
        <w:t>word</w:t>
      </w:r>
      <w:proofErr w:type="spellEnd"/>
      <w:r>
        <w:rPr>
          <w:rFonts w:ascii="Calibri" w:eastAsia="Calibri" w:hAnsi="Calibri" w:cs="Calibri"/>
          <w:sz w:val="24"/>
          <w:szCs w:val="24"/>
        </w:rPr>
        <w:t xml:space="preserve"> ← empty string count ← count + 1</w:t>
      </w:r>
    </w:p>
    <w:p w14:paraId="15C69488" w14:textId="77777777" w:rsidR="004545B1" w:rsidRDefault="004545B1" w:rsidP="004545B1">
      <w:pPr>
        <w:spacing w:line="280" w:lineRule="exact"/>
        <w:ind w:left="158" w:right="4053"/>
        <w:jc w:val="both"/>
        <w:rPr>
          <w:rFonts w:ascii="Calibri" w:eastAsia="Calibri" w:hAnsi="Calibri" w:cs="Calibri"/>
          <w:sz w:val="24"/>
          <w:szCs w:val="24"/>
        </w:rPr>
      </w:pPr>
      <w:r>
        <w:rPr>
          <w:rFonts w:ascii="Calibri" w:eastAsia="Calibri" w:hAnsi="Calibri" w:cs="Calibri"/>
          <w:sz w:val="24"/>
          <w:szCs w:val="24"/>
        </w:rPr>
        <w:t>end loop</w:t>
      </w:r>
    </w:p>
    <w:p w14:paraId="7E3CF055" w14:textId="77777777" w:rsidR="004545B1" w:rsidRDefault="004545B1" w:rsidP="004545B1">
      <w:pPr>
        <w:ind w:left="158" w:right="2141"/>
        <w:jc w:val="both"/>
        <w:rPr>
          <w:rFonts w:ascii="Calibri" w:eastAsia="Calibri" w:hAnsi="Calibri" w:cs="Calibri"/>
          <w:sz w:val="24"/>
          <w:szCs w:val="24"/>
        </w:rPr>
      </w:pPr>
      <w:r>
        <w:rPr>
          <w:rFonts w:ascii="Calibri" w:eastAsia="Calibri" w:hAnsi="Calibri" w:cs="Calibri"/>
          <w:sz w:val="24"/>
          <w:szCs w:val="24"/>
        </w:rPr>
        <w:t xml:space="preserve">pass </w:t>
      </w:r>
      <w:proofErr w:type="gramStart"/>
      <w:r>
        <w:rPr>
          <w:rFonts w:ascii="Calibri" w:eastAsia="Calibri" w:hAnsi="Calibri" w:cs="Calibri"/>
          <w:sz w:val="24"/>
          <w:szCs w:val="24"/>
        </w:rPr>
        <w:t>S[</w:t>
      </w:r>
      <w:proofErr w:type="gramEnd"/>
      <w:r>
        <w:rPr>
          <w:rFonts w:ascii="Calibri" w:eastAsia="Calibri" w:hAnsi="Calibri" w:cs="Calibri"/>
          <w:sz w:val="24"/>
          <w:szCs w:val="24"/>
        </w:rPr>
        <w:t>] to the search results</w:t>
      </w:r>
    </w:p>
    <w:p w14:paraId="02DCDF4C" w14:textId="77777777" w:rsidR="004545B1" w:rsidRDefault="004545B1" w:rsidP="004545B1">
      <w:pPr>
        <w:spacing w:line="100" w:lineRule="exact"/>
        <w:rPr>
          <w:sz w:val="11"/>
          <w:szCs w:val="11"/>
        </w:rPr>
      </w:pPr>
      <w:r>
        <w:br w:type="column"/>
      </w:r>
    </w:p>
    <w:p w14:paraId="6E6F282B" w14:textId="3E6587B6" w:rsidR="004545B1" w:rsidRDefault="004545B1" w:rsidP="004545B1">
      <w:pPr>
        <w:ind w:right="79"/>
        <w:rPr>
          <w:rFonts w:ascii="Calibri" w:eastAsia="Calibri" w:hAnsi="Calibri" w:cs="Calibri"/>
          <w:sz w:val="24"/>
          <w:szCs w:val="24"/>
        </w:rPr>
        <w:sectPr w:rsidR="004545B1">
          <w:type w:val="continuous"/>
          <w:pgSz w:w="11920" w:h="16840"/>
          <w:pgMar w:top="960" w:right="840" w:bottom="280" w:left="1340" w:header="720" w:footer="720" w:gutter="0"/>
          <w:cols w:num="2" w:space="720" w:equalWidth="0">
            <w:col w:w="5108" w:space="1906"/>
            <w:col w:w="2726"/>
          </w:cols>
        </w:sectPr>
      </w:pPr>
      <w:r>
        <w:rPr>
          <w:rFonts w:ascii="Calibri" w:eastAsia="Calibri" w:hAnsi="Calibri" w:cs="Calibri"/>
          <w:sz w:val="24"/>
          <w:szCs w:val="24"/>
        </w:rPr>
        <w:t>1</w:t>
      </w:r>
      <w:r>
        <w:rPr>
          <w:rFonts w:ascii="Calibri" w:eastAsia="Calibri" w:hAnsi="Calibri" w:cs="Calibri"/>
          <w:sz w:val="24"/>
          <w:szCs w:val="24"/>
        </w:rPr>
        <w:t>. max size of passed array is 10</w:t>
      </w:r>
    </w:p>
    <w:p w14:paraId="651D045A" w14:textId="77777777" w:rsidR="004545B1" w:rsidRDefault="004545B1" w:rsidP="004545B1">
      <w:pPr>
        <w:spacing w:line="200" w:lineRule="exact"/>
      </w:pPr>
    </w:p>
    <w:p w14:paraId="253CE43D" w14:textId="77777777" w:rsidR="004545B1" w:rsidRDefault="004545B1" w:rsidP="004545B1">
      <w:pPr>
        <w:spacing w:line="200" w:lineRule="exact"/>
      </w:pPr>
    </w:p>
    <w:p w14:paraId="2C0CAF16" w14:textId="77777777" w:rsidR="004545B1" w:rsidRDefault="004545B1" w:rsidP="004545B1">
      <w:pPr>
        <w:spacing w:before="12"/>
        <w:ind w:left="100"/>
        <w:rPr>
          <w:rFonts w:ascii="Calibri" w:eastAsia="Calibri" w:hAnsi="Calibri" w:cs="Calibri"/>
          <w:szCs w:val="22"/>
        </w:rPr>
      </w:pPr>
      <w:r>
        <w:rPr>
          <w:rFonts w:ascii="Calibri" w:eastAsia="Calibri" w:hAnsi="Calibri" w:cs="Calibri"/>
          <w:szCs w:val="22"/>
        </w:rPr>
        <w:t>Search results</w:t>
      </w:r>
    </w:p>
    <w:p w14:paraId="7DA597EF" w14:textId="7A7D496C" w:rsidR="004545B1" w:rsidRDefault="004545B1" w:rsidP="004545B1">
      <w:pPr>
        <w:spacing w:before="2" w:line="240" w:lineRule="exact"/>
        <w:rPr>
          <w:sz w:val="24"/>
          <w:szCs w:val="24"/>
        </w:rPr>
      </w:pPr>
    </w:p>
    <w:p w14:paraId="54C2ADD3" w14:textId="3376BF61" w:rsidR="004545B1" w:rsidRDefault="004D50F5" w:rsidP="004545B1">
      <w:pPr>
        <w:ind w:left="158"/>
        <w:rPr>
          <w:rFonts w:ascii="Calibri" w:eastAsia="Calibri" w:hAnsi="Calibri" w:cs="Calibri"/>
          <w:sz w:val="24"/>
          <w:szCs w:val="24"/>
        </w:rPr>
        <w:sectPr w:rsidR="004545B1">
          <w:pgSz w:w="11920" w:h="16840"/>
          <w:pgMar w:top="960" w:right="900" w:bottom="280" w:left="1340" w:header="751" w:footer="1100" w:gutter="0"/>
          <w:cols w:space="720"/>
        </w:sectPr>
      </w:pPr>
      <w:r>
        <w:rPr>
          <w:noProof/>
          <w:sz w:val="20"/>
          <w:lang w:val="en-GB" w:eastAsia="en-GB"/>
        </w:rPr>
        <mc:AlternateContent>
          <mc:Choice Requires="wpg">
            <w:drawing>
              <wp:anchor distT="0" distB="0" distL="114300" distR="114300" simplePos="0" relativeHeight="251693568" behindDoc="1" locked="0" layoutInCell="1" allowOverlap="1" wp14:anchorId="72A2DFB3" wp14:editId="54347B27">
                <wp:simplePos x="0" y="0"/>
                <wp:positionH relativeFrom="page">
                  <wp:posOffset>855254</wp:posOffset>
                </wp:positionH>
                <wp:positionV relativeFrom="page">
                  <wp:posOffset>1377315</wp:posOffset>
                </wp:positionV>
                <wp:extent cx="6130290" cy="8150860"/>
                <wp:effectExtent l="0" t="0" r="17145" b="17145"/>
                <wp:wrapNone/>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0290" cy="8150860"/>
                          <a:chOff x="1439" y="2337"/>
                          <a:chExt cx="9654" cy="12836"/>
                        </a:xfrm>
                      </wpg:grpSpPr>
                      <wps:wsp>
                        <wps:cNvPr id="239" name="Freeform 837"/>
                        <wps:cNvSpPr>
                          <a:spLocks/>
                        </wps:cNvSpPr>
                        <wps:spPr bwMode="auto">
                          <a:xfrm>
                            <a:off x="1445" y="2343"/>
                            <a:ext cx="6853" cy="0"/>
                          </a:xfrm>
                          <a:custGeom>
                            <a:avLst/>
                            <a:gdLst>
                              <a:gd name="T0" fmla="+- 0 1445 1445"/>
                              <a:gd name="T1" fmla="*/ T0 w 6853"/>
                              <a:gd name="T2" fmla="+- 0 8298 1445"/>
                              <a:gd name="T3" fmla="*/ T2 w 6853"/>
                            </a:gdLst>
                            <a:ahLst/>
                            <a:cxnLst>
                              <a:cxn ang="0">
                                <a:pos x="T1" y="0"/>
                              </a:cxn>
                              <a:cxn ang="0">
                                <a:pos x="T3" y="0"/>
                              </a:cxn>
                            </a:cxnLst>
                            <a:rect l="0" t="0" r="r" b="b"/>
                            <a:pathLst>
                              <a:path w="6853">
                                <a:moveTo>
                                  <a:pt x="0" y="0"/>
                                </a:moveTo>
                                <a:lnTo>
                                  <a:pt x="6853"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Freeform 838"/>
                        <wps:cNvSpPr>
                          <a:spLocks/>
                        </wps:cNvSpPr>
                        <wps:spPr bwMode="auto">
                          <a:xfrm>
                            <a:off x="8303" y="2343"/>
                            <a:ext cx="2784" cy="0"/>
                          </a:xfrm>
                          <a:custGeom>
                            <a:avLst/>
                            <a:gdLst>
                              <a:gd name="T0" fmla="+- 0 8303 8303"/>
                              <a:gd name="T1" fmla="*/ T0 w 2784"/>
                              <a:gd name="T2" fmla="+- 0 11087 8303"/>
                              <a:gd name="T3" fmla="*/ T2 w 2784"/>
                            </a:gdLst>
                            <a:ahLst/>
                            <a:cxnLst>
                              <a:cxn ang="0">
                                <a:pos x="T1" y="0"/>
                              </a:cxn>
                              <a:cxn ang="0">
                                <a:pos x="T3" y="0"/>
                              </a:cxn>
                            </a:cxnLst>
                            <a:rect l="0" t="0" r="r" b="b"/>
                            <a:pathLst>
                              <a:path w="2784">
                                <a:moveTo>
                                  <a:pt x="0" y="0"/>
                                </a:moveTo>
                                <a:lnTo>
                                  <a:pt x="2784"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Freeform 839"/>
                        <wps:cNvSpPr>
                          <a:spLocks/>
                        </wps:cNvSpPr>
                        <wps:spPr bwMode="auto">
                          <a:xfrm>
                            <a:off x="1443" y="2340"/>
                            <a:ext cx="0" cy="12830"/>
                          </a:xfrm>
                          <a:custGeom>
                            <a:avLst/>
                            <a:gdLst>
                              <a:gd name="T0" fmla="+- 0 2340 2340"/>
                              <a:gd name="T1" fmla="*/ 2340 h 12830"/>
                              <a:gd name="T2" fmla="+- 0 15170 2340"/>
                              <a:gd name="T3" fmla="*/ 15170 h 12830"/>
                            </a:gdLst>
                            <a:ahLst/>
                            <a:cxnLst>
                              <a:cxn ang="0">
                                <a:pos x="0" y="T1"/>
                              </a:cxn>
                              <a:cxn ang="0">
                                <a:pos x="0" y="T3"/>
                              </a:cxn>
                            </a:cxnLst>
                            <a:rect l="0" t="0" r="r" b="b"/>
                            <a:pathLst>
                              <a:path h="12830">
                                <a:moveTo>
                                  <a:pt x="0" y="0"/>
                                </a:moveTo>
                                <a:lnTo>
                                  <a:pt x="0" y="1283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Freeform 840"/>
                        <wps:cNvSpPr>
                          <a:spLocks/>
                        </wps:cNvSpPr>
                        <wps:spPr bwMode="auto">
                          <a:xfrm>
                            <a:off x="1445" y="15168"/>
                            <a:ext cx="6853" cy="0"/>
                          </a:xfrm>
                          <a:custGeom>
                            <a:avLst/>
                            <a:gdLst>
                              <a:gd name="T0" fmla="+- 0 1445 1445"/>
                              <a:gd name="T1" fmla="*/ T0 w 6853"/>
                              <a:gd name="T2" fmla="+- 0 8298 1445"/>
                              <a:gd name="T3" fmla="*/ T2 w 6853"/>
                            </a:gdLst>
                            <a:ahLst/>
                            <a:cxnLst>
                              <a:cxn ang="0">
                                <a:pos x="T1" y="0"/>
                              </a:cxn>
                              <a:cxn ang="0">
                                <a:pos x="T3" y="0"/>
                              </a:cxn>
                            </a:cxnLst>
                            <a:rect l="0" t="0" r="r" b="b"/>
                            <a:pathLst>
                              <a:path w="6853">
                                <a:moveTo>
                                  <a:pt x="0" y="0"/>
                                </a:moveTo>
                                <a:lnTo>
                                  <a:pt x="6853" y="0"/>
                                </a:lnTo>
                              </a:path>
                            </a:pathLst>
                          </a:custGeom>
                          <a:noFill/>
                          <a:ln w="43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Freeform 841"/>
                        <wps:cNvSpPr>
                          <a:spLocks/>
                        </wps:cNvSpPr>
                        <wps:spPr bwMode="auto">
                          <a:xfrm>
                            <a:off x="8301" y="2340"/>
                            <a:ext cx="0" cy="12830"/>
                          </a:xfrm>
                          <a:custGeom>
                            <a:avLst/>
                            <a:gdLst>
                              <a:gd name="T0" fmla="+- 0 2340 2340"/>
                              <a:gd name="T1" fmla="*/ 2340 h 12830"/>
                              <a:gd name="T2" fmla="+- 0 15170 2340"/>
                              <a:gd name="T3" fmla="*/ 15170 h 12830"/>
                            </a:gdLst>
                            <a:ahLst/>
                            <a:cxnLst>
                              <a:cxn ang="0">
                                <a:pos x="0" y="T1"/>
                              </a:cxn>
                              <a:cxn ang="0">
                                <a:pos x="0" y="T3"/>
                              </a:cxn>
                            </a:cxnLst>
                            <a:rect l="0" t="0" r="r" b="b"/>
                            <a:pathLst>
                              <a:path h="12830">
                                <a:moveTo>
                                  <a:pt x="0" y="0"/>
                                </a:moveTo>
                                <a:lnTo>
                                  <a:pt x="0" y="1283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Freeform 842"/>
                        <wps:cNvSpPr>
                          <a:spLocks/>
                        </wps:cNvSpPr>
                        <wps:spPr bwMode="auto">
                          <a:xfrm>
                            <a:off x="8303" y="15168"/>
                            <a:ext cx="2784" cy="0"/>
                          </a:xfrm>
                          <a:custGeom>
                            <a:avLst/>
                            <a:gdLst>
                              <a:gd name="T0" fmla="+- 0 8303 8303"/>
                              <a:gd name="T1" fmla="*/ T0 w 2784"/>
                              <a:gd name="T2" fmla="+- 0 11087 8303"/>
                              <a:gd name="T3" fmla="*/ T2 w 2784"/>
                            </a:gdLst>
                            <a:ahLst/>
                            <a:cxnLst>
                              <a:cxn ang="0">
                                <a:pos x="T1" y="0"/>
                              </a:cxn>
                              <a:cxn ang="0">
                                <a:pos x="T3" y="0"/>
                              </a:cxn>
                            </a:cxnLst>
                            <a:rect l="0" t="0" r="r" b="b"/>
                            <a:pathLst>
                              <a:path w="2784">
                                <a:moveTo>
                                  <a:pt x="0" y="0"/>
                                </a:moveTo>
                                <a:lnTo>
                                  <a:pt x="2784" y="0"/>
                                </a:lnTo>
                              </a:path>
                            </a:pathLst>
                          </a:custGeom>
                          <a:noFill/>
                          <a:ln w="43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Freeform 843"/>
                        <wps:cNvSpPr>
                          <a:spLocks/>
                        </wps:cNvSpPr>
                        <wps:spPr bwMode="auto">
                          <a:xfrm>
                            <a:off x="11090" y="2340"/>
                            <a:ext cx="0" cy="12830"/>
                          </a:xfrm>
                          <a:custGeom>
                            <a:avLst/>
                            <a:gdLst>
                              <a:gd name="T0" fmla="+- 0 2340 2340"/>
                              <a:gd name="T1" fmla="*/ 2340 h 12830"/>
                              <a:gd name="T2" fmla="+- 0 15170 2340"/>
                              <a:gd name="T3" fmla="*/ 15170 h 12830"/>
                            </a:gdLst>
                            <a:ahLst/>
                            <a:cxnLst>
                              <a:cxn ang="0">
                                <a:pos x="0" y="T1"/>
                              </a:cxn>
                              <a:cxn ang="0">
                                <a:pos x="0" y="T3"/>
                              </a:cxn>
                            </a:cxnLst>
                            <a:rect l="0" t="0" r="r" b="b"/>
                            <a:pathLst>
                              <a:path h="12830">
                                <a:moveTo>
                                  <a:pt x="0" y="0"/>
                                </a:moveTo>
                                <a:lnTo>
                                  <a:pt x="0" y="12830"/>
                                </a:lnTo>
                              </a:path>
                            </a:pathLst>
                          </a:custGeom>
                          <a:noFill/>
                          <a:ln w="43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28DAEE" id="Group 238" o:spid="_x0000_s1026" style="position:absolute;margin-left:67.35pt;margin-top:108.45pt;width:482.7pt;height:641.8pt;z-index:-251622912;mso-position-horizontal-relative:page;mso-position-vertical-relative:page" coordorigin="1439,2337" coordsize="9654,128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">
                <v:polyline id="Freeform 837" o:spid="_x0000_s1027" style="position:absolute;visibility:visible;mso-wrap-style:square;v-text-anchor:top" points="1445,2343,8298,2343" coordsize="68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QEuJxQAA&#10;ANwAAAAPAAAAZHJzL2Rvd25yZXYueG1sRI/dagIxFITvhb5DOAXvarYriK5GKULBoviPxbvD5nSz&#10;uDlZNlHXt28KBS+HmfmGmcxaW4kbNb50rOC9l4Agzp0uuVBwPHy+DUH4gKyxckwKHuRhNn3pTDDT&#10;7s47uu1DISKEfYYKTAh1JqXPDVn0PVcTR+/HNRZDlE0hdYP3CLeVTJNkIC2WHBcM1jQ3lF/2V6vg&#10;q023ZnlebE7hulp/8wZX5yEq1X1tP8YgArXhGf5vL7SCtD+CvzPxCMjp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pAS4nFAAAA3AAAAA8AAAAAAAAAAAAAAAAAlwIAAGRycy9k&#10;b3ducmV2LnhtbFBLBQYAAAAABAAEAPUAAACJAwAAAAA=&#10;" filled="f" strokeweight=".34pt">
                  <v:path arrowok="t" o:connecttype="custom" o:connectlocs="0,0;6853,0" o:connectangles="0,0"/>
                </v:polyline>
                <v:polyline id="Freeform 838" o:spid="_x0000_s1028" style="position:absolute;visibility:visible;mso-wrap-style:square;v-text-anchor:top" points="8303,2343,11087,2343" coordsize="278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WPdQwwAA&#10;ANwAAAAPAAAAZHJzL2Rvd25yZXYueG1sRE/dasIwFL4f+A7hCLuRma7IGJ1pUZlD3MU29QEOybEt&#10;NiclyWz39uZC2OXH97+sRtuJK/nQOlbwPM9AEGtnWq4VnI7bp1cQISIb7ByTgj8KUJWThyUWxg38&#10;Q9dDrEUK4VCggibGvpAy6IYshrnriRN3dt5iTNDX0ngcUrjtZJ5lL9Jiy6mhwZ42DenL4dcq+Gr1&#10;99afs06vZ/tj/jk7feyHd6Uep+PqDUSkMf6L7+6dUZAv0vx0Jh0BWd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WPdQwwAAANwAAAAPAAAAAAAAAAAAAAAAAJcCAABkcnMvZG93&#10;bnJldi54bWxQSwUGAAAAAAQABAD1AAAAhwMAAAAA&#10;" filled="f" strokeweight=".34pt">
                  <v:path arrowok="t" o:connecttype="custom" o:connectlocs="0,0;2784,0" o:connectangles="0,0"/>
                </v:polyline>
                <v:polyline id="Freeform 839" o:spid="_x0000_s1029" style="position:absolute;visibility:visible;mso-wrap-style:square;v-text-anchor:top" points="1443,2340,1443,15170" coordsize="0,128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bX8+xQAA&#10;ANwAAAAPAAAAZHJzL2Rvd25yZXYueG1sRI9BawIxFITvQv9DeIIX0awiVbdGaQVRqFC6iufXzXN3&#10;6eZlSaKu/74pCB6HmfmGWaxaU4srOV9ZVjAaJiCIc6srLhQcD5vBDIQPyBpry6TgTh5Wy5fOAlNt&#10;b/xN1ywUIkLYp6igDKFJpfR5SQb90DbE0TtbZzBE6QqpHd4i3NRynCSv0mDFcaHEhtYl5b/ZxSjY&#10;Ztv+/HP/9eP2JstP9WX6wclUqV63fX8DEagNz/CjvdMKxpMR/J+JR0Au/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Btfz7FAAAA3AAAAA8AAAAAAAAAAAAAAAAAlwIAAGRycy9k&#10;b3ducmV2LnhtbFBLBQYAAAAABAAEAPUAAACJAwAAAAA=&#10;" filled="f" strokeweight=".34pt">
                  <v:path arrowok="t" o:connecttype="custom" o:connectlocs="0,2340;0,15170" o:connectangles="0,0"/>
                </v:polyline>
                <v:polyline id="Freeform 840" o:spid="_x0000_s1030" style="position:absolute;visibility:visible;mso-wrap-style:square;v-text-anchor:top" points="1445,15168,8298,15168" coordsize="68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cfBFxAAA&#10;ANwAAAAPAAAAZHJzL2Rvd25yZXYueG1sRI9Pi8IwFMTvgt8hvAVvmm79g3SbigguXgStsudH82yL&#10;zUttslq//WZB8DjMzG+YdNWbRtypc7VlBZ+TCARxYXXNpYLzaTtegnAeWWNjmRQ8ycEqGw5STLR9&#10;8JHuuS9FgLBLUEHlfZtI6YqKDLqJbYmDd7GdQR9kV0rd4SPATSPjKFpIgzWHhQpb2lRUXPNfo2C/&#10;jnb1z/N7VpjjbT49LLUs91qp0Ue//gLhqffv8Ku90wriWQz/Z8IRkNk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HHwRcQAAADcAAAADwAAAAAAAAAAAAAAAACXAgAAZHJzL2Rv&#10;d25yZXYueG1sUEsFBgAAAAAEAAQA9QAAAIgDAAAAAA==&#10;" filled="f" strokeweight=".12mm">
                  <v:path arrowok="t" o:connecttype="custom" o:connectlocs="0,0;6853,0" o:connectangles="0,0"/>
                </v:polyline>
                <v:polyline id="Freeform 841" o:spid="_x0000_s1031" style="position:absolute;visibility:visible;mso-wrap-style:square;v-text-anchor:top" points="8301,2340,8301,15170" coordsize="0,128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80TSxgAA&#10;ANwAAAAPAAAAZHJzL2Rvd25yZXYueG1sRI9Ba8JAFITvQv/D8gq9SN1Ui9HoKm1BFBSksfT8zD6T&#10;0OzbsLtq+u+7QsHjMDPfMPNlZxpxIedrywpeBgkI4sLqmksFX4fV8wSED8gaG8uk4Jc8LBcPvTlm&#10;2l75ky55KEWEsM9QQRVCm0npi4oM+oFtiaN3ss5giNKVUju8Rrhp5DBJxtJgzXGhwpY+Kip+8rNR&#10;sM7X/el2tz+6ncmL7+acvnOSKvX02L3NQATqwj38395oBcPXEdzOxCMgF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v80TSxgAAANwAAAAPAAAAAAAAAAAAAAAAAJcCAABkcnMv&#10;ZG93bnJldi54bWxQSwUGAAAAAAQABAD1AAAAigMAAAAA&#10;" filled="f" strokeweight=".34pt">
                  <v:path arrowok="t" o:connecttype="custom" o:connectlocs="0,2340;0,15170" o:connectangles="0,0"/>
                </v:polyline>
                <v:polyline id="Freeform 842" o:spid="_x0000_s1032" style="position:absolute;visibility:visible;mso-wrap-style:square;v-text-anchor:top" points="8303,15168,11087,15168" coordsize="278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liwvxgAA&#10;ANwAAAAPAAAAZHJzL2Rvd25yZXYueG1sRI9Ba8JAFITvBf/D8oTedGOIYqOrSLHUHioYC+3xJftM&#10;gtm3aXar6b/vCkKPw8x8wyzXvWnEhTpXW1YwGUcgiAuray4VfBxfRnMQziNrbCyTgl9ysF4NHpaY&#10;anvlA10yX4oAYZeigsr7NpXSFRUZdGPbEgfvZDuDPsiulLrDa4CbRsZRNJMGaw4LFbb0XFFxzn6M&#10;gnyfb+n9Oz9+JuUpniZP7df29U2px2G/WYDw1Pv/8L290wriJIHbmXAE5Oo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TliwvxgAAANwAAAAPAAAAAAAAAAAAAAAAAJcCAABkcnMv&#10;ZG93bnJldi54bWxQSwUGAAAAAAQABAD1AAAAigMAAAAA&#10;" filled="f" strokeweight=".12mm">
                  <v:path arrowok="t" o:connecttype="custom" o:connectlocs="0,0;2784,0" o:connectangles="0,0"/>
                </v:polyline>
                <v:polyline id="Freeform 843" o:spid="_x0000_s1033" style="position:absolute;visibility:visible;mso-wrap-style:square;v-text-anchor:top" points="11090,2340,11090,15170" coordsize="0,128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0SOlxgAA&#10;ANwAAAAPAAAAZHJzL2Rvd25yZXYueG1sRI9Ba8JAFITvBf/D8gRvdWPQIqmboKLYXmy1luLtkX0m&#10;wezbkN3G9N+7hUKPw8x8wyyy3tSio9ZVlhVMxhEI4tzqigsFp4/t4xyE88gaa8uk4IccZOngYYGJ&#10;tjc+UHf0hQgQdgkqKL1vEildXpJBN7YNcfAutjXog2wLqVu8BbipZRxFT9JgxWGhxIbWJeXX47dR&#10;YPbLt89T/L7qzjP+2vVRg7vNq1KjYb98BuGp9//hv/aLVhBPZ/B7JhwBmd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s0SOlxgAAANwAAAAPAAAAAAAAAAAAAAAAAJcCAABkcnMv&#10;ZG93bnJldi54bWxQSwUGAAAAAAQABAD1AAAAigMAAAAA&#10;" filled="f" strokeweight=".12mm">
                  <v:path arrowok="t" o:connecttype="custom" o:connectlocs="0,2340;0,15170" o:connectangles="0,0"/>
                </v:polyline>
                <w10:wrap anchorx="page" anchory="page"/>
              </v:group>
            </w:pict>
          </mc:Fallback>
        </mc:AlternateContent>
      </w:r>
      <w:proofErr w:type="spellStart"/>
      <w:r w:rsidR="004545B1">
        <w:rPr>
          <w:rFonts w:ascii="Calibri" w:eastAsia="Calibri" w:hAnsi="Calibri" w:cs="Calibri"/>
          <w:sz w:val="24"/>
          <w:szCs w:val="24"/>
        </w:rPr>
        <w:t>psuedocode</w:t>
      </w:r>
      <w:proofErr w:type="spellEnd"/>
      <w:r w:rsidR="004545B1">
        <w:rPr>
          <w:rFonts w:ascii="Calibri" w:eastAsia="Calibri" w:hAnsi="Calibri" w:cs="Calibri"/>
          <w:sz w:val="24"/>
          <w:szCs w:val="24"/>
        </w:rPr>
        <w:t xml:space="preserve">                                                                                                        comments</w:t>
      </w:r>
    </w:p>
    <w:p w14:paraId="4B93572F" w14:textId="58578606" w:rsidR="004545B1" w:rsidRDefault="004545B1" w:rsidP="004545B1">
      <w:pPr>
        <w:spacing w:line="100" w:lineRule="exact"/>
        <w:rPr>
          <w:sz w:val="11"/>
          <w:szCs w:val="11"/>
        </w:rPr>
      </w:pPr>
    </w:p>
    <w:p w14:paraId="6E84969D" w14:textId="06A2F64A" w:rsidR="004545B1" w:rsidRDefault="004545B1" w:rsidP="004545B1">
      <w:pPr>
        <w:ind w:left="158" w:right="1710"/>
        <w:rPr>
          <w:rFonts w:ascii="Calibri" w:eastAsia="Calibri" w:hAnsi="Calibri" w:cs="Calibri"/>
          <w:sz w:val="24"/>
          <w:szCs w:val="24"/>
        </w:rPr>
      </w:pPr>
      <w:r>
        <w:rPr>
          <w:rFonts w:ascii="Calibri" w:eastAsia="Calibri" w:hAnsi="Calibri" w:cs="Calibri"/>
          <w:sz w:val="24"/>
          <w:szCs w:val="24"/>
        </w:rPr>
        <w:t xml:space="preserve">S[n] ← array of strings inputted in the </w:t>
      </w:r>
      <w:proofErr w:type="spellStart"/>
      <w:r>
        <w:rPr>
          <w:rFonts w:ascii="Calibri" w:eastAsia="Calibri" w:hAnsi="Calibri" w:cs="Calibri"/>
          <w:sz w:val="24"/>
          <w:szCs w:val="24"/>
        </w:rPr>
        <w:t>searchbar</w:t>
      </w:r>
      <w:proofErr w:type="spellEnd"/>
      <w:r>
        <w:rPr>
          <w:rFonts w:ascii="Calibri" w:eastAsia="Calibri" w:hAnsi="Calibri" w:cs="Calibri"/>
          <w:sz w:val="24"/>
          <w:szCs w:val="24"/>
        </w:rPr>
        <w:t xml:space="preserve"> s ← number of recipes in the database</w:t>
      </w:r>
    </w:p>
    <w:p w14:paraId="6F92FE7E" w14:textId="77777777" w:rsidR="004545B1" w:rsidRDefault="004545B1" w:rsidP="004545B1">
      <w:pPr>
        <w:ind w:left="158"/>
        <w:rPr>
          <w:rFonts w:ascii="Calibri" w:eastAsia="Calibri" w:hAnsi="Calibri" w:cs="Calibri"/>
          <w:sz w:val="24"/>
          <w:szCs w:val="24"/>
        </w:rPr>
      </w:pPr>
      <w:r>
        <w:rPr>
          <w:rFonts w:ascii="Calibri" w:eastAsia="Calibri" w:hAnsi="Calibri" w:cs="Calibri"/>
          <w:sz w:val="24"/>
          <w:szCs w:val="24"/>
        </w:rPr>
        <w:t>R[s] ← array of names of recipes</w:t>
      </w:r>
    </w:p>
    <w:p w14:paraId="753A128B" w14:textId="77777777" w:rsidR="004545B1" w:rsidRDefault="004545B1" w:rsidP="004545B1">
      <w:pPr>
        <w:ind w:left="158"/>
        <w:rPr>
          <w:rFonts w:ascii="Calibri" w:eastAsia="Calibri" w:hAnsi="Calibri" w:cs="Calibri"/>
          <w:sz w:val="24"/>
          <w:szCs w:val="24"/>
        </w:rPr>
      </w:pPr>
      <w:r>
        <w:rPr>
          <w:rFonts w:ascii="Calibri" w:eastAsia="Calibri" w:hAnsi="Calibri" w:cs="Calibri"/>
          <w:sz w:val="24"/>
          <w:szCs w:val="24"/>
        </w:rPr>
        <w:t>UR[s] ← array which will store points with the search for recipes</w:t>
      </w:r>
    </w:p>
    <w:p w14:paraId="4FE6588E" w14:textId="77777777" w:rsidR="004545B1" w:rsidRDefault="004545B1" w:rsidP="004545B1">
      <w:pPr>
        <w:ind w:left="158" w:right="1592"/>
        <w:rPr>
          <w:rFonts w:ascii="Calibri" w:eastAsia="Calibri" w:hAnsi="Calibri" w:cs="Calibri"/>
          <w:sz w:val="24"/>
          <w:szCs w:val="24"/>
        </w:rPr>
      </w:pPr>
      <w:r>
        <w:rPr>
          <w:rFonts w:ascii="Calibri" w:eastAsia="Calibri" w:hAnsi="Calibri" w:cs="Calibri"/>
          <w:sz w:val="24"/>
          <w:szCs w:val="24"/>
        </w:rPr>
        <w:t>SR[s][2] ← matrix which will be sorted for recipes c ← number of pro users in the database</w:t>
      </w:r>
    </w:p>
    <w:p w14:paraId="52E01561" w14:textId="77777777" w:rsidR="004545B1" w:rsidRDefault="004545B1" w:rsidP="004545B1">
      <w:pPr>
        <w:ind w:left="158"/>
        <w:rPr>
          <w:rFonts w:ascii="Calibri" w:eastAsia="Calibri" w:hAnsi="Calibri" w:cs="Calibri"/>
          <w:sz w:val="24"/>
          <w:szCs w:val="24"/>
        </w:rPr>
      </w:pPr>
      <w:r>
        <w:rPr>
          <w:rFonts w:ascii="Calibri" w:eastAsia="Calibri" w:hAnsi="Calibri" w:cs="Calibri"/>
          <w:sz w:val="24"/>
          <w:szCs w:val="24"/>
        </w:rPr>
        <w:t>P[c] ← array of pro users</w:t>
      </w:r>
    </w:p>
    <w:p w14:paraId="79A10340" w14:textId="77777777" w:rsidR="004545B1" w:rsidRDefault="004545B1" w:rsidP="004545B1">
      <w:pPr>
        <w:ind w:left="158" w:right="-64"/>
        <w:rPr>
          <w:rFonts w:ascii="Calibri" w:eastAsia="Calibri" w:hAnsi="Calibri" w:cs="Calibri"/>
          <w:sz w:val="24"/>
          <w:szCs w:val="24"/>
        </w:rPr>
      </w:pPr>
      <w:r>
        <w:rPr>
          <w:rFonts w:ascii="Calibri" w:eastAsia="Calibri" w:hAnsi="Calibri" w:cs="Calibri"/>
          <w:sz w:val="24"/>
          <w:szCs w:val="24"/>
        </w:rPr>
        <w:t>UP[c] ← array which will store points with the search for pro users</w:t>
      </w:r>
    </w:p>
    <w:p w14:paraId="3106A65C" w14:textId="77777777" w:rsidR="004545B1" w:rsidRDefault="004545B1" w:rsidP="004545B1">
      <w:pPr>
        <w:ind w:left="158" w:right="1388"/>
        <w:rPr>
          <w:rFonts w:ascii="Calibri" w:eastAsia="Calibri" w:hAnsi="Calibri" w:cs="Calibri"/>
          <w:sz w:val="24"/>
          <w:szCs w:val="24"/>
        </w:rPr>
      </w:pPr>
      <w:r>
        <w:rPr>
          <w:rFonts w:ascii="Calibri" w:eastAsia="Calibri" w:hAnsi="Calibri" w:cs="Calibri"/>
          <w:sz w:val="24"/>
          <w:szCs w:val="24"/>
        </w:rPr>
        <w:t xml:space="preserve">SP[c][2] ← matrix which will be sorted for pro users for </w:t>
      </w:r>
      <w:proofErr w:type="spellStart"/>
      <w:r>
        <w:rPr>
          <w:rFonts w:ascii="Calibri" w:eastAsia="Calibri" w:hAnsi="Calibri" w:cs="Calibri"/>
          <w:sz w:val="24"/>
          <w:szCs w:val="24"/>
        </w:rPr>
        <w:t>i</w:t>
      </w:r>
      <w:proofErr w:type="spellEnd"/>
      <w:r>
        <w:rPr>
          <w:rFonts w:ascii="Calibri" w:eastAsia="Calibri" w:hAnsi="Calibri" w:cs="Calibri"/>
          <w:sz w:val="24"/>
          <w:szCs w:val="24"/>
        </w:rPr>
        <w:t xml:space="preserve"> in n (1.)</w:t>
      </w:r>
    </w:p>
    <w:p w14:paraId="6728F7DA" w14:textId="77777777" w:rsidR="004545B1" w:rsidRDefault="004545B1" w:rsidP="004545B1">
      <w:pPr>
        <w:spacing w:line="280" w:lineRule="exact"/>
        <w:ind w:left="158"/>
        <w:rPr>
          <w:rFonts w:ascii="Calibri" w:eastAsia="Calibri" w:hAnsi="Calibri" w:cs="Calibri"/>
          <w:sz w:val="24"/>
          <w:szCs w:val="24"/>
        </w:rPr>
      </w:pPr>
      <w:r>
        <w:rPr>
          <w:rFonts w:ascii="Calibri" w:eastAsia="Calibri" w:hAnsi="Calibri" w:cs="Calibri"/>
          <w:sz w:val="24"/>
          <w:szCs w:val="24"/>
        </w:rPr>
        <w:t>begin loop</w:t>
      </w:r>
    </w:p>
    <w:p w14:paraId="29B95DA2" w14:textId="77777777" w:rsidR="004545B1" w:rsidRDefault="004545B1" w:rsidP="004545B1">
      <w:pPr>
        <w:spacing w:before="2"/>
        <w:ind w:left="484" w:right="5030" w:firstLine="2"/>
        <w:rPr>
          <w:rFonts w:ascii="Calibri" w:eastAsia="Calibri" w:hAnsi="Calibri" w:cs="Calibri"/>
          <w:sz w:val="24"/>
          <w:szCs w:val="24"/>
        </w:rPr>
      </w:pPr>
      <w:r>
        <w:rPr>
          <w:rFonts w:ascii="Calibri" w:eastAsia="Calibri" w:hAnsi="Calibri" w:cs="Calibri"/>
          <w:sz w:val="24"/>
          <w:szCs w:val="24"/>
        </w:rPr>
        <w:t>for j in s begin loop</w:t>
      </w:r>
    </w:p>
    <w:p w14:paraId="4749D7DC" w14:textId="77777777" w:rsidR="004545B1" w:rsidRDefault="004545B1" w:rsidP="004545B1">
      <w:pPr>
        <w:ind w:left="1137" w:right="3754" w:hanging="326"/>
        <w:rPr>
          <w:rFonts w:ascii="Calibri" w:eastAsia="Calibri" w:hAnsi="Calibri" w:cs="Calibri"/>
          <w:sz w:val="24"/>
          <w:szCs w:val="24"/>
        </w:rPr>
      </w:pPr>
      <w:r>
        <w:rPr>
          <w:rFonts w:ascii="Calibri" w:eastAsia="Calibri" w:hAnsi="Calibri" w:cs="Calibri"/>
          <w:sz w:val="24"/>
          <w:szCs w:val="24"/>
        </w:rPr>
        <w:t>if S[</w:t>
      </w:r>
      <w:proofErr w:type="spellStart"/>
      <w:r>
        <w:rPr>
          <w:rFonts w:ascii="Calibri" w:eastAsia="Calibri" w:hAnsi="Calibri" w:cs="Calibri"/>
          <w:sz w:val="24"/>
          <w:szCs w:val="24"/>
        </w:rPr>
        <w:t>i</w:t>
      </w:r>
      <w:proofErr w:type="spellEnd"/>
      <w:r>
        <w:rPr>
          <w:rFonts w:ascii="Calibri" w:eastAsia="Calibri" w:hAnsi="Calibri" w:cs="Calibri"/>
          <w:sz w:val="24"/>
          <w:szCs w:val="24"/>
        </w:rPr>
        <w:t>] is part of R[j] UR[j] ← UR[j] + 1</w:t>
      </w:r>
    </w:p>
    <w:p w14:paraId="76EADBC0" w14:textId="77777777" w:rsidR="004545B1" w:rsidRDefault="004545B1" w:rsidP="004545B1">
      <w:pPr>
        <w:ind w:left="1137" w:right="2898" w:hanging="326"/>
        <w:rPr>
          <w:rFonts w:ascii="Calibri" w:eastAsia="Calibri" w:hAnsi="Calibri" w:cs="Calibri"/>
          <w:sz w:val="24"/>
          <w:szCs w:val="24"/>
        </w:rPr>
      </w:pPr>
      <w:r>
        <w:rPr>
          <w:rFonts w:ascii="Calibri" w:eastAsia="Calibri" w:hAnsi="Calibri" w:cs="Calibri"/>
          <w:sz w:val="24"/>
          <w:szCs w:val="24"/>
        </w:rPr>
        <w:t>else if S[</w:t>
      </w:r>
      <w:proofErr w:type="spellStart"/>
      <w:r>
        <w:rPr>
          <w:rFonts w:ascii="Calibri" w:eastAsia="Calibri" w:hAnsi="Calibri" w:cs="Calibri"/>
          <w:sz w:val="24"/>
          <w:szCs w:val="24"/>
        </w:rPr>
        <w:t>i</w:t>
      </w:r>
      <w:proofErr w:type="spellEnd"/>
      <w:r>
        <w:rPr>
          <w:rFonts w:ascii="Calibri" w:eastAsia="Calibri" w:hAnsi="Calibri" w:cs="Calibri"/>
          <w:sz w:val="24"/>
          <w:szCs w:val="24"/>
        </w:rPr>
        <w:t>] is ingredient of R[j] UR[j] ← UR[j] + 1</w:t>
      </w:r>
    </w:p>
    <w:p w14:paraId="2AFD43DF" w14:textId="77777777" w:rsidR="004545B1" w:rsidRDefault="004545B1" w:rsidP="004545B1">
      <w:pPr>
        <w:ind w:left="158" w:right="5198" w:firstLine="326"/>
        <w:rPr>
          <w:rFonts w:ascii="Calibri" w:eastAsia="Calibri" w:hAnsi="Calibri" w:cs="Calibri"/>
          <w:sz w:val="24"/>
          <w:szCs w:val="24"/>
        </w:rPr>
      </w:pPr>
      <w:r>
        <w:rPr>
          <w:rFonts w:ascii="Calibri" w:eastAsia="Calibri" w:hAnsi="Calibri" w:cs="Calibri"/>
          <w:sz w:val="24"/>
          <w:szCs w:val="24"/>
        </w:rPr>
        <w:t>end loop end loop</w:t>
      </w:r>
    </w:p>
    <w:p w14:paraId="512183DF" w14:textId="77777777" w:rsidR="004545B1" w:rsidRDefault="004545B1" w:rsidP="004545B1">
      <w:pPr>
        <w:ind w:left="158"/>
        <w:rPr>
          <w:rFonts w:ascii="Calibri" w:eastAsia="Calibri" w:hAnsi="Calibri" w:cs="Calibri"/>
          <w:sz w:val="24"/>
          <w:szCs w:val="24"/>
        </w:rPr>
      </w:pPr>
      <w:r>
        <w:rPr>
          <w:rFonts w:ascii="Calibri" w:eastAsia="Calibri" w:hAnsi="Calibri" w:cs="Calibri"/>
          <w:sz w:val="24"/>
          <w:szCs w:val="24"/>
        </w:rPr>
        <w:t xml:space="preserve">for </w:t>
      </w:r>
      <w:proofErr w:type="spellStart"/>
      <w:r>
        <w:rPr>
          <w:rFonts w:ascii="Calibri" w:eastAsia="Calibri" w:hAnsi="Calibri" w:cs="Calibri"/>
          <w:sz w:val="24"/>
          <w:szCs w:val="24"/>
        </w:rPr>
        <w:t>i</w:t>
      </w:r>
      <w:proofErr w:type="spellEnd"/>
      <w:r>
        <w:rPr>
          <w:rFonts w:ascii="Calibri" w:eastAsia="Calibri" w:hAnsi="Calibri" w:cs="Calibri"/>
          <w:sz w:val="24"/>
          <w:szCs w:val="24"/>
        </w:rPr>
        <w:t xml:space="preserve"> in n (2.)</w:t>
      </w:r>
    </w:p>
    <w:p w14:paraId="0DCCF541" w14:textId="77777777" w:rsidR="004545B1" w:rsidRDefault="004545B1" w:rsidP="004545B1">
      <w:pPr>
        <w:ind w:left="484" w:right="5030" w:hanging="326"/>
        <w:rPr>
          <w:rFonts w:ascii="Calibri" w:eastAsia="Calibri" w:hAnsi="Calibri" w:cs="Calibri"/>
          <w:sz w:val="24"/>
          <w:szCs w:val="24"/>
        </w:rPr>
      </w:pPr>
      <w:r>
        <w:rPr>
          <w:rFonts w:ascii="Calibri" w:eastAsia="Calibri" w:hAnsi="Calibri" w:cs="Calibri"/>
          <w:sz w:val="24"/>
          <w:szCs w:val="24"/>
        </w:rPr>
        <w:t>begin loop for j in c begin loop</w:t>
      </w:r>
    </w:p>
    <w:p w14:paraId="0AE98007" w14:textId="77777777" w:rsidR="004545B1" w:rsidRDefault="004545B1" w:rsidP="004545B1">
      <w:pPr>
        <w:ind w:left="1137" w:right="3768" w:hanging="326"/>
        <w:rPr>
          <w:rFonts w:ascii="Calibri" w:eastAsia="Calibri" w:hAnsi="Calibri" w:cs="Calibri"/>
          <w:sz w:val="24"/>
          <w:szCs w:val="24"/>
        </w:rPr>
      </w:pPr>
      <w:r>
        <w:rPr>
          <w:rFonts w:ascii="Calibri" w:eastAsia="Calibri" w:hAnsi="Calibri" w:cs="Calibri"/>
          <w:sz w:val="24"/>
          <w:szCs w:val="24"/>
        </w:rPr>
        <w:t>if S[</w:t>
      </w:r>
      <w:proofErr w:type="spellStart"/>
      <w:r>
        <w:rPr>
          <w:rFonts w:ascii="Calibri" w:eastAsia="Calibri" w:hAnsi="Calibri" w:cs="Calibri"/>
          <w:sz w:val="24"/>
          <w:szCs w:val="24"/>
        </w:rPr>
        <w:t>i</w:t>
      </w:r>
      <w:proofErr w:type="spellEnd"/>
      <w:r>
        <w:rPr>
          <w:rFonts w:ascii="Calibri" w:eastAsia="Calibri" w:hAnsi="Calibri" w:cs="Calibri"/>
          <w:sz w:val="24"/>
          <w:szCs w:val="24"/>
        </w:rPr>
        <w:t>] is part of P[j] UP[j] ← UP[j] + 1</w:t>
      </w:r>
    </w:p>
    <w:p w14:paraId="3AE155F9" w14:textId="77777777" w:rsidR="004545B1" w:rsidRDefault="004545B1" w:rsidP="004545B1">
      <w:pPr>
        <w:spacing w:before="2"/>
        <w:ind w:left="1137" w:right="1949" w:hanging="326"/>
        <w:rPr>
          <w:rFonts w:ascii="Calibri" w:eastAsia="Calibri" w:hAnsi="Calibri" w:cs="Calibri"/>
          <w:sz w:val="24"/>
          <w:szCs w:val="24"/>
        </w:rPr>
      </w:pPr>
      <w:r>
        <w:rPr>
          <w:rFonts w:ascii="Calibri" w:eastAsia="Calibri" w:hAnsi="Calibri" w:cs="Calibri"/>
          <w:sz w:val="24"/>
          <w:szCs w:val="24"/>
        </w:rPr>
        <w:t>else if S[</w:t>
      </w:r>
      <w:proofErr w:type="spellStart"/>
      <w:r>
        <w:rPr>
          <w:rFonts w:ascii="Calibri" w:eastAsia="Calibri" w:hAnsi="Calibri" w:cs="Calibri"/>
          <w:sz w:val="24"/>
          <w:szCs w:val="24"/>
        </w:rPr>
        <w:t>i</w:t>
      </w:r>
      <w:proofErr w:type="spellEnd"/>
      <w:r>
        <w:rPr>
          <w:rFonts w:ascii="Calibri" w:eastAsia="Calibri" w:hAnsi="Calibri" w:cs="Calibri"/>
          <w:sz w:val="24"/>
          <w:szCs w:val="24"/>
        </w:rPr>
        <w:t>] is part of recipe made by P[j] UP[j] ← UP[j] + 1</w:t>
      </w:r>
    </w:p>
    <w:p w14:paraId="71AC0B98" w14:textId="77777777" w:rsidR="004545B1" w:rsidRDefault="004545B1" w:rsidP="004545B1">
      <w:pPr>
        <w:ind w:left="158" w:right="5198" w:firstLine="326"/>
        <w:rPr>
          <w:rFonts w:ascii="Calibri" w:eastAsia="Calibri" w:hAnsi="Calibri" w:cs="Calibri"/>
          <w:sz w:val="24"/>
          <w:szCs w:val="24"/>
        </w:rPr>
      </w:pPr>
      <w:r>
        <w:rPr>
          <w:rFonts w:ascii="Calibri" w:eastAsia="Calibri" w:hAnsi="Calibri" w:cs="Calibri"/>
          <w:sz w:val="24"/>
          <w:szCs w:val="24"/>
        </w:rPr>
        <w:t>end loop end loop</w:t>
      </w:r>
    </w:p>
    <w:p w14:paraId="7045B3C3" w14:textId="77777777" w:rsidR="004545B1" w:rsidRDefault="004545B1" w:rsidP="004545B1">
      <w:pPr>
        <w:ind w:left="158"/>
        <w:rPr>
          <w:rFonts w:ascii="Calibri" w:eastAsia="Calibri" w:hAnsi="Calibri" w:cs="Calibri"/>
          <w:sz w:val="24"/>
          <w:szCs w:val="24"/>
        </w:rPr>
      </w:pPr>
      <w:r>
        <w:rPr>
          <w:rFonts w:ascii="Calibri" w:eastAsia="Calibri" w:hAnsi="Calibri" w:cs="Calibri"/>
          <w:sz w:val="24"/>
          <w:szCs w:val="24"/>
        </w:rPr>
        <w:t xml:space="preserve">multiply each element of </w:t>
      </w:r>
      <w:proofErr w:type="gramStart"/>
      <w:r>
        <w:rPr>
          <w:rFonts w:ascii="Calibri" w:eastAsia="Calibri" w:hAnsi="Calibri" w:cs="Calibri"/>
          <w:sz w:val="24"/>
          <w:szCs w:val="24"/>
        </w:rPr>
        <w:t>UR[</w:t>
      </w:r>
      <w:proofErr w:type="gramEnd"/>
      <w:r>
        <w:rPr>
          <w:rFonts w:ascii="Calibri" w:eastAsia="Calibri" w:hAnsi="Calibri" w:cs="Calibri"/>
          <w:sz w:val="24"/>
          <w:szCs w:val="24"/>
        </w:rPr>
        <w:t>] by the amount of views of R[]</w:t>
      </w:r>
    </w:p>
    <w:p w14:paraId="3D0E2F42" w14:textId="77777777" w:rsidR="004545B1" w:rsidRDefault="004545B1" w:rsidP="004545B1">
      <w:pPr>
        <w:ind w:left="158" w:right="5146"/>
        <w:rPr>
          <w:rFonts w:ascii="Calibri" w:eastAsia="Calibri" w:hAnsi="Calibri" w:cs="Calibri"/>
          <w:sz w:val="24"/>
          <w:szCs w:val="24"/>
        </w:rPr>
      </w:pPr>
      <w:r>
        <w:rPr>
          <w:rFonts w:ascii="Calibri" w:eastAsia="Calibri" w:hAnsi="Calibri" w:cs="Calibri"/>
          <w:sz w:val="24"/>
          <w:szCs w:val="24"/>
        </w:rPr>
        <w:t>max ← 0 (3.) ID ← 0</w:t>
      </w:r>
    </w:p>
    <w:p w14:paraId="6437D4B6" w14:textId="77777777" w:rsidR="004545B1" w:rsidRDefault="004545B1" w:rsidP="004545B1">
      <w:pPr>
        <w:ind w:left="158" w:right="5356"/>
        <w:rPr>
          <w:rFonts w:ascii="Calibri" w:eastAsia="Calibri" w:hAnsi="Calibri" w:cs="Calibri"/>
          <w:sz w:val="24"/>
          <w:szCs w:val="24"/>
        </w:rPr>
      </w:pPr>
      <w:r>
        <w:rPr>
          <w:rFonts w:ascii="Calibri" w:eastAsia="Calibri" w:hAnsi="Calibri" w:cs="Calibri"/>
          <w:sz w:val="24"/>
          <w:szCs w:val="24"/>
        </w:rPr>
        <w:t xml:space="preserve">for </w:t>
      </w:r>
      <w:proofErr w:type="spellStart"/>
      <w:r>
        <w:rPr>
          <w:rFonts w:ascii="Calibri" w:eastAsia="Calibri" w:hAnsi="Calibri" w:cs="Calibri"/>
          <w:sz w:val="24"/>
          <w:szCs w:val="24"/>
        </w:rPr>
        <w:t>i</w:t>
      </w:r>
      <w:proofErr w:type="spellEnd"/>
      <w:r>
        <w:rPr>
          <w:rFonts w:ascii="Calibri" w:eastAsia="Calibri" w:hAnsi="Calibri" w:cs="Calibri"/>
          <w:sz w:val="24"/>
          <w:szCs w:val="24"/>
        </w:rPr>
        <w:t xml:space="preserve"> in s begin loop</w:t>
      </w:r>
    </w:p>
    <w:p w14:paraId="4CE82CDF" w14:textId="77777777" w:rsidR="004545B1" w:rsidRDefault="004545B1" w:rsidP="004545B1">
      <w:pPr>
        <w:ind w:left="484" w:right="5030" w:firstLine="2"/>
        <w:rPr>
          <w:rFonts w:ascii="Calibri" w:eastAsia="Calibri" w:hAnsi="Calibri" w:cs="Calibri"/>
          <w:sz w:val="24"/>
          <w:szCs w:val="24"/>
        </w:rPr>
      </w:pPr>
      <w:r>
        <w:rPr>
          <w:rFonts w:ascii="Calibri" w:eastAsia="Calibri" w:hAnsi="Calibri" w:cs="Calibri"/>
          <w:sz w:val="24"/>
          <w:szCs w:val="24"/>
        </w:rPr>
        <w:t>for j in s begin loop</w:t>
      </w:r>
    </w:p>
    <w:p w14:paraId="020E504A" w14:textId="77777777" w:rsidR="004545B1" w:rsidRDefault="004545B1" w:rsidP="004545B1">
      <w:pPr>
        <w:spacing w:line="280" w:lineRule="exact"/>
        <w:ind w:left="773" w:right="668"/>
        <w:jc w:val="center"/>
        <w:rPr>
          <w:rFonts w:ascii="Calibri" w:eastAsia="Calibri" w:hAnsi="Calibri" w:cs="Calibri"/>
          <w:sz w:val="24"/>
          <w:szCs w:val="24"/>
        </w:rPr>
      </w:pPr>
      <w:r>
        <w:rPr>
          <w:rFonts w:ascii="Calibri" w:eastAsia="Calibri" w:hAnsi="Calibri" w:cs="Calibri"/>
          <w:sz w:val="24"/>
          <w:szCs w:val="24"/>
        </w:rPr>
        <w:t>if max is smaller than UR[j] and is non-negative then</w:t>
      </w:r>
    </w:p>
    <w:p w14:paraId="7A2AE239" w14:textId="77777777" w:rsidR="004545B1" w:rsidRDefault="004545B1" w:rsidP="004545B1">
      <w:pPr>
        <w:ind w:left="1137" w:right="4183"/>
        <w:rPr>
          <w:rFonts w:ascii="Calibri" w:eastAsia="Calibri" w:hAnsi="Calibri" w:cs="Calibri"/>
          <w:sz w:val="24"/>
          <w:szCs w:val="24"/>
        </w:rPr>
      </w:pPr>
      <w:r>
        <w:rPr>
          <w:rFonts w:ascii="Calibri" w:eastAsia="Calibri" w:hAnsi="Calibri" w:cs="Calibri"/>
          <w:sz w:val="24"/>
          <w:szCs w:val="24"/>
        </w:rPr>
        <w:t>max ← UR[j] ID ← j</w:t>
      </w:r>
    </w:p>
    <w:p w14:paraId="5A359F84" w14:textId="77777777" w:rsidR="004545B1" w:rsidRDefault="004545B1" w:rsidP="004545B1">
      <w:pPr>
        <w:ind w:left="1137"/>
        <w:rPr>
          <w:rFonts w:ascii="Calibri" w:eastAsia="Calibri" w:hAnsi="Calibri" w:cs="Calibri"/>
          <w:sz w:val="24"/>
          <w:szCs w:val="24"/>
        </w:rPr>
      </w:pPr>
      <w:r>
        <w:rPr>
          <w:rFonts w:ascii="Calibri" w:eastAsia="Calibri" w:hAnsi="Calibri" w:cs="Calibri"/>
          <w:sz w:val="24"/>
          <w:szCs w:val="24"/>
        </w:rPr>
        <w:t>SR[</w:t>
      </w:r>
      <w:proofErr w:type="spellStart"/>
      <w:r>
        <w:rPr>
          <w:rFonts w:ascii="Calibri" w:eastAsia="Calibri" w:hAnsi="Calibri" w:cs="Calibri"/>
          <w:sz w:val="24"/>
          <w:szCs w:val="24"/>
        </w:rPr>
        <w:t>i</w:t>
      </w:r>
      <w:proofErr w:type="spellEnd"/>
      <w:r>
        <w:rPr>
          <w:rFonts w:ascii="Calibri" w:eastAsia="Calibri" w:hAnsi="Calibri" w:cs="Calibri"/>
          <w:sz w:val="24"/>
          <w:szCs w:val="24"/>
        </w:rPr>
        <w:t>][0] ← max</w:t>
      </w:r>
    </w:p>
    <w:p w14:paraId="563570A1" w14:textId="77777777" w:rsidR="004545B1" w:rsidRDefault="004545B1" w:rsidP="004545B1">
      <w:pPr>
        <w:spacing w:before="2"/>
        <w:ind w:left="1137"/>
        <w:rPr>
          <w:rFonts w:ascii="Calibri" w:eastAsia="Calibri" w:hAnsi="Calibri" w:cs="Calibri"/>
          <w:sz w:val="24"/>
          <w:szCs w:val="24"/>
        </w:rPr>
      </w:pPr>
      <w:r>
        <w:rPr>
          <w:rFonts w:ascii="Calibri" w:eastAsia="Calibri" w:hAnsi="Calibri" w:cs="Calibri"/>
          <w:sz w:val="24"/>
          <w:szCs w:val="24"/>
        </w:rPr>
        <w:t>SR[</w:t>
      </w:r>
      <w:proofErr w:type="spellStart"/>
      <w:r>
        <w:rPr>
          <w:rFonts w:ascii="Calibri" w:eastAsia="Calibri" w:hAnsi="Calibri" w:cs="Calibri"/>
          <w:sz w:val="24"/>
          <w:szCs w:val="24"/>
        </w:rPr>
        <w:t>i</w:t>
      </w:r>
      <w:proofErr w:type="spellEnd"/>
      <w:r>
        <w:rPr>
          <w:rFonts w:ascii="Calibri" w:eastAsia="Calibri" w:hAnsi="Calibri" w:cs="Calibri"/>
          <w:sz w:val="24"/>
          <w:szCs w:val="24"/>
        </w:rPr>
        <w:t>][1] ← ID</w:t>
      </w:r>
    </w:p>
    <w:p w14:paraId="5B2EBCFC" w14:textId="77777777" w:rsidR="004545B1" w:rsidRDefault="004545B1" w:rsidP="004545B1">
      <w:pPr>
        <w:spacing w:line="280" w:lineRule="exact"/>
        <w:ind w:left="484"/>
        <w:rPr>
          <w:rFonts w:ascii="Calibri" w:eastAsia="Calibri" w:hAnsi="Calibri" w:cs="Calibri"/>
          <w:sz w:val="24"/>
          <w:szCs w:val="24"/>
        </w:rPr>
      </w:pPr>
      <w:r>
        <w:rPr>
          <w:rFonts w:ascii="Calibri" w:eastAsia="Calibri" w:hAnsi="Calibri" w:cs="Calibri"/>
          <w:sz w:val="24"/>
          <w:szCs w:val="24"/>
        </w:rPr>
        <w:t>end loop</w:t>
      </w:r>
    </w:p>
    <w:p w14:paraId="2B14E9FD" w14:textId="77777777" w:rsidR="004545B1" w:rsidRDefault="004545B1" w:rsidP="004545B1">
      <w:pPr>
        <w:spacing w:line="100" w:lineRule="exact"/>
        <w:rPr>
          <w:sz w:val="11"/>
          <w:szCs w:val="11"/>
        </w:rPr>
      </w:pPr>
      <w:r>
        <w:br w:type="column"/>
      </w:r>
    </w:p>
    <w:p w14:paraId="5C614B9A" w14:textId="77777777" w:rsidR="004545B1" w:rsidRDefault="004545B1" w:rsidP="004545B1">
      <w:pPr>
        <w:ind w:right="124"/>
        <w:rPr>
          <w:rFonts w:ascii="Calibri" w:eastAsia="Calibri" w:hAnsi="Calibri" w:cs="Calibri"/>
          <w:sz w:val="24"/>
          <w:szCs w:val="24"/>
        </w:rPr>
      </w:pPr>
      <w:r>
        <w:rPr>
          <w:rFonts w:ascii="Calibri" w:eastAsia="Calibri" w:hAnsi="Calibri" w:cs="Calibri"/>
          <w:sz w:val="24"/>
          <w:szCs w:val="24"/>
        </w:rPr>
        <w:t xml:space="preserve">1. loop which counts how much relevant is inserted string to the recipes’ names and </w:t>
      </w:r>
      <w:proofErr w:type="spellStart"/>
      <w:r>
        <w:rPr>
          <w:rFonts w:ascii="Calibri" w:eastAsia="Calibri" w:hAnsi="Calibri" w:cs="Calibri"/>
          <w:sz w:val="24"/>
          <w:szCs w:val="24"/>
        </w:rPr>
        <w:t>ingridients</w:t>
      </w:r>
      <w:proofErr w:type="spellEnd"/>
      <w:r>
        <w:rPr>
          <w:rFonts w:ascii="Calibri" w:eastAsia="Calibri" w:hAnsi="Calibri" w:cs="Calibri"/>
          <w:sz w:val="24"/>
          <w:szCs w:val="24"/>
        </w:rPr>
        <w:t xml:space="preserve"> inside of them.</w:t>
      </w:r>
    </w:p>
    <w:p w14:paraId="1B9E31BB" w14:textId="77777777" w:rsidR="004545B1" w:rsidRDefault="004545B1" w:rsidP="004545B1">
      <w:pPr>
        <w:ind w:right="124"/>
        <w:jc w:val="both"/>
        <w:rPr>
          <w:rFonts w:ascii="Calibri" w:eastAsia="Calibri" w:hAnsi="Calibri" w:cs="Calibri"/>
          <w:sz w:val="24"/>
          <w:szCs w:val="24"/>
        </w:rPr>
      </w:pPr>
      <w:r>
        <w:rPr>
          <w:rFonts w:ascii="Calibri" w:eastAsia="Calibri" w:hAnsi="Calibri" w:cs="Calibri"/>
          <w:sz w:val="24"/>
          <w:szCs w:val="24"/>
        </w:rPr>
        <w:t>2. loop which counts how relevant is inserted string to the pro users and their recipes.</w:t>
      </w:r>
    </w:p>
    <w:p w14:paraId="1EE6A429" w14:textId="77777777" w:rsidR="004545B1" w:rsidRDefault="004545B1" w:rsidP="004545B1">
      <w:pPr>
        <w:ind w:right="72"/>
        <w:rPr>
          <w:rFonts w:ascii="Calibri" w:eastAsia="Calibri" w:hAnsi="Calibri" w:cs="Calibri"/>
          <w:sz w:val="24"/>
          <w:szCs w:val="24"/>
        </w:rPr>
      </w:pPr>
      <w:r>
        <w:rPr>
          <w:rFonts w:ascii="Calibri" w:eastAsia="Calibri" w:hAnsi="Calibri" w:cs="Calibri"/>
          <w:sz w:val="24"/>
          <w:szCs w:val="24"/>
        </w:rPr>
        <w:t xml:space="preserve">3. the loop that sorts the recipes by how relevant </w:t>
      </w:r>
      <w:proofErr w:type="spellStart"/>
      <w:proofErr w:type="gramStart"/>
      <w:r>
        <w:rPr>
          <w:rFonts w:ascii="Calibri" w:eastAsia="Calibri" w:hAnsi="Calibri" w:cs="Calibri"/>
          <w:sz w:val="24"/>
          <w:szCs w:val="24"/>
        </w:rPr>
        <w:t>their</w:t>
      </w:r>
      <w:proofErr w:type="gramEnd"/>
      <w:r>
        <w:rPr>
          <w:rFonts w:ascii="Calibri" w:eastAsia="Calibri" w:hAnsi="Calibri" w:cs="Calibri"/>
          <w:sz w:val="24"/>
          <w:szCs w:val="24"/>
        </w:rPr>
        <w:t xml:space="preserve"> are</w:t>
      </w:r>
      <w:proofErr w:type="spellEnd"/>
      <w:r>
        <w:rPr>
          <w:rFonts w:ascii="Calibri" w:eastAsia="Calibri" w:hAnsi="Calibri" w:cs="Calibri"/>
          <w:sz w:val="24"/>
          <w:szCs w:val="24"/>
        </w:rPr>
        <w:t xml:space="preserve"> to the inserted string (from the biggest to the smallest)</w:t>
      </w:r>
    </w:p>
    <w:p w14:paraId="1134687A" w14:textId="77777777" w:rsidR="004545B1" w:rsidRDefault="004545B1" w:rsidP="004545B1">
      <w:pPr>
        <w:spacing w:line="280" w:lineRule="exact"/>
        <w:rPr>
          <w:rFonts w:ascii="Calibri" w:eastAsia="Calibri" w:hAnsi="Calibri" w:cs="Calibri"/>
          <w:sz w:val="24"/>
          <w:szCs w:val="24"/>
        </w:rPr>
      </w:pPr>
      <w:r>
        <w:rPr>
          <w:rFonts w:ascii="Calibri" w:eastAsia="Calibri" w:hAnsi="Calibri" w:cs="Calibri"/>
          <w:sz w:val="24"/>
          <w:szCs w:val="24"/>
        </w:rPr>
        <w:t>4. the loop that sorts the</w:t>
      </w:r>
    </w:p>
    <w:p w14:paraId="2298D0E9" w14:textId="77777777" w:rsidR="004545B1" w:rsidRDefault="004545B1" w:rsidP="004545B1">
      <w:pPr>
        <w:ind w:right="72"/>
        <w:rPr>
          <w:rFonts w:ascii="Calibri" w:eastAsia="Calibri" w:hAnsi="Calibri" w:cs="Calibri"/>
          <w:sz w:val="24"/>
          <w:szCs w:val="24"/>
        </w:rPr>
        <w:sectPr w:rsidR="004545B1">
          <w:type w:val="continuous"/>
          <w:pgSz w:w="11920" w:h="16840"/>
          <w:pgMar w:top="960" w:right="900" w:bottom="280" w:left="1340" w:header="720" w:footer="720" w:gutter="0"/>
          <w:cols w:num="2" w:space="720" w:equalWidth="0">
            <w:col w:w="6587" w:space="427"/>
            <w:col w:w="2666"/>
          </w:cols>
        </w:sectPr>
      </w:pPr>
      <w:r>
        <w:rPr>
          <w:rFonts w:ascii="Calibri" w:eastAsia="Calibri" w:hAnsi="Calibri" w:cs="Calibri"/>
          <w:sz w:val="24"/>
          <w:szCs w:val="24"/>
        </w:rPr>
        <w:t>pro users by how relevant they are to the inserted string (from the biggest to the smallest)</w:t>
      </w:r>
    </w:p>
    <w:p w14:paraId="5B934426" w14:textId="77777777" w:rsidR="004545B1" w:rsidRDefault="004545B1" w:rsidP="004545B1">
      <w:pPr>
        <w:spacing w:before="6" w:line="100" w:lineRule="exact"/>
        <w:rPr>
          <w:sz w:val="11"/>
          <w:szCs w:val="11"/>
        </w:rPr>
      </w:pPr>
    </w:p>
    <w:p w14:paraId="3BAA46EA" w14:textId="77777777" w:rsidR="004545B1" w:rsidRDefault="004545B1" w:rsidP="004545B1">
      <w:pPr>
        <w:spacing w:line="200" w:lineRule="exact"/>
      </w:pPr>
    </w:p>
    <w:p w14:paraId="0E6F4212" w14:textId="77777777" w:rsidR="004545B1" w:rsidRDefault="004545B1" w:rsidP="004545B1">
      <w:pPr>
        <w:spacing w:line="200" w:lineRule="exact"/>
      </w:pPr>
    </w:p>
    <w:p w14:paraId="5D4675D1" w14:textId="77777777" w:rsidR="004545B1" w:rsidRDefault="004545B1" w:rsidP="004545B1">
      <w:pPr>
        <w:spacing w:before="7"/>
        <w:ind w:left="158" w:right="7493" w:firstLine="329"/>
        <w:rPr>
          <w:rFonts w:ascii="Calibri" w:eastAsia="Calibri" w:hAnsi="Calibri" w:cs="Calibri"/>
          <w:sz w:val="24"/>
          <w:szCs w:val="24"/>
        </w:rPr>
      </w:pPr>
      <w:r>
        <w:rPr>
          <w:rFonts w:ascii="Calibri" w:eastAsia="Calibri" w:hAnsi="Calibri" w:cs="Calibri"/>
          <w:sz w:val="24"/>
          <w:szCs w:val="24"/>
        </w:rPr>
        <w:t>UR[SR[</w:t>
      </w:r>
      <w:proofErr w:type="spellStart"/>
      <w:r>
        <w:rPr>
          <w:rFonts w:ascii="Calibri" w:eastAsia="Calibri" w:hAnsi="Calibri" w:cs="Calibri"/>
          <w:sz w:val="24"/>
          <w:szCs w:val="24"/>
        </w:rPr>
        <w:t>i</w:t>
      </w:r>
      <w:proofErr w:type="spellEnd"/>
      <w:r>
        <w:rPr>
          <w:rFonts w:ascii="Calibri" w:eastAsia="Calibri" w:hAnsi="Calibri" w:cs="Calibri"/>
          <w:sz w:val="24"/>
          <w:szCs w:val="24"/>
        </w:rPr>
        <w:t>][1]] ← -1 end loop</w:t>
      </w:r>
    </w:p>
    <w:p w14:paraId="7322C57D" w14:textId="77777777" w:rsidR="004545B1" w:rsidRDefault="004545B1" w:rsidP="004545B1">
      <w:pPr>
        <w:spacing w:line="280" w:lineRule="exact"/>
        <w:ind w:left="158"/>
        <w:rPr>
          <w:rFonts w:ascii="Calibri" w:eastAsia="Calibri" w:hAnsi="Calibri" w:cs="Calibri"/>
          <w:sz w:val="24"/>
          <w:szCs w:val="24"/>
        </w:rPr>
      </w:pPr>
      <w:r>
        <w:rPr>
          <w:rFonts w:ascii="Calibri" w:eastAsia="Calibri" w:hAnsi="Calibri" w:cs="Calibri"/>
          <w:sz w:val="24"/>
          <w:szCs w:val="24"/>
        </w:rPr>
        <w:t xml:space="preserve">multiply each element of </w:t>
      </w:r>
      <w:proofErr w:type="gramStart"/>
      <w:r>
        <w:rPr>
          <w:rFonts w:ascii="Calibri" w:eastAsia="Calibri" w:hAnsi="Calibri" w:cs="Calibri"/>
          <w:sz w:val="24"/>
          <w:szCs w:val="24"/>
        </w:rPr>
        <w:t>UP[</w:t>
      </w:r>
      <w:proofErr w:type="gramEnd"/>
      <w:r>
        <w:rPr>
          <w:rFonts w:ascii="Calibri" w:eastAsia="Calibri" w:hAnsi="Calibri" w:cs="Calibri"/>
          <w:sz w:val="24"/>
          <w:szCs w:val="24"/>
        </w:rPr>
        <w:t>] by the amount of followers of P[]</w:t>
      </w:r>
    </w:p>
    <w:p w14:paraId="17FF4233" w14:textId="77777777" w:rsidR="004545B1" w:rsidRDefault="004545B1" w:rsidP="004545B1">
      <w:pPr>
        <w:ind w:left="158" w:right="8246"/>
        <w:rPr>
          <w:rFonts w:ascii="Calibri" w:eastAsia="Calibri" w:hAnsi="Calibri" w:cs="Calibri"/>
          <w:sz w:val="24"/>
          <w:szCs w:val="24"/>
        </w:rPr>
      </w:pPr>
      <w:r>
        <w:rPr>
          <w:rFonts w:ascii="Calibri" w:eastAsia="Calibri" w:hAnsi="Calibri" w:cs="Calibri"/>
          <w:sz w:val="24"/>
          <w:szCs w:val="24"/>
        </w:rPr>
        <w:t>max ← 0 (4.) ID ← 0</w:t>
      </w:r>
    </w:p>
    <w:p w14:paraId="369B66AF" w14:textId="77777777" w:rsidR="004545B1" w:rsidRDefault="004545B1" w:rsidP="004545B1">
      <w:pPr>
        <w:ind w:left="158" w:right="8456"/>
        <w:rPr>
          <w:rFonts w:ascii="Calibri" w:eastAsia="Calibri" w:hAnsi="Calibri" w:cs="Calibri"/>
          <w:sz w:val="24"/>
          <w:szCs w:val="24"/>
        </w:rPr>
      </w:pPr>
      <w:r>
        <w:rPr>
          <w:rFonts w:ascii="Calibri" w:eastAsia="Calibri" w:hAnsi="Calibri" w:cs="Calibri"/>
          <w:sz w:val="24"/>
          <w:szCs w:val="24"/>
        </w:rPr>
        <w:t xml:space="preserve">for </w:t>
      </w:r>
      <w:proofErr w:type="spellStart"/>
      <w:r>
        <w:rPr>
          <w:rFonts w:ascii="Calibri" w:eastAsia="Calibri" w:hAnsi="Calibri" w:cs="Calibri"/>
          <w:sz w:val="24"/>
          <w:szCs w:val="24"/>
        </w:rPr>
        <w:t>i</w:t>
      </w:r>
      <w:proofErr w:type="spellEnd"/>
      <w:r>
        <w:rPr>
          <w:rFonts w:ascii="Calibri" w:eastAsia="Calibri" w:hAnsi="Calibri" w:cs="Calibri"/>
          <w:sz w:val="24"/>
          <w:szCs w:val="24"/>
        </w:rPr>
        <w:t xml:space="preserve"> in c begin loop</w:t>
      </w:r>
    </w:p>
    <w:p w14:paraId="02BF1E58" w14:textId="77777777" w:rsidR="004545B1" w:rsidRDefault="004545B1" w:rsidP="004545B1">
      <w:pPr>
        <w:ind w:left="484" w:right="8130" w:firstLine="2"/>
        <w:rPr>
          <w:rFonts w:ascii="Calibri" w:eastAsia="Calibri" w:hAnsi="Calibri" w:cs="Calibri"/>
          <w:sz w:val="24"/>
          <w:szCs w:val="24"/>
        </w:rPr>
      </w:pPr>
      <w:r>
        <w:rPr>
          <w:rFonts w:ascii="Calibri" w:eastAsia="Calibri" w:hAnsi="Calibri" w:cs="Calibri"/>
          <w:sz w:val="24"/>
          <w:szCs w:val="24"/>
        </w:rPr>
        <w:t>for j in c begin loop</w:t>
      </w:r>
    </w:p>
    <w:p w14:paraId="78FBD67B" w14:textId="77777777" w:rsidR="004545B1" w:rsidRDefault="004545B1" w:rsidP="004545B1">
      <w:pPr>
        <w:spacing w:line="280" w:lineRule="exact"/>
        <w:ind w:left="773" w:right="3773"/>
        <w:jc w:val="center"/>
        <w:rPr>
          <w:rFonts w:ascii="Calibri" w:eastAsia="Calibri" w:hAnsi="Calibri" w:cs="Calibri"/>
          <w:sz w:val="24"/>
          <w:szCs w:val="24"/>
        </w:rPr>
      </w:pPr>
      <w:r>
        <w:rPr>
          <w:rFonts w:ascii="Calibri" w:eastAsia="Calibri" w:hAnsi="Calibri" w:cs="Calibri"/>
          <w:sz w:val="24"/>
          <w:szCs w:val="24"/>
        </w:rPr>
        <w:t>if max is smaller than UP[j] and is non-negative then</w:t>
      </w:r>
    </w:p>
    <w:p w14:paraId="70601595" w14:textId="77777777" w:rsidR="004545B1" w:rsidRDefault="004545B1" w:rsidP="004545B1">
      <w:pPr>
        <w:ind w:left="1137" w:right="7290"/>
        <w:rPr>
          <w:rFonts w:ascii="Calibri" w:eastAsia="Calibri" w:hAnsi="Calibri" w:cs="Calibri"/>
          <w:sz w:val="24"/>
          <w:szCs w:val="24"/>
        </w:rPr>
      </w:pPr>
      <w:r>
        <w:rPr>
          <w:rFonts w:ascii="Calibri" w:eastAsia="Calibri" w:hAnsi="Calibri" w:cs="Calibri"/>
          <w:sz w:val="24"/>
          <w:szCs w:val="24"/>
        </w:rPr>
        <w:t>max ← UP[j] ID ← j</w:t>
      </w:r>
    </w:p>
    <w:p w14:paraId="3128F170" w14:textId="77777777" w:rsidR="004545B1" w:rsidRDefault="004545B1" w:rsidP="004545B1">
      <w:pPr>
        <w:ind w:left="1137"/>
        <w:rPr>
          <w:rFonts w:ascii="Calibri" w:eastAsia="Calibri" w:hAnsi="Calibri" w:cs="Calibri"/>
          <w:sz w:val="24"/>
          <w:szCs w:val="24"/>
        </w:rPr>
      </w:pPr>
      <w:r>
        <w:rPr>
          <w:rFonts w:ascii="Calibri" w:eastAsia="Calibri" w:hAnsi="Calibri" w:cs="Calibri"/>
          <w:sz w:val="24"/>
          <w:szCs w:val="24"/>
        </w:rPr>
        <w:t>SP[</w:t>
      </w:r>
      <w:proofErr w:type="spellStart"/>
      <w:r>
        <w:rPr>
          <w:rFonts w:ascii="Calibri" w:eastAsia="Calibri" w:hAnsi="Calibri" w:cs="Calibri"/>
          <w:sz w:val="24"/>
          <w:szCs w:val="24"/>
        </w:rPr>
        <w:t>i</w:t>
      </w:r>
      <w:proofErr w:type="spellEnd"/>
      <w:r>
        <w:rPr>
          <w:rFonts w:ascii="Calibri" w:eastAsia="Calibri" w:hAnsi="Calibri" w:cs="Calibri"/>
          <w:sz w:val="24"/>
          <w:szCs w:val="24"/>
        </w:rPr>
        <w:t>][0] ← max</w:t>
      </w:r>
    </w:p>
    <w:p w14:paraId="0AC3165B" w14:textId="77777777" w:rsidR="004545B1" w:rsidRDefault="004545B1" w:rsidP="004545B1">
      <w:pPr>
        <w:ind w:left="484" w:right="7269" w:firstLine="653"/>
        <w:rPr>
          <w:rFonts w:ascii="Calibri" w:eastAsia="Calibri" w:hAnsi="Calibri" w:cs="Calibri"/>
          <w:sz w:val="24"/>
          <w:szCs w:val="24"/>
        </w:rPr>
      </w:pPr>
      <w:r>
        <w:rPr>
          <w:rFonts w:ascii="Calibri" w:eastAsia="Calibri" w:hAnsi="Calibri" w:cs="Calibri"/>
          <w:sz w:val="24"/>
          <w:szCs w:val="24"/>
        </w:rPr>
        <w:t>SP[</w:t>
      </w:r>
      <w:proofErr w:type="spellStart"/>
      <w:r>
        <w:rPr>
          <w:rFonts w:ascii="Calibri" w:eastAsia="Calibri" w:hAnsi="Calibri" w:cs="Calibri"/>
          <w:sz w:val="24"/>
          <w:szCs w:val="24"/>
        </w:rPr>
        <w:t>i</w:t>
      </w:r>
      <w:proofErr w:type="spellEnd"/>
      <w:r>
        <w:rPr>
          <w:rFonts w:ascii="Calibri" w:eastAsia="Calibri" w:hAnsi="Calibri" w:cs="Calibri"/>
          <w:sz w:val="24"/>
          <w:szCs w:val="24"/>
        </w:rPr>
        <w:t>][1] ← ID end loop UP[SP[</w:t>
      </w:r>
      <w:proofErr w:type="spellStart"/>
      <w:r>
        <w:rPr>
          <w:rFonts w:ascii="Calibri" w:eastAsia="Calibri" w:hAnsi="Calibri" w:cs="Calibri"/>
          <w:sz w:val="24"/>
          <w:szCs w:val="24"/>
        </w:rPr>
        <w:t>i</w:t>
      </w:r>
      <w:proofErr w:type="spellEnd"/>
      <w:r>
        <w:rPr>
          <w:rFonts w:ascii="Calibri" w:eastAsia="Calibri" w:hAnsi="Calibri" w:cs="Calibri"/>
          <w:sz w:val="24"/>
          <w:szCs w:val="24"/>
        </w:rPr>
        <w:t>][1]] ← -1</w:t>
      </w:r>
    </w:p>
    <w:p w14:paraId="793D4B2A" w14:textId="77777777" w:rsidR="004545B1" w:rsidRDefault="004545B1" w:rsidP="004545B1">
      <w:pPr>
        <w:ind w:left="158"/>
        <w:rPr>
          <w:rFonts w:ascii="Calibri" w:eastAsia="Calibri" w:hAnsi="Calibri" w:cs="Calibri"/>
          <w:sz w:val="24"/>
          <w:szCs w:val="24"/>
        </w:rPr>
      </w:pPr>
      <w:r>
        <w:rPr>
          <w:rFonts w:ascii="Calibri" w:eastAsia="Calibri" w:hAnsi="Calibri" w:cs="Calibri"/>
          <w:sz w:val="24"/>
          <w:szCs w:val="24"/>
        </w:rPr>
        <w:t>end loop</w:t>
      </w:r>
    </w:p>
    <w:p w14:paraId="3F798D9C" w14:textId="77777777" w:rsidR="004545B1" w:rsidRDefault="004545B1" w:rsidP="004545B1">
      <w:pPr>
        <w:ind w:left="158" w:right="2809"/>
        <w:rPr>
          <w:rFonts w:ascii="Calibri" w:eastAsia="Calibri" w:hAnsi="Calibri" w:cs="Calibri"/>
          <w:sz w:val="24"/>
          <w:szCs w:val="24"/>
        </w:rPr>
      </w:pPr>
      <w:r>
        <w:rPr>
          <w:rFonts w:ascii="Calibri" w:eastAsia="Calibri" w:hAnsi="Calibri" w:cs="Calibri"/>
          <w:sz w:val="24"/>
          <w:szCs w:val="24"/>
        </w:rPr>
        <w:t xml:space="preserve">display the elements from </w:t>
      </w:r>
      <w:proofErr w:type="gramStart"/>
      <w:r>
        <w:rPr>
          <w:rFonts w:ascii="Calibri" w:eastAsia="Calibri" w:hAnsi="Calibri" w:cs="Calibri"/>
          <w:sz w:val="24"/>
          <w:szCs w:val="24"/>
        </w:rPr>
        <w:t>SR[</w:t>
      </w:r>
      <w:proofErr w:type="gramEnd"/>
      <w:r>
        <w:rPr>
          <w:rFonts w:ascii="Calibri" w:eastAsia="Calibri" w:hAnsi="Calibri" w:cs="Calibri"/>
          <w:sz w:val="24"/>
          <w:szCs w:val="24"/>
        </w:rPr>
        <w:t>][] and SP[][] with the most likes that is not zero</w:t>
      </w:r>
    </w:p>
    <w:p w14:paraId="353A5D2F" w14:textId="77777777" w:rsidR="004545B1" w:rsidRDefault="004545B1" w:rsidP="004545B1">
      <w:pPr>
        <w:spacing w:before="1" w:line="160" w:lineRule="exact"/>
        <w:rPr>
          <w:sz w:val="17"/>
          <w:szCs w:val="17"/>
        </w:rPr>
      </w:pPr>
    </w:p>
    <w:p w14:paraId="1B15A0CE" w14:textId="77777777" w:rsidR="004545B1" w:rsidRDefault="004545B1" w:rsidP="004545B1">
      <w:pPr>
        <w:spacing w:line="200" w:lineRule="exact"/>
      </w:pPr>
    </w:p>
    <w:p w14:paraId="27C6B250" w14:textId="77777777" w:rsidR="004545B1" w:rsidRDefault="004545B1" w:rsidP="004545B1">
      <w:pPr>
        <w:spacing w:line="200" w:lineRule="exact"/>
      </w:pPr>
    </w:p>
    <w:p w14:paraId="0CB378BD" w14:textId="77777777" w:rsidR="004545B1" w:rsidRDefault="004545B1" w:rsidP="004545B1">
      <w:pPr>
        <w:spacing w:line="200" w:lineRule="exact"/>
      </w:pPr>
    </w:p>
    <w:p w14:paraId="5C2B9DAF" w14:textId="77777777" w:rsidR="004545B1" w:rsidRDefault="004545B1" w:rsidP="004545B1">
      <w:pPr>
        <w:spacing w:line="200" w:lineRule="exact"/>
      </w:pPr>
    </w:p>
    <w:p w14:paraId="104D372A" w14:textId="77777777" w:rsidR="004545B1" w:rsidRDefault="004545B1" w:rsidP="004545B1">
      <w:pPr>
        <w:spacing w:line="200" w:lineRule="exact"/>
      </w:pPr>
    </w:p>
    <w:p w14:paraId="7D4A1202" w14:textId="77777777" w:rsidR="004545B1" w:rsidRDefault="004545B1" w:rsidP="004545B1">
      <w:pPr>
        <w:spacing w:before="12"/>
        <w:ind w:left="100"/>
        <w:rPr>
          <w:rFonts w:ascii="Calibri" w:eastAsia="Calibri" w:hAnsi="Calibri" w:cs="Calibri"/>
          <w:szCs w:val="22"/>
        </w:rPr>
      </w:pPr>
      <w:r>
        <w:rPr>
          <w:rFonts w:ascii="Calibri" w:eastAsia="Calibri" w:hAnsi="Calibri" w:cs="Calibri"/>
          <w:szCs w:val="22"/>
        </w:rPr>
        <w:t>Add ingredients to the fridge</w:t>
      </w:r>
    </w:p>
    <w:p w14:paraId="1DA1C912" w14:textId="3DFB75AD" w:rsidR="004545B1" w:rsidRDefault="004545B1" w:rsidP="004545B1">
      <w:pPr>
        <w:spacing w:before="2" w:line="240" w:lineRule="exact"/>
        <w:rPr>
          <w:sz w:val="24"/>
          <w:szCs w:val="24"/>
        </w:rPr>
      </w:pPr>
    </w:p>
    <w:p w14:paraId="62AB7235" w14:textId="22173FE3" w:rsidR="004545B1" w:rsidRDefault="004545B1" w:rsidP="004545B1">
      <w:pPr>
        <w:ind w:left="158"/>
        <w:rPr>
          <w:rFonts w:ascii="Calibri" w:eastAsia="Calibri" w:hAnsi="Calibri" w:cs="Calibri"/>
          <w:sz w:val="24"/>
          <w:szCs w:val="24"/>
        </w:rPr>
        <w:sectPr w:rsidR="004545B1">
          <w:pgSz w:w="11920" w:h="16840"/>
          <w:pgMar w:top="960" w:right="880" w:bottom="280" w:left="1340" w:header="751" w:footer="1100" w:gutter="0"/>
          <w:cols w:space="720"/>
        </w:sectPr>
      </w:pPr>
      <w:proofErr w:type="spellStart"/>
      <w:r>
        <w:rPr>
          <w:rFonts w:ascii="Calibri" w:eastAsia="Calibri" w:hAnsi="Calibri" w:cs="Calibri"/>
          <w:sz w:val="24"/>
          <w:szCs w:val="24"/>
        </w:rPr>
        <w:t>psuedocode</w:t>
      </w:r>
      <w:proofErr w:type="spellEnd"/>
      <w:r>
        <w:rPr>
          <w:rFonts w:ascii="Calibri" w:eastAsia="Calibri" w:hAnsi="Calibri" w:cs="Calibri"/>
          <w:sz w:val="24"/>
          <w:szCs w:val="24"/>
        </w:rPr>
        <w:t xml:space="preserve">                                                                                                        comments</w:t>
      </w:r>
    </w:p>
    <w:p w14:paraId="66493DB5" w14:textId="70FAA281" w:rsidR="004545B1" w:rsidRDefault="004545B1" w:rsidP="004545B1">
      <w:pPr>
        <w:spacing w:line="100" w:lineRule="exact"/>
        <w:rPr>
          <w:sz w:val="11"/>
          <w:szCs w:val="11"/>
        </w:rPr>
      </w:pPr>
      <w:r>
        <w:rPr>
          <w:noProof/>
          <w:sz w:val="20"/>
          <w:lang w:val="en-GB" w:eastAsia="en-GB"/>
        </w:rPr>
        <w:lastRenderedPageBreak/>
        <mc:AlternateContent>
          <mc:Choice Requires="wpg">
            <w:drawing>
              <wp:anchor distT="0" distB="0" distL="114300" distR="114300" simplePos="0" relativeHeight="251695616" behindDoc="1" locked="0" layoutInCell="1" allowOverlap="1" wp14:anchorId="6D6CCA3D" wp14:editId="594003A7">
                <wp:simplePos x="0" y="0"/>
                <wp:positionH relativeFrom="page">
                  <wp:posOffset>850900</wp:posOffset>
                </wp:positionH>
                <wp:positionV relativeFrom="page">
                  <wp:posOffset>5713549</wp:posOffset>
                </wp:positionV>
                <wp:extent cx="6130290" cy="3685540"/>
                <wp:effectExtent l="0" t="0" r="17145" b="11430"/>
                <wp:wrapNone/>
                <wp:docPr id="230"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0290" cy="3685540"/>
                          <a:chOff x="1439" y="8698"/>
                          <a:chExt cx="9654" cy="5804"/>
                        </a:xfrm>
                      </wpg:grpSpPr>
                      <wps:wsp>
                        <wps:cNvPr id="231" name="Freeform 853"/>
                        <wps:cNvSpPr>
                          <a:spLocks/>
                        </wps:cNvSpPr>
                        <wps:spPr bwMode="auto">
                          <a:xfrm>
                            <a:off x="1445" y="8703"/>
                            <a:ext cx="6853" cy="0"/>
                          </a:xfrm>
                          <a:custGeom>
                            <a:avLst/>
                            <a:gdLst>
                              <a:gd name="T0" fmla="+- 0 1445 1445"/>
                              <a:gd name="T1" fmla="*/ T0 w 6853"/>
                              <a:gd name="T2" fmla="+- 0 8298 1445"/>
                              <a:gd name="T3" fmla="*/ T2 w 6853"/>
                            </a:gdLst>
                            <a:ahLst/>
                            <a:cxnLst>
                              <a:cxn ang="0">
                                <a:pos x="T1" y="0"/>
                              </a:cxn>
                              <a:cxn ang="0">
                                <a:pos x="T3" y="0"/>
                              </a:cxn>
                            </a:cxnLst>
                            <a:rect l="0" t="0" r="r" b="b"/>
                            <a:pathLst>
                              <a:path w="6853">
                                <a:moveTo>
                                  <a:pt x="0" y="0"/>
                                </a:moveTo>
                                <a:lnTo>
                                  <a:pt x="6853"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Freeform 854"/>
                        <wps:cNvSpPr>
                          <a:spLocks/>
                        </wps:cNvSpPr>
                        <wps:spPr bwMode="auto">
                          <a:xfrm>
                            <a:off x="8303" y="8703"/>
                            <a:ext cx="2784" cy="0"/>
                          </a:xfrm>
                          <a:custGeom>
                            <a:avLst/>
                            <a:gdLst>
                              <a:gd name="T0" fmla="+- 0 8303 8303"/>
                              <a:gd name="T1" fmla="*/ T0 w 2784"/>
                              <a:gd name="T2" fmla="+- 0 11087 8303"/>
                              <a:gd name="T3" fmla="*/ T2 w 2784"/>
                            </a:gdLst>
                            <a:ahLst/>
                            <a:cxnLst>
                              <a:cxn ang="0">
                                <a:pos x="T1" y="0"/>
                              </a:cxn>
                              <a:cxn ang="0">
                                <a:pos x="T3" y="0"/>
                              </a:cxn>
                            </a:cxnLst>
                            <a:rect l="0" t="0" r="r" b="b"/>
                            <a:pathLst>
                              <a:path w="2784">
                                <a:moveTo>
                                  <a:pt x="0" y="0"/>
                                </a:moveTo>
                                <a:lnTo>
                                  <a:pt x="2784"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Freeform 855"/>
                        <wps:cNvSpPr>
                          <a:spLocks/>
                        </wps:cNvSpPr>
                        <wps:spPr bwMode="auto">
                          <a:xfrm>
                            <a:off x="1443" y="8701"/>
                            <a:ext cx="0" cy="5797"/>
                          </a:xfrm>
                          <a:custGeom>
                            <a:avLst/>
                            <a:gdLst>
                              <a:gd name="T0" fmla="+- 0 8701 8701"/>
                              <a:gd name="T1" fmla="*/ 8701 h 5797"/>
                              <a:gd name="T2" fmla="+- 0 14498 8701"/>
                              <a:gd name="T3" fmla="*/ 14498 h 5797"/>
                            </a:gdLst>
                            <a:ahLst/>
                            <a:cxnLst>
                              <a:cxn ang="0">
                                <a:pos x="0" y="T1"/>
                              </a:cxn>
                              <a:cxn ang="0">
                                <a:pos x="0" y="T3"/>
                              </a:cxn>
                            </a:cxnLst>
                            <a:rect l="0" t="0" r="r" b="b"/>
                            <a:pathLst>
                              <a:path h="5797">
                                <a:moveTo>
                                  <a:pt x="0" y="0"/>
                                </a:moveTo>
                                <a:lnTo>
                                  <a:pt x="0" y="5797"/>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Freeform 856"/>
                        <wps:cNvSpPr>
                          <a:spLocks/>
                        </wps:cNvSpPr>
                        <wps:spPr bwMode="auto">
                          <a:xfrm>
                            <a:off x="1445" y="14496"/>
                            <a:ext cx="6853" cy="0"/>
                          </a:xfrm>
                          <a:custGeom>
                            <a:avLst/>
                            <a:gdLst>
                              <a:gd name="T0" fmla="+- 0 1445 1445"/>
                              <a:gd name="T1" fmla="*/ T0 w 6853"/>
                              <a:gd name="T2" fmla="+- 0 8298 1445"/>
                              <a:gd name="T3" fmla="*/ T2 w 6853"/>
                            </a:gdLst>
                            <a:ahLst/>
                            <a:cxnLst>
                              <a:cxn ang="0">
                                <a:pos x="T1" y="0"/>
                              </a:cxn>
                              <a:cxn ang="0">
                                <a:pos x="T3" y="0"/>
                              </a:cxn>
                            </a:cxnLst>
                            <a:rect l="0" t="0" r="r" b="b"/>
                            <a:pathLst>
                              <a:path w="6853">
                                <a:moveTo>
                                  <a:pt x="0" y="0"/>
                                </a:moveTo>
                                <a:lnTo>
                                  <a:pt x="6853"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Freeform 857"/>
                        <wps:cNvSpPr>
                          <a:spLocks/>
                        </wps:cNvSpPr>
                        <wps:spPr bwMode="auto">
                          <a:xfrm>
                            <a:off x="8301" y="8701"/>
                            <a:ext cx="0" cy="5797"/>
                          </a:xfrm>
                          <a:custGeom>
                            <a:avLst/>
                            <a:gdLst>
                              <a:gd name="T0" fmla="+- 0 8701 8701"/>
                              <a:gd name="T1" fmla="*/ 8701 h 5797"/>
                              <a:gd name="T2" fmla="+- 0 14498 8701"/>
                              <a:gd name="T3" fmla="*/ 14498 h 5797"/>
                            </a:gdLst>
                            <a:ahLst/>
                            <a:cxnLst>
                              <a:cxn ang="0">
                                <a:pos x="0" y="T1"/>
                              </a:cxn>
                              <a:cxn ang="0">
                                <a:pos x="0" y="T3"/>
                              </a:cxn>
                            </a:cxnLst>
                            <a:rect l="0" t="0" r="r" b="b"/>
                            <a:pathLst>
                              <a:path h="5797">
                                <a:moveTo>
                                  <a:pt x="0" y="0"/>
                                </a:moveTo>
                                <a:lnTo>
                                  <a:pt x="0" y="5797"/>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Freeform 858"/>
                        <wps:cNvSpPr>
                          <a:spLocks/>
                        </wps:cNvSpPr>
                        <wps:spPr bwMode="auto">
                          <a:xfrm>
                            <a:off x="8303" y="14496"/>
                            <a:ext cx="2784" cy="0"/>
                          </a:xfrm>
                          <a:custGeom>
                            <a:avLst/>
                            <a:gdLst>
                              <a:gd name="T0" fmla="+- 0 8303 8303"/>
                              <a:gd name="T1" fmla="*/ T0 w 2784"/>
                              <a:gd name="T2" fmla="+- 0 11087 8303"/>
                              <a:gd name="T3" fmla="*/ T2 w 2784"/>
                            </a:gdLst>
                            <a:ahLst/>
                            <a:cxnLst>
                              <a:cxn ang="0">
                                <a:pos x="T1" y="0"/>
                              </a:cxn>
                              <a:cxn ang="0">
                                <a:pos x="T3" y="0"/>
                              </a:cxn>
                            </a:cxnLst>
                            <a:rect l="0" t="0" r="r" b="b"/>
                            <a:pathLst>
                              <a:path w="2784">
                                <a:moveTo>
                                  <a:pt x="0" y="0"/>
                                </a:moveTo>
                                <a:lnTo>
                                  <a:pt x="2784"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Freeform 859"/>
                        <wps:cNvSpPr>
                          <a:spLocks/>
                        </wps:cNvSpPr>
                        <wps:spPr bwMode="auto">
                          <a:xfrm>
                            <a:off x="11090" y="8701"/>
                            <a:ext cx="0" cy="5797"/>
                          </a:xfrm>
                          <a:custGeom>
                            <a:avLst/>
                            <a:gdLst>
                              <a:gd name="T0" fmla="+- 0 8701 8701"/>
                              <a:gd name="T1" fmla="*/ 8701 h 5797"/>
                              <a:gd name="T2" fmla="+- 0 14498 8701"/>
                              <a:gd name="T3" fmla="*/ 14498 h 5797"/>
                            </a:gdLst>
                            <a:ahLst/>
                            <a:cxnLst>
                              <a:cxn ang="0">
                                <a:pos x="0" y="T1"/>
                              </a:cxn>
                              <a:cxn ang="0">
                                <a:pos x="0" y="T3"/>
                              </a:cxn>
                            </a:cxnLst>
                            <a:rect l="0" t="0" r="r" b="b"/>
                            <a:pathLst>
                              <a:path h="5797">
                                <a:moveTo>
                                  <a:pt x="0" y="0"/>
                                </a:moveTo>
                                <a:lnTo>
                                  <a:pt x="0" y="5797"/>
                                </a:lnTo>
                              </a:path>
                            </a:pathLst>
                          </a:custGeom>
                          <a:noFill/>
                          <a:ln w="43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D633AE" id="Group 230" o:spid="_x0000_s1026" style="position:absolute;margin-left:67pt;margin-top:449.9pt;width:482.7pt;height:290.2pt;z-index:-251620864;mso-position-horizontal-relative:page;mso-position-vertical-relative:page" coordorigin="1439,8698" coordsize="9654,580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">
                <v:polyline id="Freeform 853" o:spid="_x0000_s1027" style="position:absolute;visibility:visible;mso-wrap-style:square;v-text-anchor:top" points="1445,8703,8298,8703" coordsize="68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NkePxQAA&#10;ANwAAAAPAAAAZHJzL2Rvd25yZXYueG1sRI/dagIxFITvC75DOIJ3NesKIqtRiiAoitYfWrw7bE43&#10;i5uTZRN1ffumUPBymJlvmOm8tZW4U+NLxwoG/QQEce50yYWC82n5PgbhA7LGyjEpeJKH+azzNsVM&#10;uwcf6H4MhYgQ9hkqMCHUmZQ+N2TR911NHL0f11gMUTaF1A0+ItxWMk2SkbRYclwwWNPCUH493qyC&#10;dZt+ms1ltf8Kt+3um/e4vYxRqV63/ZiACNSGV/i/vdIK0uEA/s7EIyB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Q2R4/FAAAA3AAAAA8AAAAAAAAAAAAAAAAAlwIAAGRycy9k&#10;b3ducmV2LnhtbFBLBQYAAAAABAAEAPUAAACJAwAAAAA=&#10;" filled="f" strokeweight=".34pt">
                  <v:path arrowok="t" o:connecttype="custom" o:connectlocs="0,0;6853,0" o:connectangles="0,0"/>
                </v:polyline>
                <v:polyline id="Freeform 854" o:spid="_x0000_s1028" style="position:absolute;visibility:visible;mso-wrap-style:square;v-text-anchor:top" points="8303,8703,11087,8703" coordsize="278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wL/BxQAA&#10;ANwAAAAPAAAAZHJzL2Rvd25yZXYueG1sRI/dagIxFITvC75DOAVvRLNdocjWKLVUKfbC3wc4JMfd&#10;pZuTJUnd7dsbQejlMDPfMPNlbxtxJR9qxwpeJhkIYu1MzaWC82k9noEIEdlg45gU/FGA5WLwNMfC&#10;uI4PdD3GUiQIhwIVVDG2hZRBV2QxTFxLnLyL8xZjkr6UxmOX4LaReZa9Sos1p4UKW/qoSP8cf62C&#10;Xa33a3/JGr0abU/59+i82XafSg2f+/c3EJH6+B9+tL+Mgnyaw/1MOgJyc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rAv8HFAAAA3AAAAA8AAAAAAAAAAAAAAAAAlwIAAGRycy9k&#10;b3ducmV2LnhtbFBLBQYAAAAABAAEAPUAAACJAwAAAAA=&#10;" filled="f" strokeweight=".34pt">
                  <v:path arrowok="t" o:connecttype="custom" o:connectlocs="0,0;2784,0" o:connectangles="0,0"/>
                </v:polyline>
                <v:polyline id="Freeform 855" o:spid="_x0000_s1029" style="position:absolute;visibility:visible;mso-wrap-style:square;v-text-anchor:top" points="1443,8701,1443,14498" coordsize="0,5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EHRzwwAA&#10;ANwAAAAPAAAAZHJzL2Rvd25yZXYueG1sRI/RagIxFETfhf5DuIW+aVYFka1RRNqi0hdXP+Cyud0s&#10;JjdLEtft3zdCwcdhZs4wq83grOgpxNazgumkAEFce91yo+By/hwvQcSErNF6JgW/FGGzfhmtsNT+&#10;zifqq9SIDOFYogKTUldKGWtDDuPEd8TZ+/HBYcoyNFIHvGe4s3JWFAvpsOW8YLCjnaH6Wt2cgo8m&#10;HKr+drC0/zLn776z+nqcKvX2OmzfQSQa0jP8395rBbP5HB5n8hGQ6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EHRzwwAAANwAAAAPAAAAAAAAAAAAAAAAAJcCAABkcnMvZG93&#10;bnJldi54bWxQSwUGAAAAAAQABAD1AAAAhwMAAAAA&#10;" filled="f" strokeweight=".34pt">
                  <v:path arrowok="t" o:connecttype="custom" o:connectlocs="0,8701;0,14498" o:connectangles="0,0"/>
                </v:polyline>
                <v:polyline id="Freeform 856" o:spid="_x0000_s1030" style="position:absolute;visibility:visible;mso-wrap-style:square;v-text-anchor:top" points="1445,14496,8298,14496" coordsize="68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QeQXxgAA&#10;ANwAAAAPAAAAZHJzL2Rvd25yZXYueG1sRI9Ba8JAFITvBf/D8oTe6sa0FIlughQKlkq1Koq3R/aZ&#10;Dc2+DdlV03/vCoUeh5n5hpkVvW3EhTpfO1YwHiUgiEuna64U7LbvTxMQPiBrbByTgl/yUOSDhxlm&#10;2l35my6bUIkIYZ+hAhNCm0npS0MW/ci1xNE7uc5iiLKrpO7wGuG2kWmSvEqLNccFgy29GSp/Nmer&#10;4KNP1+bzuFjtw3n5deAVLo8TVOpx2M+nIAL14T/8115oBenzC9zPxCMg8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QeQXxgAAANwAAAAPAAAAAAAAAAAAAAAAAJcCAABkcnMv&#10;ZG93bnJldi54bWxQSwUGAAAAAAQABAD1AAAAigMAAAAA&#10;" filled="f" strokeweight=".34pt">
                  <v:path arrowok="t" o:connecttype="custom" o:connectlocs="0,0;6853,0" o:connectangles="0,0"/>
                </v:polyline>
                <v:polyline id="Freeform 857" o:spid="_x0000_s1031" style="position:absolute;visibility:visible;mso-wrap-style:square;v-text-anchor:top" points="8301,8701,8301,14498" coordsize="0,5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tUmcwwAA&#10;ANwAAAAPAAAAZHJzL2Rvd25yZXYueG1sRI/RagIxFETfC/2HcAXfalaLpWyNIqUtKn1x7QdcNreb&#10;xeRmSeK6/r0RBB+HmTnDLFaDs6KnEFvPCqaTAgRx7XXLjYK/w/fLO4iYkDVaz6TgQhFWy+enBZba&#10;n3lPfZUakSEcS1RgUupKKWNtyGGc+I44e/8+OExZhkbqgOcMd1bOiuJNOmw5Lxjs6NNQfaxOTsFX&#10;E7ZVf9pa2vyYw2/fWX3cTZUaj4b1B4hEQ3qE7+2NVjB7ncPtTD4Ccnk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tUmcwwAAANwAAAAPAAAAAAAAAAAAAAAAAJcCAABkcnMvZG93&#10;bnJldi54bWxQSwUGAAAAAAQABAD1AAAAhwMAAAAA&#10;" filled="f" strokeweight=".34pt">
                  <v:path arrowok="t" o:connecttype="custom" o:connectlocs="0,8701;0,14498" o:connectangles="0,0"/>
                </v:polyline>
                <v:polyline id="Freeform 858" o:spid="_x0000_s1032" style="position:absolute;visibility:visible;mso-wrap-style:square;v-text-anchor:top" points="8303,14496,11087,14496" coordsize="278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7nCxgAA&#10;ANwAAAAPAAAAZHJzL2Rvd25yZXYueG1sRI/dagIxFITvC32HcAq9Ec26BZHVKCpair1o/XmAQ3Lc&#10;XdycLEnqbt/eCIVeDjPzDTNf9rYRN/KhdqxgPMpAEGtnai4VnE+74RREiMgGG8ek4JcCLBfPT3Ms&#10;jOv4QLdjLEWCcChQQRVjW0gZdEUWw8i1xMm7OG8xJulLaTx2CW4bmWfZRFqsOS1U2NKmIn09/lgF&#10;X7X+3vlL1uj1YH/KPwfn9323Ver1pV/NQETq43/4r/1hFORvE3icSUdALu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l+7nCxgAAANwAAAAPAAAAAAAAAAAAAAAAAJcCAABkcnMv&#10;ZG93bnJldi54bWxQSwUGAAAAAAQABAD1AAAAigMAAAAA&#10;" filled="f" strokeweight=".34pt">
                  <v:path arrowok="t" o:connecttype="custom" o:connectlocs="0,0;2784,0" o:connectangles="0,0"/>
                </v:polyline>
                <v:polyline id="Freeform 859" o:spid="_x0000_s1033" style="position:absolute;visibility:visible;mso-wrap-style:square;v-text-anchor:top" points="11090,8701,11090,14498" coordsize="0,5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sl8rxwAA&#10;ANwAAAAPAAAAZHJzL2Rvd25yZXYueG1sRI/dasJAFITvC77DcoTeNZuq2BBdRVqEUkXQ/lwfssck&#10;NXs2Zrcm+vSuIPRymJlvmOm8M5U4UeNKywqeoxgEcWZ1ybmCr8/lUwLCeWSNlWVScCYH81nvYYqp&#10;ti1v6bTzuQgQdikqKLyvUyldVpBBF9maOHh72xj0QTa51A22AW4qOYjjsTRYclgosKbXgrLD7s8o&#10;WH10m7fz4rg5HC8j/f3zu05WbaLUY79bTEB46vx/+N5+1woGwxe4nQlHQM6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b7JfK8cAAADcAAAADwAAAAAAAAAAAAAAAACXAgAAZHJz&#10;L2Rvd25yZXYueG1sUEsFBgAAAAAEAAQA9QAAAIsDAAAAAA==&#10;" filled="f" strokeweight=".12mm">
                  <v:path arrowok="t" o:connecttype="custom" o:connectlocs="0,8701;0,14498" o:connectangles="0,0"/>
                </v:polyline>
                <w10:wrap anchorx="page" anchory="page"/>
              </v:group>
            </w:pict>
          </mc:Fallback>
        </mc:AlternateContent>
      </w:r>
      <w:r>
        <w:rPr>
          <w:noProof/>
          <w:sz w:val="20"/>
          <w:lang w:val="en-GB" w:eastAsia="en-GB"/>
        </w:rPr>
        <mc:AlternateContent>
          <mc:Choice Requires="wpg">
            <w:drawing>
              <wp:anchor distT="0" distB="0" distL="114300" distR="114300" simplePos="0" relativeHeight="251694592" behindDoc="1" locked="0" layoutInCell="1" allowOverlap="1" wp14:anchorId="01977BE0" wp14:editId="67D2DF9D">
                <wp:simplePos x="0" y="0"/>
                <wp:positionH relativeFrom="page">
                  <wp:posOffset>913765</wp:posOffset>
                </wp:positionH>
                <wp:positionV relativeFrom="page">
                  <wp:posOffset>912495</wp:posOffset>
                </wp:positionV>
                <wp:extent cx="6130290" cy="4043680"/>
                <wp:effectExtent l="0" t="0" r="17145" b="9525"/>
                <wp:wrapNone/>
                <wp:docPr id="222"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0290" cy="4043680"/>
                          <a:chOff x="1439" y="1437"/>
                          <a:chExt cx="9654" cy="6368"/>
                        </a:xfrm>
                      </wpg:grpSpPr>
                      <wps:wsp>
                        <wps:cNvPr id="223" name="Freeform 845"/>
                        <wps:cNvSpPr>
                          <a:spLocks/>
                        </wps:cNvSpPr>
                        <wps:spPr bwMode="auto">
                          <a:xfrm>
                            <a:off x="1445" y="1442"/>
                            <a:ext cx="6853" cy="0"/>
                          </a:xfrm>
                          <a:custGeom>
                            <a:avLst/>
                            <a:gdLst>
                              <a:gd name="T0" fmla="+- 0 1445 1445"/>
                              <a:gd name="T1" fmla="*/ T0 w 6853"/>
                              <a:gd name="T2" fmla="+- 0 8298 1445"/>
                              <a:gd name="T3" fmla="*/ T2 w 6853"/>
                            </a:gdLst>
                            <a:ahLst/>
                            <a:cxnLst>
                              <a:cxn ang="0">
                                <a:pos x="T1" y="0"/>
                              </a:cxn>
                              <a:cxn ang="0">
                                <a:pos x="T3" y="0"/>
                              </a:cxn>
                            </a:cxnLst>
                            <a:rect l="0" t="0" r="r" b="b"/>
                            <a:pathLst>
                              <a:path w="6853">
                                <a:moveTo>
                                  <a:pt x="0" y="0"/>
                                </a:moveTo>
                                <a:lnTo>
                                  <a:pt x="6853"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Freeform 846"/>
                        <wps:cNvSpPr>
                          <a:spLocks/>
                        </wps:cNvSpPr>
                        <wps:spPr bwMode="auto">
                          <a:xfrm>
                            <a:off x="8303" y="1442"/>
                            <a:ext cx="2784" cy="0"/>
                          </a:xfrm>
                          <a:custGeom>
                            <a:avLst/>
                            <a:gdLst>
                              <a:gd name="T0" fmla="+- 0 8303 8303"/>
                              <a:gd name="T1" fmla="*/ T0 w 2784"/>
                              <a:gd name="T2" fmla="+- 0 11087 8303"/>
                              <a:gd name="T3" fmla="*/ T2 w 2784"/>
                            </a:gdLst>
                            <a:ahLst/>
                            <a:cxnLst>
                              <a:cxn ang="0">
                                <a:pos x="T1" y="0"/>
                              </a:cxn>
                              <a:cxn ang="0">
                                <a:pos x="T3" y="0"/>
                              </a:cxn>
                            </a:cxnLst>
                            <a:rect l="0" t="0" r="r" b="b"/>
                            <a:pathLst>
                              <a:path w="2784">
                                <a:moveTo>
                                  <a:pt x="0" y="0"/>
                                </a:moveTo>
                                <a:lnTo>
                                  <a:pt x="2784"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Freeform 847"/>
                        <wps:cNvSpPr>
                          <a:spLocks/>
                        </wps:cNvSpPr>
                        <wps:spPr bwMode="auto">
                          <a:xfrm>
                            <a:off x="1443" y="1440"/>
                            <a:ext cx="0" cy="6361"/>
                          </a:xfrm>
                          <a:custGeom>
                            <a:avLst/>
                            <a:gdLst>
                              <a:gd name="T0" fmla="+- 0 1440 1440"/>
                              <a:gd name="T1" fmla="*/ 1440 h 6361"/>
                              <a:gd name="T2" fmla="+- 0 7801 1440"/>
                              <a:gd name="T3" fmla="*/ 7801 h 6361"/>
                            </a:gdLst>
                            <a:ahLst/>
                            <a:cxnLst>
                              <a:cxn ang="0">
                                <a:pos x="0" y="T1"/>
                              </a:cxn>
                              <a:cxn ang="0">
                                <a:pos x="0" y="T3"/>
                              </a:cxn>
                            </a:cxnLst>
                            <a:rect l="0" t="0" r="r" b="b"/>
                            <a:pathLst>
                              <a:path h="6361">
                                <a:moveTo>
                                  <a:pt x="0" y="0"/>
                                </a:moveTo>
                                <a:lnTo>
                                  <a:pt x="0" y="6361"/>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Freeform 848"/>
                        <wps:cNvSpPr>
                          <a:spLocks/>
                        </wps:cNvSpPr>
                        <wps:spPr bwMode="auto">
                          <a:xfrm>
                            <a:off x="1445" y="7799"/>
                            <a:ext cx="6853" cy="0"/>
                          </a:xfrm>
                          <a:custGeom>
                            <a:avLst/>
                            <a:gdLst>
                              <a:gd name="T0" fmla="+- 0 1445 1445"/>
                              <a:gd name="T1" fmla="*/ T0 w 6853"/>
                              <a:gd name="T2" fmla="+- 0 8298 1445"/>
                              <a:gd name="T3" fmla="*/ T2 w 6853"/>
                            </a:gdLst>
                            <a:ahLst/>
                            <a:cxnLst>
                              <a:cxn ang="0">
                                <a:pos x="T1" y="0"/>
                              </a:cxn>
                              <a:cxn ang="0">
                                <a:pos x="T3" y="0"/>
                              </a:cxn>
                            </a:cxnLst>
                            <a:rect l="0" t="0" r="r" b="b"/>
                            <a:pathLst>
                              <a:path w="6853">
                                <a:moveTo>
                                  <a:pt x="0" y="0"/>
                                </a:moveTo>
                                <a:lnTo>
                                  <a:pt x="6853"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Freeform 849"/>
                        <wps:cNvSpPr>
                          <a:spLocks/>
                        </wps:cNvSpPr>
                        <wps:spPr bwMode="auto">
                          <a:xfrm>
                            <a:off x="8301" y="1440"/>
                            <a:ext cx="0" cy="6361"/>
                          </a:xfrm>
                          <a:custGeom>
                            <a:avLst/>
                            <a:gdLst>
                              <a:gd name="T0" fmla="+- 0 1440 1440"/>
                              <a:gd name="T1" fmla="*/ 1440 h 6361"/>
                              <a:gd name="T2" fmla="+- 0 7801 1440"/>
                              <a:gd name="T3" fmla="*/ 7801 h 6361"/>
                            </a:gdLst>
                            <a:ahLst/>
                            <a:cxnLst>
                              <a:cxn ang="0">
                                <a:pos x="0" y="T1"/>
                              </a:cxn>
                              <a:cxn ang="0">
                                <a:pos x="0" y="T3"/>
                              </a:cxn>
                            </a:cxnLst>
                            <a:rect l="0" t="0" r="r" b="b"/>
                            <a:pathLst>
                              <a:path h="6361">
                                <a:moveTo>
                                  <a:pt x="0" y="0"/>
                                </a:moveTo>
                                <a:lnTo>
                                  <a:pt x="0" y="6361"/>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Freeform 850"/>
                        <wps:cNvSpPr>
                          <a:spLocks/>
                        </wps:cNvSpPr>
                        <wps:spPr bwMode="auto">
                          <a:xfrm>
                            <a:off x="8303" y="7799"/>
                            <a:ext cx="2784" cy="0"/>
                          </a:xfrm>
                          <a:custGeom>
                            <a:avLst/>
                            <a:gdLst>
                              <a:gd name="T0" fmla="+- 0 8303 8303"/>
                              <a:gd name="T1" fmla="*/ T0 w 2784"/>
                              <a:gd name="T2" fmla="+- 0 11087 8303"/>
                              <a:gd name="T3" fmla="*/ T2 w 2784"/>
                            </a:gdLst>
                            <a:ahLst/>
                            <a:cxnLst>
                              <a:cxn ang="0">
                                <a:pos x="T1" y="0"/>
                              </a:cxn>
                              <a:cxn ang="0">
                                <a:pos x="T3" y="0"/>
                              </a:cxn>
                            </a:cxnLst>
                            <a:rect l="0" t="0" r="r" b="b"/>
                            <a:pathLst>
                              <a:path w="2784">
                                <a:moveTo>
                                  <a:pt x="0" y="0"/>
                                </a:moveTo>
                                <a:lnTo>
                                  <a:pt x="2784"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Freeform 851"/>
                        <wps:cNvSpPr>
                          <a:spLocks/>
                        </wps:cNvSpPr>
                        <wps:spPr bwMode="auto">
                          <a:xfrm>
                            <a:off x="11090" y="1440"/>
                            <a:ext cx="0" cy="6361"/>
                          </a:xfrm>
                          <a:custGeom>
                            <a:avLst/>
                            <a:gdLst>
                              <a:gd name="T0" fmla="+- 0 1440 1440"/>
                              <a:gd name="T1" fmla="*/ 1440 h 6361"/>
                              <a:gd name="T2" fmla="+- 0 7801 1440"/>
                              <a:gd name="T3" fmla="*/ 7801 h 6361"/>
                            </a:gdLst>
                            <a:ahLst/>
                            <a:cxnLst>
                              <a:cxn ang="0">
                                <a:pos x="0" y="T1"/>
                              </a:cxn>
                              <a:cxn ang="0">
                                <a:pos x="0" y="T3"/>
                              </a:cxn>
                            </a:cxnLst>
                            <a:rect l="0" t="0" r="r" b="b"/>
                            <a:pathLst>
                              <a:path h="6361">
                                <a:moveTo>
                                  <a:pt x="0" y="0"/>
                                </a:moveTo>
                                <a:lnTo>
                                  <a:pt x="0" y="6361"/>
                                </a:lnTo>
                              </a:path>
                            </a:pathLst>
                          </a:custGeom>
                          <a:noFill/>
                          <a:ln w="43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D52F4E" id="Group 222" o:spid="_x0000_s1026" style="position:absolute;margin-left:71.95pt;margin-top:71.85pt;width:482.7pt;height:318.4pt;z-index:-251621888;mso-position-horizontal-relative:page;mso-position-vertical-relative:page" coordorigin="1439,1437" coordsize="9654,63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">
                <v:polyline id="Freeform 845" o:spid="_x0000_s1027" style="position:absolute;visibility:visible;mso-wrap-style:square;v-text-anchor:top" points="1445,1442,8298,1442" coordsize="68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ceq+xQAA&#10;ANwAAAAPAAAAZHJzL2Rvd25yZXYueG1sRI9Ba8JAFITvBf/D8oTe6sYUikQ3IoKgVKpNiyW3R/Y1&#10;G8y+DdlV03/fLQg9DjPzDbNYDrYVV+p941jBdJKAIK6cbrhW8PmxeZqB8AFZY+uYFPyQh2U+elhg&#10;pt2N3+lahFpECPsMFZgQukxKXxmy6CeuI47et+sthij7WuoebxFuW5kmyYu02HBcMNjR2lB1Li5W&#10;wW5Ij+a13B5O4bJ/++ID7ssZKvU4HlZzEIGG8B++t7daQZo+w9+ZeARk/g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5x6r7FAAAA3AAAAA8AAAAAAAAAAAAAAAAAlwIAAGRycy9k&#10;b3ducmV2LnhtbFBLBQYAAAAABAAEAPUAAACJAwAAAAA=&#10;" filled="f" strokeweight=".34pt">
                  <v:path arrowok="t" o:connecttype="custom" o:connectlocs="0,0;6853,0" o:connectangles="0,0"/>
                </v:polyline>
                <v:polyline id="Freeform 846" o:spid="_x0000_s1028" style="position:absolute;visibility:visible;mso-wrap-style:square;v-text-anchor:top" points="8303,1442,11087,1442" coordsize="278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BTzxQAA&#10;ANwAAAAPAAAAZHJzL2Rvd25yZXYueG1sRI/dagIxFITvC75DOAVvRLNdpMjWKLVUKfbC3wc4JMfd&#10;pZuTJUnd7dsbQejlMDPfMPNlbxtxJR9qxwpeJhkIYu1MzaWC82k9noEIEdlg45gU/FGA5WLwNMfC&#10;uI4PdD3GUiQIhwIVVDG2hZRBV2QxTFxLnLyL8xZjkr6UxmOX4LaReZa9Sos1p4UKW/qoSP8cf62C&#10;Xa33a3/JGr0abU/59+i82XafSg2f+/c3EJH6+B9+tL+Mgjyfwv1MOgJyc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8FPPFAAAA3AAAAA8AAAAAAAAAAAAAAAAAlwIAAGRycy9k&#10;b3ducmV2LnhtbFBLBQYAAAAABAAEAPUAAACJAwAAAAA=&#10;" filled="f" strokeweight=".34pt">
                  <v:path arrowok="t" o:connecttype="custom" o:connectlocs="0,0;2784,0" o:connectangles="0,0"/>
                </v:polyline>
                <v:polyline id="Freeform 847" o:spid="_x0000_s1029" style="position:absolute;visibility:visible;mso-wrap-style:square;v-text-anchor:top" points="1443,1440,1443,7801" coordsize="0,636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JfoaxAAA&#10;ANwAAAAPAAAAZHJzL2Rvd25yZXYueG1sRI9Ba8JAFITvhf6H5RV6KXXTSKVEVxFRyKEXjaDHR/aZ&#10;Dcm+DbtbTf99VxB6HGbmG2axGm0vruRD61jBxyQDQVw73XKj4Fjt3r9AhIissXdMCn4pwGr5/LTA&#10;Qrsb7+l6iI1IEA4FKjAxDoWUoTZkMUzcQJy8i/MWY5K+kdrjLcFtL/Msm0mLLacFgwNtDNXd4ccq&#10;+PbGn8dgp3lVvs2607AtQ9Up9foyrucgIo3xP/xol1pBnn/C/Uw6AnL5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ACX6GsQAAADcAAAADwAAAAAAAAAAAAAAAACXAgAAZHJzL2Rv&#10;d25yZXYueG1sUEsFBgAAAAAEAAQA9QAAAIgDAAAAAA==&#10;" filled="f" strokeweight=".34pt">
                  <v:path arrowok="t" o:connecttype="custom" o:connectlocs="0,1440;0,7801" o:connectangles="0,0"/>
                </v:polyline>
                <v:polyline id="Freeform 848" o:spid="_x0000_s1030" style="position:absolute;visibility:visible;mso-wrap-style:square;v-text-anchor:top" points="1445,7799,8298,7799" coordsize="68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kkmxQAA&#10;ANwAAAAPAAAAZHJzL2Rvd25yZXYueG1sRI9Ba8JAFITvBf/D8oTe6sYcgkRXEUFIqTStlRZvj+wz&#10;G8y+DdnVpP++Wyj0OMzMN8xqM9pW3Kn3jWMF81kCgrhyuuFawelj/7QA4QOyxtYxKfgmD5v15GGF&#10;uXYDv9P9GGoRIexzVGBC6HIpfWXIop+5jjh6F9dbDFH2tdQ9DhFuW5kmSSYtNhwXDHa0M1Rdjzer&#10;4HlM38zLuSg/w+3w+sUlHs4LVOpxOm6XIAKN4T/81y60gjTN4PdMPAJy/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4GSSbFAAAA3AAAAA8AAAAAAAAAAAAAAAAAlwIAAGRycy9k&#10;b3ducmV2LnhtbFBLBQYAAAAABAAEAPUAAACJAwAAAAA=&#10;" filled="f" strokeweight=".34pt">
                  <v:path arrowok="t" o:connecttype="custom" o:connectlocs="0,0;6853,0" o:connectangles="0,0"/>
                </v:polyline>
                <v:polyline id="Freeform 849" o:spid="_x0000_s1031" style="position:absolute;visibility:visible;mso-wrap-style:square;v-text-anchor:top" points="8301,1440,8301,7801" coordsize="0,636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8H2xAAA&#10;ANwAAAAPAAAAZHJzL2Rvd25yZXYueG1sRI9Ba8JAFITvBf/D8gpeSt00BZXUVaRUyKEXjaDHR/Y1&#10;G5J9G3a3mv77riB4HGbmG2a1GW0vLuRD61jB2ywDQVw73XKj4FjtXpcgQkTW2DsmBX8UYLOePK2w&#10;0O7Ke7ocYiMShEOBCkyMQyFlqA1ZDDM3ECfvx3mLMUnfSO3xmuC2l3mWzaXFltOCwYE+DdXd4dcq&#10;+PbGn8dg3/OqfJl3p+GrDFWn1PR53H6AiDTGR/jeLrWCPF/A7Uw6AnL9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7vB9sQAAADcAAAADwAAAAAAAAAAAAAAAACXAgAAZHJzL2Rv&#10;d25yZXYueG1sUEsFBgAAAAAEAAQA9QAAAIgDAAAAAA==&#10;" filled="f" strokeweight=".34pt">
                  <v:path arrowok="t" o:connecttype="custom" o:connectlocs="0,1440;0,7801" o:connectangles="0,0"/>
                </v:polyline>
                <v:polyline id="Freeform 850" o:spid="_x0000_s1032" style="position:absolute;visibility:visible;mso-wrap-style:square;v-text-anchor:top" points="8303,7799,11087,7799" coordsize="278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R72wgAA&#10;ANwAAAAPAAAAZHJzL2Rvd25yZXYueG1sRE/LisIwFN0P+A/hCm5EU7sYhmoUFZXBWYyvD7gk17bY&#10;3JQk2s7fTxYDszyc92LV20a8yIfasYLZNANBrJ2puVRwu+4nHyBCRDbYOCYFPxRgtRy8LbAwruMz&#10;vS6xFCmEQ4EKqhjbQsqgK7IYpq4lTtzdeYsxQV9K47FL4baReZa9S4s1p4YKW9pWpB+Xp1XwXevT&#10;3t+zRm/Gx2v+Nb4djt1OqdGwX89BROrjv/jP/WkU5Hlam86kIyCX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7xHvbCAAAA3AAAAA8AAAAAAAAAAAAAAAAAlwIAAGRycy9kb3du&#10;cmV2LnhtbFBLBQYAAAAABAAEAPUAAACGAwAAAAA=&#10;" filled="f" strokeweight=".34pt">
                  <v:path arrowok="t" o:connecttype="custom" o:connectlocs="0,0;2784,0" o:connectangles="0,0"/>
                </v:polyline>
                <v:polyline id="Freeform 851" o:spid="_x0000_s1033" style="position:absolute;visibility:visible;mso-wrap-style:square;v-text-anchor:top" points="11090,1440,11090,7801" coordsize="0,636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IdEQxQAA&#10;ANwAAAAPAAAAZHJzL2Rvd25yZXYueG1sRI9Ba8JAFITvhf6H5RV6q5sGKm3qKlaI2JM0lp4f2WcS&#10;zL5dsmtc/fVdQfA4zMw3zGwRTS9GGnxnWcHrJANBXFvdcaPgd1e+vIPwAVljb5kUnMnDYv74MMNC&#10;2xP/0FiFRiQI+wIVtCG4Qkpft2TQT6wjTt7eDgZDkkMj9YCnBDe9zLNsKg12nBZadLRqqT5UR6Ng&#10;W41/cbd16zpuDmv3VX6X/eVNqeenuPwEESiGe/jW3mgFef4B1zPpCMj5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kh0RDFAAAA3AAAAA8AAAAAAAAAAAAAAAAAlwIAAGRycy9k&#10;b3ducmV2LnhtbFBLBQYAAAAABAAEAPUAAACJAwAAAAA=&#10;" filled="f" strokeweight=".12mm">
                  <v:path arrowok="t" o:connecttype="custom" o:connectlocs="0,1440;0,7801" o:connectangles="0,0"/>
                </v:polyline>
                <w10:wrap anchorx="page" anchory="page"/>
              </v:group>
            </w:pict>
          </mc:Fallback>
        </mc:AlternateContent>
      </w:r>
    </w:p>
    <w:p w14:paraId="22D13C85" w14:textId="77777777" w:rsidR="004545B1" w:rsidRDefault="004545B1" w:rsidP="004545B1">
      <w:pPr>
        <w:ind w:left="158"/>
        <w:rPr>
          <w:rFonts w:ascii="Calibri" w:eastAsia="Calibri" w:hAnsi="Calibri" w:cs="Calibri"/>
          <w:sz w:val="24"/>
          <w:szCs w:val="24"/>
        </w:rPr>
      </w:pPr>
      <w:r>
        <w:rPr>
          <w:rFonts w:ascii="Calibri" w:eastAsia="Calibri" w:hAnsi="Calibri" w:cs="Calibri"/>
          <w:sz w:val="24"/>
          <w:szCs w:val="24"/>
        </w:rPr>
        <w:t>s ← string inputted</w:t>
      </w:r>
    </w:p>
    <w:p w14:paraId="500B8625" w14:textId="77777777" w:rsidR="004545B1" w:rsidRDefault="004545B1" w:rsidP="004545B1">
      <w:pPr>
        <w:ind w:left="158"/>
        <w:rPr>
          <w:rFonts w:ascii="Calibri" w:eastAsia="Calibri" w:hAnsi="Calibri" w:cs="Calibri"/>
          <w:sz w:val="24"/>
          <w:szCs w:val="24"/>
        </w:rPr>
      </w:pPr>
      <w:r>
        <w:rPr>
          <w:rFonts w:ascii="Calibri" w:eastAsia="Calibri" w:hAnsi="Calibri" w:cs="Calibri"/>
          <w:sz w:val="24"/>
          <w:szCs w:val="24"/>
        </w:rPr>
        <w:t>a ← amount of the inputted item</w:t>
      </w:r>
    </w:p>
    <w:p w14:paraId="65260C63" w14:textId="77777777" w:rsidR="004545B1" w:rsidRDefault="004545B1" w:rsidP="004545B1">
      <w:pPr>
        <w:ind w:left="158"/>
        <w:rPr>
          <w:rFonts w:ascii="Calibri" w:eastAsia="Calibri" w:hAnsi="Calibri" w:cs="Calibri"/>
          <w:sz w:val="24"/>
          <w:szCs w:val="24"/>
        </w:rPr>
      </w:pPr>
      <w:r>
        <w:rPr>
          <w:rFonts w:ascii="Calibri" w:eastAsia="Calibri" w:hAnsi="Calibri" w:cs="Calibri"/>
          <w:sz w:val="24"/>
          <w:szCs w:val="24"/>
        </w:rPr>
        <w:t>l ← amount of food items in the database</w:t>
      </w:r>
    </w:p>
    <w:p w14:paraId="7FB60EB9" w14:textId="77777777" w:rsidR="004545B1" w:rsidRDefault="004545B1" w:rsidP="004545B1">
      <w:pPr>
        <w:ind w:left="158" w:right="758"/>
        <w:rPr>
          <w:rFonts w:ascii="Calibri" w:eastAsia="Calibri" w:hAnsi="Calibri" w:cs="Calibri"/>
          <w:sz w:val="24"/>
          <w:szCs w:val="24"/>
        </w:rPr>
      </w:pPr>
      <w:r>
        <w:rPr>
          <w:rFonts w:ascii="Calibri" w:eastAsia="Calibri" w:hAnsi="Calibri" w:cs="Calibri"/>
          <w:sz w:val="24"/>
          <w:szCs w:val="24"/>
        </w:rPr>
        <w:t>FN[l] ← array that stores names of the food items c ← number of distinct products in the fridge</w:t>
      </w:r>
    </w:p>
    <w:p w14:paraId="065FCA78" w14:textId="77777777" w:rsidR="004545B1" w:rsidRDefault="004545B1" w:rsidP="004545B1">
      <w:pPr>
        <w:ind w:left="158"/>
        <w:rPr>
          <w:rFonts w:ascii="Calibri" w:eastAsia="Calibri" w:hAnsi="Calibri" w:cs="Calibri"/>
          <w:sz w:val="24"/>
          <w:szCs w:val="24"/>
        </w:rPr>
      </w:pPr>
      <w:r>
        <w:rPr>
          <w:rFonts w:ascii="Calibri" w:eastAsia="Calibri" w:hAnsi="Calibri" w:cs="Calibri"/>
          <w:sz w:val="24"/>
          <w:szCs w:val="24"/>
        </w:rPr>
        <w:t>F[c] ← array of food items in the fridge (ID)</w:t>
      </w:r>
    </w:p>
    <w:p w14:paraId="23E7096E" w14:textId="77777777" w:rsidR="004545B1" w:rsidRDefault="004545B1" w:rsidP="004545B1">
      <w:pPr>
        <w:ind w:left="158"/>
        <w:rPr>
          <w:rFonts w:ascii="Calibri" w:eastAsia="Calibri" w:hAnsi="Calibri" w:cs="Calibri"/>
          <w:sz w:val="24"/>
          <w:szCs w:val="24"/>
        </w:rPr>
      </w:pPr>
      <w:r>
        <w:rPr>
          <w:rFonts w:ascii="Calibri" w:eastAsia="Calibri" w:hAnsi="Calibri" w:cs="Calibri"/>
          <w:sz w:val="24"/>
          <w:szCs w:val="24"/>
        </w:rPr>
        <w:t xml:space="preserve">for </w:t>
      </w:r>
      <w:proofErr w:type="spellStart"/>
      <w:r>
        <w:rPr>
          <w:rFonts w:ascii="Calibri" w:eastAsia="Calibri" w:hAnsi="Calibri" w:cs="Calibri"/>
          <w:sz w:val="24"/>
          <w:szCs w:val="24"/>
        </w:rPr>
        <w:t>i</w:t>
      </w:r>
      <w:proofErr w:type="spellEnd"/>
      <w:r>
        <w:rPr>
          <w:rFonts w:ascii="Calibri" w:eastAsia="Calibri" w:hAnsi="Calibri" w:cs="Calibri"/>
          <w:sz w:val="24"/>
          <w:szCs w:val="24"/>
        </w:rPr>
        <w:t xml:space="preserve"> in l (1.)</w:t>
      </w:r>
    </w:p>
    <w:p w14:paraId="71617E66" w14:textId="77777777" w:rsidR="004545B1" w:rsidRDefault="004545B1" w:rsidP="004545B1">
      <w:pPr>
        <w:ind w:left="158"/>
        <w:rPr>
          <w:rFonts w:ascii="Calibri" w:eastAsia="Calibri" w:hAnsi="Calibri" w:cs="Calibri"/>
          <w:sz w:val="24"/>
          <w:szCs w:val="24"/>
        </w:rPr>
      </w:pPr>
      <w:r>
        <w:rPr>
          <w:rFonts w:ascii="Calibri" w:eastAsia="Calibri" w:hAnsi="Calibri" w:cs="Calibri"/>
          <w:sz w:val="24"/>
          <w:szCs w:val="24"/>
        </w:rPr>
        <w:t>begin loop</w:t>
      </w:r>
    </w:p>
    <w:p w14:paraId="443B0D29" w14:textId="77777777" w:rsidR="004545B1" w:rsidRDefault="004545B1" w:rsidP="004545B1">
      <w:pPr>
        <w:ind w:left="487"/>
        <w:rPr>
          <w:rFonts w:ascii="Calibri" w:eastAsia="Calibri" w:hAnsi="Calibri" w:cs="Calibri"/>
          <w:sz w:val="24"/>
          <w:szCs w:val="24"/>
        </w:rPr>
      </w:pPr>
      <w:r>
        <w:rPr>
          <w:rFonts w:ascii="Calibri" w:eastAsia="Calibri" w:hAnsi="Calibri" w:cs="Calibri"/>
          <w:sz w:val="24"/>
          <w:szCs w:val="24"/>
        </w:rPr>
        <w:t>if s is FN[</w:t>
      </w:r>
      <w:proofErr w:type="spellStart"/>
      <w:r>
        <w:rPr>
          <w:rFonts w:ascii="Calibri" w:eastAsia="Calibri" w:hAnsi="Calibri" w:cs="Calibri"/>
          <w:sz w:val="24"/>
          <w:szCs w:val="24"/>
        </w:rPr>
        <w:t>i</w:t>
      </w:r>
      <w:proofErr w:type="spellEnd"/>
      <w:r>
        <w:rPr>
          <w:rFonts w:ascii="Calibri" w:eastAsia="Calibri" w:hAnsi="Calibri" w:cs="Calibri"/>
          <w:sz w:val="24"/>
          <w:szCs w:val="24"/>
        </w:rPr>
        <w:t>]</w:t>
      </w:r>
    </w:p>
    <w:p w14:paraId="2874AC59" w14:textId="77777777" w:rsidR="004545B1" w:rsidRDefault="004545B1" w:rsidP="004545B1">
      <w:pPr>
        <w:ind w:left="158" w:right="4444" w:firstLine="653"/>
        <w:rPr>
          <w:rFonts w:ascii="Calibri" w:eastAsia="Calibri" w:hAnsi="Calibri" w:cs="Calibri"/>
          <w:sz w:val="24"/>
          <w:szCs w:val="24"/>
        </w:rPr>
      </w:pPr>
      <w:r>
        <w:rPr>
          <w:rFonts w:ascii="Calibri" w:eastAsia="Calibri" w:hAnsi="Calibri" w:cs="Calibri"/>
          <w:sz w:val="24"/>
          <w:szCs w:val="24"/>
        </w:rPr>
        <w:t xml:space="preserve">s ← </w:t>
      </w:r>
      <w:proofErr w:type="spellStart"/>
      <w:r>
        <w:rPr>
          <w:rFonts w:ascii="Calibri" w:eastAsia="Calibri" w:hAnsi="Calibri" w:cs="Calibri"/>
          <w:sz w:val="24"/>
          <w:szCs w:val="24"/>
        </w:rPr>
        <w:t>i</w:t>
      </w:r>
      <w:proofErr w:type="spellEnd"/>
      <w:r>
        <w:rPr>
          <w:rFonts w:ascii="Calibri" w:eastAsia="Calibri" w:hAnsi="Calibri" w:cs="Calibri"/>
          <w:sz w:val="24"/>
          <w:szCs w:val="24"/>
        </w:rPr>
        <w:t xml:space="preserve"> end loop</w:t>
      </w:r>
    </w:p>
    <w:p w14:paraId="1F048CA1" w14:textId="77777777" w:rsidR="004545B1" w:rsidRDefault="004545B1" w:rsidP="004545B1">
      <w:pPr>
        <w:spacing w:before="2"/>
        <w:ind w:left="158" w:right="4543"/>
        <w:rPr>
          <w:rFonts w:ascii="Calibri" w:eastAsia="Calibri" w:hAnsi="Calibri" w:cs="Calibri"/>
          <w:sz w:val="24"/>
          <w:szCs w:val="24"/>
        </w:rPr>
      </w:pPr>
      <w:r>
        <w:rPr>
          <w:rFonts w:ascii="Calibri" w:eastAsia="Calibri" w:hAnsi="Calibri" w:cs="Calibri"/>
          <w:sz w:val="24"/>
          <w:szCs w:val="24"/>
        </w:rPr>
        <w:t xml:space="preserve">for </w:t>
      </w:r>
      <w:proofErr w:type="spellStart"/>
      <w:r>
        <w:rPr>
          <w:rFonts w:ascii="Calibri" w:eastAsia="Calibri" w:hAnsi="Calibri" w:cs="Calibri"/>
          <w:sz w:val="24"/>
          <w:szCs w:val="24"/>
        </w:rPr>
        <w:t>i</w:t>
      </w:r>
      <w:proofErr w:type="spellEnd"/>
      <w:r>
        <w:rPr>
          <w:rFonts w:ascii="Calibri" w:eastAsia="Calibri" w:hAnsi="Calibri" w:cs="Calibri"/>
          <w:sz w:val="24"/>
          <w:szCs w:val="24"/>
        </w:rPr>
        <w:t xml:space="preserve"> in c begin loop</w:t>
      </w:r>
    </w:p>
    <w:p w14:paraId="0C93BC1B" w14:textId="77777777" w:rsidR="004545B1" w:rsidRDefault="004545B1" w:rsidP="004545B1">
      <w:pPr>
        <w:ind w:left="487"/>
        <w:rPr>
          <w:rFonts w:ascii="Calibri" w:eastAsia="Calibri" w:hAnsi="Calibri" w:cs="Calibri"/>
          <w:sz w:val="24"/>
          <w:szCs w:val="24"/>
        </w:rPr>
      </w:pPr>
      <w:r>
        <w:rPr>
          <w:rFonts w:ascii="Calibri" w:eastAsia="Calibri" w:hAnsi="Calibri" w:cs="Calibri"/>
          <w:sz w:val="24"/>
          <w:szCs w:val="24"/>
        </w:rPr>
        <w:t>if s is c</w:t>
      </w:r>
    </w:p>
    <w:p w14:paraId="1AA41374" w14:textId="77777777" w:rsidR="004545B1" w:rsidRDefault="004545B1" w:rsidP="004545B1">
      <w:pPr>
        <w:ind w:left="484" w:right="-44" w:firstLine="326"/>
        <w:rPr>
          <w:rFonts w:ascii="Calibri" w:eastAsia="Calibri" w:hAnsi="Calibri" w:cs="Calibri"/>
          <w:sz w:val="24"/>
          <w:szCs w:val="24"/>
        </w:rPr>
      </w:pPr>
      <w:r>
        <w:rPr>
          <w:rFonts w:ascii="Calibri" w:eastAsia="Calibri" w:hAnsi="Calibri" w:cs="Calibri"/>
          <w:sz w:val="24"/>
          <w:szCs w:val="24"/>
        </w:rPr>
        <w:t>increase the quantity of that item by a in the fridge else</w:t>
      </w:r>
    </w:p>
    <w:p w14:paraId="238B1319" w14:textId="77777777" w:rsidR="004545B1" w:rsidRDefault="004545B1" w:rsidP="004545B1">
      <w:pPr>
        <w:ind w:left="158" w:right="607" w:firstLine="653"/>
        <w:rPr>
          <w:rFonts w:ascii="Calibri" w:eastAsia="Calibri" w:hAnsi="Calibri" w:cs="Calibri"/>
          <w:sz w:val="24"/>
          <w:szCs w:val="24"/>
        </w:rPr>
      </w:pPr>
      <w:r>
        <w:rPr>
          <w:rFonts w:ascii="Calibri" w:eastAsia="Calibri" w:hAnsi="Calibri" w:cs="Calibri"/>
          <w:sz w:val="24"/>
          <w:szCs w:val="24"/>
        </w:rPr>
        <w:t xml:space="preserve">add this item to the fridge with quantity of </w:t>
      </w:r>
      <w:proofErr w:type="spellStart"/>
      <w:proofErr w:type="gramStart"/>
      <w:r>
        <w:rPr>
          <w:rFonts w:ascii="Calibri" w:eastAsia="Calibri" w:hAnsi="Calibri" w:cs="Calibri"/>
          <w:sz w:val="24"/>
          <w:szCs w:val="24"/>
        </w:rPr>
        <w:t>a</w:t>
      </w:r>
      <w:proofErr w:type="spellEnd"/>
      <w:proofErr w:type="gramEnd"/>
      <w:r>
        <w:rPr>
          <w:rFonts w:ascii="Calibri" w:eastAsia="Calibri" w:hAnsi="Calibri" w:cs="Calibri"/>
          <w:sz w:val="24"/>
          <w:szCs w:val="24"/>
        </w:rPr>
        <w:t xml:space="preserve"> end loop</w:t>
      </w:r>
    </w:p>
    <w:p w14:paraId="29686446" w14:textId="77777777" w:rsidR="004545B1" w:rsidRDefault="004545B1" w:rsidP="004545B1">
      <w:pPr>
        <w:spacing w:line="100" w:lineRule="exact"/>
        <w:rPr>
          <w:sz w:val="11"/>
          <w:szCs w:val="11"/>
        </w:rPr>
      </w:pPr>
      <w:r>
        <w:br w:type="column"/>
      </w:r>
    </w:p>
    <w:p w14:paraId="24DBA221" w14:textId="4D981A0A" w:rsidR="004545B1" w:rsidRDefault="004545B1" w:rsidP="004545B1">
      <w:pPr>
        <w:ind w:right="69"/>
        <w:rPr>
          <w:rFonts w:ascii="Calibri" w:eastAsia="Calibri" w:hAnsi="Calibri" w:cs="Calibri"/>
          <w:sz w:val="24"/>
          <w:szCs w:val="24"/>
        </w:rPr>
        <w:sectPr w:rsidR="004545B1">
          <w:type w:val="continuous"/>
          <w:pgSz w:w="11920" w:h="16840"/>
          <w:pgMar w:top="960" w:right="880" w:bottom="280" w:left="1340" w:header="720" w:footer="720" w:gutter="0"/>
          <w:cols w:num="2" w:space="720" w:equalWidth="0">
            <w:col w:w="5774" w:space="1240"/>
            <w:col w:w="2686"/>
          </w:cols>
        </w:sectPr>
      </w:pPr>
      <w:r>
        <w:rPr>
          <w:rFonts w:ascii="Calibri" w:eastAsia="Calibri" w:hAnsi="Calibri" w:cs="Calibri"/>
          <w:sz w:val="24"/>
          <w:szCs w:val="24"/>
        </w:rPr>
        <w:t xml:space="preserve">1. loop to see if the items that person want to </w:t>
      </w:r>
      <w:proofErr w:type="spellStart"/>
      <w:r>
        <w:rPr>
          <w:rFonts w:ascii="Calibri" w:eastAsia="Calibri" w:hAnsi="Calibri" w:cs="Calibri"/>
          <w:sz w:val="24"/>
          <w:szCs w:val="24"/>
        </w:rPr>
        <w:t>imput</w:t>
      </w:r>
      <w:proofErr w:type="spellEnd"/>
      <w:r>
        <w:rPr>
          <w:rFonts w:ascii="Calibri" w:eastAsia="Calibri" w:hAnsi="Calibri" w:cs="Calibri"/>
          <w:sz w:val="24"/>
          <w:szCs w:val="24"/>
        </w:rPr>
        <w:t xml:space="preserve"> is in the database</w:t>
      </w:r>
    </w:p>
    <w:p w14:paraId="3BAA4D60" w14:textId="7904A675" w:rsidR="004545B1" w:rsidRPr="004545B1" w:rsidRDefault="004545B1" w:rsidP="004545B1">
      <w:pPr>
        <w:spacing w:line="100" w:lineRule="exact"/>
        <w:rPr>
          <w:sz w:val="10"/>
          <w:szCs w:val="10"/>
        </w:rPr>
      </w:pPr>
    </w:p>
    <w:p w14:paraId="3AF6A2F1" w14:textId="1D25514D" w:rsidR="004545B1" w:rsidRDefault="004545B1" w:rsidP="004545B1">
      <w:pPr>
        <w:spacing w:before="12"/>
        <w:ind w:left="100"/>
        <w:rPr>
          <w:rFonts w:ascii="Calibri" w:eastAsia="Calibri" w:hAnsi="Calibri" w:cs="Calibri"/>
          <w:szCs w:val="22"/>
        </w:rPr>
      </w:pPr>
      <w:r>
        <w:rPr>
          <w:rFonts w:ascii="Calibri" w:eastAsia="Calibri" w:hAnsi="Calibri" w:cs="Calibri"/>
          <w:szCs w:val="22"/>
        </w:rPr>
        <w:t>Remove ingredients from the fridge</w:t>
      </w:r>
    </w:p>
    <w:p w14:paraId="3BACAB93" w14:textId="77777777" w:rsidR="004545B1" w:rsidRPr="004545B1" w:rsidRDefault="004545B1" w:rsidP="004545B1">
      <w:pPr>
        <w:spacing w:before="12"/>
        <w:ind w:left="100"/>
        <w:rPr>
          <w:rFonts w:ascii="Calibri" w:eastAsia="Calibri" w:hAnsi="Calibri" w:cs="Calibri"/>
          <w:szCs w:val="22"/>
        </w:rPr>
      </w:pPr>
    </w:p>
    <w:p w14:paraId="22D5CFAB" w14:textId="73890997" w:rsidR="004545B1" w:rsidRDefault="004545B1" w:rsidP="004545B1">
      <w:pPr>
        <w:spacing w:line="400" w:lineRule="atLeast"/>
        <w:ind w:left="158" w:right="1162"/>
        <w:rPr>
          <w:rFonts w:ascii="Calibri" w:eastAsia="Calibri" w:hAnsi="Calibri" w:cs="Calibri"/>
          <w:sz w:val="24"/>
          <w:szCs w:val="24"/>
        </w:rPr>
      </w:pPr>
      <w:r>
        <w:rPr>
          <w:noProof/>
          <w:sz w:val="20"/>
          <w:lang w:val="en-GB" w:eastAsia="en-GB"/>
        </w:rPr>
        <mc:AlternateContent>
          <mc:Choice Requires="wpg">
            <w:drawing>
              <wp:anchor distT="0" distB="0" distL="114300" distR="114300" simplePos="0" relativeHeight="251696640" behindDoc="1" locked="0" layoutInCell="1" allowOverlap="1" wp14:anchorId="35E3AC13" wp14:editId="14AA79B2">
                <wp:simplePos x="0" y="0"/>
                <wp:positionH relativeFrom="page">
                  <wp:posOffset>853349</wp:posOffset>
                </wp:positionH>
                <wp:positionV relativeFrom="page">
                  <wp:posOffset>1267460</wp:posOffset>
                </wp:positionV>
                <wp:extent cx="6130290" cy="2011680"/>
                <wp:effectExtent l="0" t="3810" r="17145" b="16510"/>
                <wp:wrapNone/>
                <wp:docPr id="206"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0290" cy="2011680"/>
                          <a:chOff x="1439" y="2786"/>
                          <a:chExt cx="9654" cy="3168"/>
                        </a:xfrm>
                      </wpg:grpSpPr>
                      <wps:wsp>
                        <wps:cNvPr id="207" name="Freeform 861"/>
                        <wps:cNvSpPr>
                          <a:spLocks/>
                        </wps:cNvSpPr>
                        <wps:spPr bwMode="auto">
                          <a:xfrm>
                            <a:off x="1445" y="2792"/>
                            <a:ext cx="6853" cy="0"/>
                          </a:xfrm>
                          <a:custGeom>
                            <a:avLst/>
                            <a:gdLst>
                              <a:gd name="T0" fmla="+- 0 1445 1445"/>
                              <a:gd name="T1" fmla="*/ T0 w 6853"/>
                              <a:gd name="T2" fmla="+- 0 8298 1445"/>
                              <a:gd name="T3" fmla="*/ T2 w 6853"/>
                            </a:gdLst>
                            <a:ahLst/>
                            <a:cxnLst>
                              <a:cxn ang="0">
                                <a:pos x="T1" y="0"/>
                              </a:cxn>
                              <a:cxn ang="0">
                                <a:pos x="T3" y="0"/>
                              </a:cxn>
                            </a:cxnLst>
                            <a:rect l="0" t="0" r="r" b="b"/>
                            <a:pathLst>
                              <a:path w="6853">
                                <a:moveTo>
                                  <a:pt x="0" y="0"/>
                                </a:moveTo>
                                <a:lnTo>
                                  <a:pt x="6853"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Freeform 862"/>
                        <wps:cNvSpPr>
                          <a:spLocks/>
                        </wps:cNvSpPr>
                        <wps:spPr bwMode="auto">
                          <a:xfrm>
                            <a:off x="8303" y="2792"/>
                            <a:ext cx="2784" cy="0"/>
                          </a:xfrm>
                          <a:custGeom>
                            <a:avLst/>
                            <a:gdLst>
                              <a:gd name="T0" fmla="+- 0 8303 8303"/>
                              <a:gd name="T1" fmla="*/ T0 w 2784"/>
                              <a:gd name="T2" fmla="+- 0 11087 8303"/>
                              <a:gd name="T3" fmla="*/ T2 w 2784"/>
                            </a:gdLst>
                            <a:ahLst/>
                            <a:cxnLst>
                              <a:cxn ang="0">
                                <a:pos x="T1" y="0"/>
                              </a:cxn>
                              <a:cxn ang="0">
                                <a:pos x="T3" y="0"/>
                              </a:cxn>
                            </a:cxnLst>
                            <a:rect l="0" t="0" r="r" b="b"/>
                            <a:pathLst>
                              <a:path w="2784">
                                <a:moveTo>
                                  <a:pt x="0" y="0"/>
                                </a:moveTo>
                                <a:lnTo>
                                  <a:pt x="2784"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Freeform 863"/>
                        <wps:cNvSpPr>
                          <a:spLocks/>
                        </wps:cNvSpPr>
                        <wps:spPr bwMode="auto">
                          <a:xfrm>
                            <a:off x="1443" y="2789"/>
                            <a:ext cx="0" cy="3161"/>
                          </a:xfrm>
                          <a:custGeom>
                            <a:avLst/>
                            <a:gdLst>
                              <a:gd name="T0" fmla="+- 0 2789 2789"/>
                              <a:gd name="T1" fmla="*/ 2789 h 3161"/>
                              <a:gd name="T2" fmla="+- 0 5951 2789"/>
                              <a:gd name="T3" fmla="*/ 5951 h 3161"/>
                            </a:gdLst>
                            <a:ahLst/>
                            <a:cxnLst>
                              <a:cxn ang="0">
                                <a:pos x="0" y="T1"/>
                              </a:cxn>
                              <a:cxn ang="0">
                                <a:pos x="0" y="T3"/>
                              </a:cxn>
                            </a:cxnLst>
                            <a:rect l="0" t="0" r="r" b="b"/>
                            <a:pathLst>
                              <a:path h="3161">
                                <a:moveTo>
                                  <a:pt x="0" y="0"/>
                                </a:moveTo>
                                <a:lnTo>
                                  <a:pt x="0" y="3162"/>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Freeform 864"/>
                        <wps:cNvSpPr>
                          <a:spLocks/>
                        </wps:cNvSpPr>
                        <wps:spPr bwMode="auto">
                          <a:xfrm>
                            <a:off x="1445" y="5948"/>
                            <a:ext cx="6853" cy="0"/>
                          </a:xfrm>
                          <a:custGeom>
                            <a:avLst/>
                            <a:gdLst>
                              <a:gd name="T0" fmla="+- 0 1445 1445"/>
                              <a:gd name="T1" fmla="*/ T0 w 6853"/>
                              <a:gd name="T2" fmla="+- 0 8298 1445"/>
                              <a:gd name="T3" fmla="*/ T2 w 6853"/>
                            </a:gdLst>
                            <a:ahLst/>
                            <a:cxnLst>
                              <a:cxn ang="0">
                                <a:pos x="T1" y="0"/>
                              </a:cxn>
                              <a:cxn ang="0">
                                <a:pos x="T3" y="0"/>
                              </a:cxn>
                            </a:cxnLst>
                            <a:rect l="0" t="0" r="r" b="b"/>
                            <a:pathLst>
                              <a:path w="6853">
                                <a:moveTo>
                                  <a:pt x="0" y="0"/>
                                </a:moveTo>
                                <a:lnTo>
                                  <a:pt x="6853"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Freeform 865"/>
                        <wps:cNvSpPr>
                          <a:spLocks/>
                        </wps:cNvSpPr>
                        <wps:spPr bwMode="auto">
                          <a:xfrm>
                            <a:off x="8301" y="2789"/>
                            <a:ext cx="0" cy="3161"/>
                          </a:xfrm>
                          <a:custGeom>
                            <a:avLst/>
                            <a:gdLst>
                              <a:gd name="T0" fmla="+- 0 2789 2789"/>
                              <a:gd name="T1" fmla="*/ 2789 h 3161"/>
                              <a:gd name="T2" fmla="+- 0 5951 2789"/>
                              <a:gd name="T3" fmla="*/ 5951 h 3161"/>
                            </a:gdLst>
                            <a:ahLst/>
                            <a:cxnLst>
                              <a:cxn ang="0">
                                <a:pos x="0" y="T1"/>
                              </a:cxn>
                              <a:cxn ang="0">
                                <a:pos x="0" y="T3"/>
                              </a:cxn>
                            </a:cxnLst>
                            <a:rect l="0" t="0" r="r" b="b"/>
                            <a:pathLst>
                              <a:path h="3161">
                                <a:moveTo>
                                  <a:pt x="0" y="0"/>
                                </a:moveTo>
                                <a:lnTo>
                                  <a:pt x="0" y="3162"/>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Freeform 866"/>
                        <wps:cNvSpPr>
                          <a:spLocks/>
                        </wps:cNvSpPr>
                        <wps:spPr bwMode="auto">
                          <a:xfrm>
                            <a:off x="8303" y="5948"/>
                            <a:ext cx="2784" cy="0"/>
                          </a:xfrm>
                          <a:custGeom>
                            <a:avLst/>
                            <a:gdLst>
                              <a:gd name="T0" fmla="+- 0 8303 8303"/>
                              <a:gd name="T1" fmla="*/ T0 w 2784"/>
                              <a:gd name="T2" fmla="+- 0 11087 8303"/>
                              <a:gd name="T3" fmla="*/ T2 w 2784"/>
                            </a:gdLst>
                            <a:ahLst/>
                            <a:cxnLst>
                              <a:cxn ang="0">
                                <a:pos x="T1" y="0"/>
                              </a:cxn>
                              <a:cxn ang="0">
                                <a:pos x="T3" y="0"/>
                              </a:cxn>
                            </a:cxnLst>
                            <a:rect l="0" t="0" r="r" b="b"/>
                            <a:pathLst>
                              <a:path w="2784">
                                <a:moveTo>
                                  <a:pt x="0" y="0"/>
                                </a:moveTo>
                                <a:lnTo>
                                  <a:pt x="2784"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Freeform 867"/>
                        <wps:cNvSpPr>
                          <a:spLocks/>
                        </wps:cNvSpPr>
                        <wps:spPr bwMode="auto">
                          <a:xfrm>
                            <a:off x="11090" y="2789"/>
                            <a:ext cx="0" cy="3161"/>
                          </a:xfrm>
                          <a:custGeom>
                            <a:avLst/>
                            <a:gdLst>
                              <a:gd name="T0" fmla="+- 0 2789 2789"/>
                              <a:gd name="T1" fmla="*/ 2789 h 3161"/>
                              <a:gd name="T2" fmla="+- 0 5951 2789"/>
                              <a:gd name="T3" fmla="*/ 5951 h 3161"/>
                            </a:gdLst>
                            <a:ahLst/>
                            <a:cxnLst>
                              <a:cxn ang="0">
                                <a:pos x="0" y="T1"/>
                              </a:cxn>
                              <a:cxn ang="0">
                                <a:pos x="0" y="T3"/>
                              </a:cxn>
                            </a:cxnLst>
                            <a:rect l="0" t="0" r="r" b="b"/>
                            <a:pathLst>
                              <a:path h="3161">
                                <a:moveTo>
                                  <a:pt x="0" y="0"/>
                                </a:moveTo>
                                <a:lnTo>
                                  <a:pt x="0" y="3162"/>
                                </a:lnTo>
                              </a:path>
                            </a:pathLst>
                          </a:custGeom>
                          <a:noFill/>
                          <a:ln w="43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F869BF" id="Group 206" o:spid="_x0000_s1026" style="position:absolute;margin-left:67.2pt;margin-top:99.8pt;width:482.7pt;height:158.4pt;z-index:-251619840;mso-position-horizontal-relative:page;mso-position-vertical-relative:page" coordorigin="1439,2786" coordsize="9654,31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">
                <v:polyline id="Freeform 861" o:spid="_x0000_s1027" style="position:absolute;visibility:visible;mso-wrap-style:square;v-text-anchor:top" points="1445,2792,8298,2792" coordsize="68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7DdxAAA&#10;ANwAAAAPAAAAZHJzL2Rvd25yZXYueG1sRI9BawIxFITvBf9DeEJvNeseVFajiCAoSm1VFG+PzXOz&#10;uHlZNlHXf98UCj0OM/MNM5m1thIPanzpWEG/l4Agzp0uuVBwPCw/RiB8QNZYOSYFL/Iwm3beJphp&#10;9+RveuxDISKEfYYKTAh1JqXPDVn0PVcTR+/qGoshyqaQusFnhNtKpkkykBZLjgsGa1oYym/7u1Ww&#10;btMvs7msdqdw336eeYfbywiVeu+28zGIQG34D/+1V1pBmgzh90w8AnL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v+w3cQAAADcAAAADwAAAAAAAAAAAAAAAACXAgAAZHJzL2Rv&#10;d25yZXYueG1sUEsFBgAAAAAEAAQA9QAAAIgDAAAAAA==&#10;" filled="f" strokeweight=".34pt">
                  <v:path arrowok="t" o:connecttype="custom" o:connectlocs="0,0;6853,0" o:connectangles="0,0"/>
                </v:polyline>
                <v:polyline id="Freeform 862" o:spid="_x0000_s1028" style="position:absolute;visibility:visible;mso-wrap-style:square;v-text-anchor:top" points="8303,2792,11087,2792" coordsize="278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REKWwgAA&#10;ANwAAAAPAAAAZHJzL2Rvd25yZXYueG1sRE/LagIxFN0X+g/hFroRTTqLUkajaKlFdFFfH3BJrjOD&#10;k5shSZ3x75uF0OXhvGeLwbXiRiE2njW8TRQIYuNtw5WG82k9/gARE7LF1jNpuFOExfz5aYal9T0f&#10;6HZMlcghHEvUUKfUlVJGU5PDOPEdceYuPjhMGYZK2oB9DnetLJR6lw4bzg01dvRZk7kef52Gn8bs&#10;1+GiWrMabU/FbnT+3vZfWr++DMspiERD+hc/3BuroVB5bT6Tj4Cc/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VEQpbCAAAA3AAAAA8AAAAAAAAAAAAAAAAAlwIAAGRycy9kb3du&#10;cmV2LnhtbFBLBQYAAAAABAAEAPUAAACGAwAAAAA=&#10;" filled="f" strokeweight=".34pt">
                  <v:path arrowok="t" o:connecttype="custom" o:connectlocs="0,0;2784,0" o:connectangles="0,0"/>
                </v:polyline>
                <v:polyline id="Freeform 863" o:spid="_x0000_s1029" style="position:absolute;visibility:visible;mso-wrap-style:square;v-text-anchor:top" points="1443,2789,1443,5951" coordsize="0,316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alVBxAAA&#10;ANwAAAAPAAAAZHJzL2Rvd25yZXYueG1sRI9Lb8IwEITvSPwHa5G4gQMHVFIcVBWFx5FH1esq3jwg&#10;XofYQPj3NRJSj6OZ+UazWHamFndqXWVZwWQcgSDOrK64UHA6pqMPEM4ja6wtk4InOVgm/d4CY20f&#10;vKf7wRciQNjFqKD0vomldFlJBt3YNsTBy21r0AfZFlK3+AhwU8tpFM2kwYrDQokNfZeUXQ43o+D6&#10;c0pX5326w/zCW1xvjs3896zUcNB9fYLw1Pn/8Lu91Qqm0RxeZ8IRkMk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GpVQcQAAADcAAAADwAAAAAAAAAAAAAAAACXAgAAZHJzL2Rv&#10;d25yZXYueG1sUEsFBgAAAAAEAAQA9QAAAIgDAAAAAA==&#10;" filled="f" strokeweight=".34pt">
                  <v:path arrowok="t" o:connecttype="custom" o:connectlocs="0,2789;0,5951" o:connectangles="0,0"/>
                </v:polyline>
                <v:polyline id="Freeform 864" o:spid="_x0000_s1030" style="position:absolute;visibility:visible;mso-wrap-style:square;v-text-anchor:top" points="1445,5948,8298,5948" coordsize="68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z750wQAA&#10;ANwAAAAPAAAAZHJzL2Rvd25yZXYueG1sRE/LisIwFN0L8w/hCu40tYtBOkaRAcFhxEcdFHeX5tqU&#10;aW5KE7X+vVkILg/nPZ13thY3an3lWMF4lIAgLpyuuFTwd1gOJyB8QNZYOyYFD/Iwn330pphpd+c9&#10;3fJQihjCPkMFJoQmk9IXhiz6kWuII3dxrcUQYVtK3eI9httapknyKS1WHBsMNvRtqPjPr1bBT5fu&#10;zO95tT2G63pz4i2uzxNUatDvFl8gAnXhLX65V1pBOo7z45l4BOTs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kM++dMEAAADcAAAADwAAAAAAAAAAAAAAAACXAgAAZHJzL2Rvd25y&#10;ZXYueG1sUEsFBgAAAAAEAAQA9QAAAIUDAAAAAA==&#10;" filled="f" strokeweight=".34pt">
                  <v:path arrowok="t" o:connecttype="custom" o:connectlocs="0,0;6853,0" o:connectangles="0,0"/>
                </v:polyline>
                <v:polyline id="Freeform 865" o:spid="_x0000_s1031" style="position:absolute;visibility:visible;mso-wrap-style:square;v-text-anchor:top" points="8301,2789,8301,5951" coordsize="0,316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c+axAAA&#10;ANwAAAAPAAAAZHJzL2Rvd25yZXYueG1sRI/NbsIwEITvlfoO1lbiVpxwQG2KQQgUoMcEql5X8ZJf&#10;r0NsILx9XalSj6OZ+UazWI2mEzcaXG1ZQTyNQBAXVtdcKjgd09c3EM4ja+wsk4IHOVgtn58WmGh7&#10;54xuuS9FgLBLUEHlfZ9I6YqKDLqp7YmDd7aDQR/kUEo94D3ATSdnUTSXBmsOCxX2tKmoaPOrUXD5&#10;OqXbJks/8dzyAXf7Y//+3Sg1eRnXHyA8jf4//Nc+aAWzOIbfM+EIyO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8XPmsQAAADcAAAADwAAAAAAAAAAAAAAAACXAgAAZHJzL2Rv&#10;d25yZXYueG1sUEsFBgAAAAAEAAQA9QAAAIgDAAAAAA==&#10;" filled="f" strokeweight=".34pt">
                  <v:path arrowok="t" o:connecttype="custom" o:connectlocs="0,2789;0,5951" o:connectangles="0,0"/>
                </v:polyline>
                <v:polyline id="Freeform 866" o:spid="_x0000_s1032" style="position:absolute;visibility:visible;mso-wrap-style:square;v-text-anchor:top" points="8303,5948,11087,5948" coordsize="278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deOhxQAA&#10;ANwAAAAPAAAAZHJzL2Rvd25yZXYueG1sRI/dagIxFITvBd8hHMEbqVn3QmQ1SitaxF7Uvwc4JMfd&#10;pZuTJUnd7ds3QqGXw8x8w6w2vW3Eg3yoHSuYTTMQxNqZmksFt+v+ZQEiRGSDjWNS8EMBNuvhYIWF&#10;cR2f6XGJpUgQDgUqqGJsCymDrshimLqWOHl35y3GJH0pjccuwW0j8yybS4s1p4UKW9pWpL8u31bB&#10;Z61Pe3/PGv02OV7zj8nt/djtlBqP+tcliEh9/A//tQ9GQT7L4XkmHQG5/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F146HFAAAA3AAAAA8AAAAAAAAAAAAAAAAAlwIAAGRycy9k&#10;b3ducmV2LnhtbFBLBQYAAAAABAAEAPUAAACJAwAAAAA=&#10;" filled="f" strokeweight=".34pt">
                  <v:path arrowok="t" o:connecttype="custom" o:connectlocs="0,0;2784,0" o:connectangles="0,0"/>
                </v:polyline>
                <v:polyline id="Freeform 867" o:spid="_x0000_s1033" style="position:absolute;visibility:visible;mso-wrap-style:square;v-text-anchor:top" points="11090,2789,11090,5951" coordsize="0,316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MYzVwQAA&#10;ANwAAAAPAAAAZHJzL2Rvd25yZXYueG1sRI/RisIwFETfF/yHcIV9W9N2oSzVtIggik/W9QMuzbUp&#10;NjeliVr/3ggL+zjMzBlmVU22F3cafedYQbpIQBA3TnfcKjj/br9+QPiArLF3TAqe5KEqZx8rLLR7&#10;cE33U2hFhLAvUIEJYSik9I0hi37hBuLoXdxoMUQ5tlKP+Ihw28ssSXJpseO4YHCgjaHmerpZBZs8&#10;C3bnjM+eXZ2aOj/wMUelPufTegki0BT+w3/tvVaQpd/wPhOPgCx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jGM1cEAAADcAAAADwAAAAAAAAAAAAAAAACXAgAAZHJzL2Rvd25y&#10;ZXYueG1sUEsFBgAAAAAEAAQA9QAAAIUDAAAAAA==&#10;" filled="f" strokeweight=".12mm">
                  <v:path arrowok="t" o:connecttype="custom" o:connectlocs="0,2789;0,5951" o:connectangles="0,0"/>
                </v:polyline>
                <w10:wrap anchorx="page" anchory="page"/>
              </v:group>
            </w:pict>
          </mc:Fallback>
        </mc:AlternateContent>
      </w:r>
      <w:proofErr w:type="spellStart"/>
      <w:r>
        <w:rPr>
          <w:rFonts w:ascii="Calibri" w:eastAsia="Calibri" w:hAnsi="Calibri" w:cs="Calibri"/>
          <w:sz w:val="24"/>
          <w:szCs w:val="24"/>
        </w:rPr>
        <w:t>psuedocode</w:t>
      </w:r>
      <w:proofErr w:type="spellEnd"/>
      <w:r>
        <w:rPr>
          <w:rFonts w:ascii="Calibri" w:eastAsia="Calibri" w:hAnsi="Calibri" w:cs="Calibri"/>
          <w:sz w:val="24"/>
          <w:szCs w:val="24"/>
        </w:rPr>
        <w:t xml:space="preserve">                                                                                                        comments s ← item user wants to remove (via event)</w:t>
      </w:r>
    </w:p>
    <w:p w14:paraId="7F8C9DF9" w14:textId="23DD155B" w:rsidR="004545B1" w:rsidRDefault="004545B1" w:rsidP="004545B1">
      <w:pPr>
        <w:ind w:left="158"/>
        <w:rPr>
          <w:rFonts w:ascii="Calibri" w:eastAsia="Calibri" w:hAnsi="Calibri" w:cs="Calibri"/>
          <w:sz w:val="24"/>
          <w:szCs w:val="24"/>
        </w:rPr>
      </w:pPr>
      <w:r>
        <w:rPr>
          <w:rFonts w:ascii="Calibri" w:eastAsia="Calibri" w:hAnsi="Calibri" w:cs="Calibri"/>
          <w:sz w:val="24"/>
          <w:szCs w:val="24"/>
        </w:rPr>
        <w:t>a ← amount of that item</w:t>
      </w:r>
    </w:p>
    <w:p w14:paraId="509544E7" w14:textId="30FC2053" w:rsidR="004545B1" w:rsidRDefault="004545B1" w:rsidP="004545B1">
      <w:pPr>
        <w:ind w:left="158" w:right="4669"/>
        <w:rPr>
          <w:rFonts w:ascii="Calibri" w:eastAsia="Calibri" w:hAnsi="Calibri" w:cs="Calibri"/>
          <w:sz w:val="24"/>
          <w:szCs w:val="24"/>
        </w:rPr>
      </w:pPr>
      <w:r>
        <w:rPr>
          <w:rFonts w:ascii="Calibri" w:eastAsia="Calibri" w:hAnsi="Calibri" w:cs="Calibri"/>
          <w:sz w:val="24"/>
          <w:szCs w:val="24"/>
        </w:rPr>
        <w:t xml:space="preserve">c ← number of distinct products in the fridge F[c] ← array of food items in the fridge (ID) for </w:t>
      </w:r>
      <w:proofErr w:type="spellStart"/>
      <w:r>
        <w:rPr>
          <w:rFonts w:ascii="Calibri" w:eastAsia="Calibri" w:hAnsi="Calibri" w:cs="Calibri"/>
          <w:sz w:val="24"/>
          <w:szCs w:val="24"/>
        </w:rPr>
        <w:t>i</w:t>
      </w:r>
      <w:proofErr w:type="spellEnd"/>
      <w:r>
        <w:rPr>
          <w:rFonts w:ascii="Calibri" w:eastAsia="Calibri" w:hAnsi="Calibri" w:cs="Calibri"/>
          <w:sz w:val="24"/>
          <w:szCs w:val="24"/>
        </w:rPr>
        <w:t xml:space="preserve"> in c</w:t>
      </w:r>
    </w:p>
    <w:p w14:paraId="09813E0B" w14:textId="77777777" w:rsidR="004545B1" w:rsidRDefault="004545B1" w:rsidP="004545B1">
      <w:pPr>
        <w:spacing w:before="2"/>
        <w:ind w:left="158"/>
        <w:rPr>
          <w:rFonts w:ascii="Calibri" w:eastAsia="Calibri" w:hAnsi="Calibri" w:cs="Calibri"/>
          <w:sz w:val="24"/>
          <w:szCs w:val="24"/>
        </w:rPr>
      </w:pPr>
      <w:r>
        <w:rPr>
          <w:rFonts w:ascii="Calibri" w:eastAsia="Calibri" w:hAnsi="Calibri" w:cs="Calibri"/>
          <w:sz w:val="24"/>
          <w:szCs w:val="24"/>
        </w:rPr>
        <w:t>begin loop</w:t>
      </w:r>
    </w:p>
    <w:p w14:paraId="3E35E398" w14:textId="77777777" w:rsidR="004545B1" w:rsidRDefault="004545B1" w:rsidP="004545B1">
      <w:pPr>
        <w:ind w:left="487"/>
        <w:rPr>
          <w:rFonts w:ascii="Calibri" w:eastAsia="Calibri" w:hAnsi="Calibri" w:cs="Calibri"/>
          <w:sz w:val="24"/>
          <w:szCs w:val="24"/>
        </w:rPr>
      </w:pPr>
      <w:r>
        <w:rPr>
          <w:rFonts w:ascii="Calibri" w:eastAsia="Calibri" w:hAnsi="Calibri" w:cs="Calibri"/>
          <w:sz w:val="24"/>
          <w:szCs w:val="24"/>
        </w:rPr>
        <w:t>if ID of s is F[</w:t>
      </w:r>
      <w:proofErr w:type="spellStart"/>
      <w:r>
        <w:rPr>
          <w:rFonts w:ascii="Calibri" w:eastAsia="Calibri" w:hAnsi="Calibri" w:cs="Calibri"/>
          <w:sz w:val="24"/>
          <w:szCs w:val="24"/>
        </w:rPr>
        <w:t>i</w:t>
      </w:r>
      <w:proofErr w:type="spellEnd"/>
      <w:r>
        <w:rPr>
          <w:rFonts w:ascii="Calibri" w:eastAsia="Calibri" w:hAnsi="Calibri" w:cs="Calibri"/>
          <w:sz w:val="24"/>
          <w:szCs w:val="24"/>
        </w:rPr>
        <w:t>]</w:t>
      </w:r>
    </w:p>
    <w:p w14:paraId="34690F84" w14:textId="77777777" w:rsidR="004545B1" w:rsidRDefault="004545B1" w:rsidP="004545B1">
      <w:pPr>
        <w:ind w:left="158" w:right="3543" w:firstLine="653"/>
        <w:rPr>
          <w:rFonts w:ascii="Calibri" w:eastAsia="Calibri" w:hAnsi="Calibri" w:cs="Calibri"/>
          <w:sz w:val="24"/>
          <w:szCs w:val="24"/>
        </w:rPr>
      </w:pPr>
      <w:r>
        <w:rPr>
          <w:rFonts w:ascii="Calibri" w:eastAsia="Calibri" w:hAnsi="Calibri" w:cs="Calibri"/>
          <w:sz w:val="24"/>
          <w:szCs w:val="24"/>
        </w:rPr>
        <w:t>remove the amount a of items F[</w:t>
      </w:r>
      <w:proofErr w:type="spellStart"/>
      <w:r>
        <w:rPr>
          <w:rFonts w:ascii="Calibri" w:eastAsia="Calibri" w:hAnsi="Calibri" w:cs="Calibri"/>
          <w:sz w:val="24"/>
          <w:szCs w:val="24"/>
        </w:rPr>
        <w:t>i</w:t>
      </w:r>
      <w:proofErr w:type="spellEnd"/>
      <w:r>
        <w:rPr>
          <w:rFonts w:ascii="Calibri" w:eastAsia="Calibri" w:hAnsi="Calibri" w:cs="Calibri"/>
          <w:sz w:val="24"/>
          <w:szCs w:val="24"/>
        </w:rPr>
        <w:t>] from the fridge end loop</w:t>
      </w:r>
    </w:p>
    <w:p w14:paraId="3D8517DD" w14:textId="77777777" w:rsidR="004545B1" w:rsidRDefault="004545B1" w:rsidP="004545B1">
      <w:pPr>
        <w:spacing w:line="200" w:lineRule="exact"/>
      </w:pPr>
    </w:p>
    <w:p w14:paraId="35F15C1E" w14:textId="77777777" w:rsidR="004545B1" w:rsidRDefault="004545B1" w:rsidP="004545B1">
      <w:pPr>
        <w:spacing w:before="17" w:line="280" w:lineRule="exact"/>
        <w:rPr>
          <w:sz w:val="28"/>
          <w:szCs w:val="28"/>
        </w:rPr>
      </w:pPr>
    </w:p>
    <w:p w14:paraId="6B0B6313" w14:textId="77777777" w:rsidR="004545B1" w:rsidRDefault="004545B1" w:rsidP="004545B1">
      <w:pPr>
        <w:spacing w:before="12"/>
        <w:ind w:left="100"/>
        <w:rPr>
          <w:rFonts w:ascii="Calibri" w:eastAsia="Calibri" w:hAnsi="Calibri" w:cs="Calibri"/>
          <w:szCs w:val="22"/>
        </w:rPr>
      </w:pPr>
    </w:p>
    <w:p w14:paraId="5230001A" w14:textId="2EE4BFB2" w:rsidR="004545B1" w:rsidRPr="004545B1" w:rsidRDefault="004545B1" w:rsidP="004545B1">
      <w:pPr>
        <w:spacing w:before="12"/>
        <w:ind w:left="100"/>
        <w:rPr>
          <w:rFonts w:ascii="Calibri" w:eastAsia="Calibri" w:hAnsi="Calibri" w:cs="Calibri"/>
          <w:szCs w:val="22"/>
        </w:rPr>
      </w:pPr>
      <w:r>
        <w:rPr>
          <w:rFonts w:ascii="Calibri" w:eastAsia="Calibri" w:hAnsi="Calibri" w:cs="Calibri"/>
          <w:szCs w:val="22"/>
        </w:rPr>
        <w:t>Find recipes based on the food items in the fridge</w:t>
      </w:r>
    </w:p>
    <w:p w14:paraId="1680C67B" w14:textId="59306815" w:rsidR="004545B1" w:rsidRDefault="004545B1" w:rsidP="004545B1">
      <w:pPr>
        <w:spacing w:line="400" w:lineRule="atLeast"/>
        <w:ind w:left="158" w:right="1162"/>
        <w:rPr>
          <w:rFonts w:ascii="Calibri" w:eastAsia="Calibri" w:hAnsi="Calibri" w:cs="Calibri"/>
          <w:sz w:val="24"/>
          <w:szCs w:val="24"/>
        </w:rPr>
      </w:pPr>
      <w:r>
        <w:rPr>
          <w:noProof/>
          <w:sz w:val="20"/>
          <w:lang w:val="en-GB" w:eastAsia="en-GB"/>
        </w:rPr>
        <mc:AlternateContent>
          <mc:Choice Requires="wpg">
            <w:drawing>
              <wp:anchor distT="0" distB="0" distL="114300" distR="114300" simplePos="0" relativeHeight="251697664" behindDoc="1" locked="0" layoutInCell="1" allowOverlap="1" wp14:anchorId="2B7801A4" wp14:editId="62E301D8">
                <wp:simplePos x="0" y="0"/>
                <wp:positionH relativeFrom="page">
                  <wp:posOffset>850900</wp:posOffset>
                </wp:positionH>
                <wp:positionV relativeFrom="page">
                  <wp:posOffset>4006850</wp:posOffset>
                </wp:positionV>
                <wp:extent cx="6130290" cy="1825625"/>
                <wp:effectExtent l="0" t="0" r="17145" b="5715"/>
                <wp:wrapNone/>
                <wp:docPr id="214"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0290" cy="1825625"/>
                          <a:chOff x="1439" y="7296"/>
                          <a:chExt cx="9654" cy="2875"/>
                        </a:xfrm>
                      </wpg:grpSpPr>
                      <wps:wsp>
                        <wps:cNvPr id="215" name="Freeform 869"/>
                        <wps:cNvSpPr>
                          <a:spLocks/>
                        </wps:cNvSpPr>
                        <wps:spPr bwMode="auto">
                          <a:xfrm>
                            <a:off x="1445" y="7302"/>
                            <a:ext cx="6853" cy="0"/>
                          </a:xfrm>
                          <a:custGeom>
                            <a:avLst/>
                            <a:gdLst>
                              <a:gd name="T0" fmla="+- 0 1445 1445"/>
                              <a:gd name="T1" fmla="*/ T0 w 6853"/>
                              <a:gd name="T2" fmla="+- 0 8298 1445"/>
                              <a:gd name="T3" fmla="*/ T2 w 6853"/>
                            </a:gdLst>
                            <a:ahLst/>
                            <a:cxnLst>
                              <a:cxn ang="0">
                                <a:pos x="T1" y="0"/>
                              </a:cxn>
                              <a:cxn ang="0">
                                <a:pos x="T3" y="0"/>
                              </a:cxn>
                            </a:cxnLst>
                            <a:rect l="0" t="0" r="r" b="b"/>
                            <a:pathLst>
                              <a:path w="6853">
                                <a:moveTo>
                                  <a:pt x="0" y="0"/>
                                </a:moveTo>
                                <a:lnTo>
                                  <a:pt x="6853"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Freeform 870"/>
                        <wps:cNvSpPr>
                          <a:spLocks/>
                        </wps:cNvSpPr>
                        <wps:spPr bwMode="auto">
                          <a:xfrm>
                            <a:off x="8303" y="7302"/>
                            <a:ext cx="2784" cy="0"/>
                          </a:xfrm>
                          <a:custGeom>
                            <a:avLst/>
                            <a:gdLst>
                              <a:gd name="T0" fmla="+- 0 8303 8303"/>
                              <a:gd name="T1" fmla="*/ T0 w 2784"/>
                              <a:gd name="T2" fmla="+- 0 11087 8303"/>
                              <a:gd name="T3" fmla="*/ T2 w 2784"/>
                            </a:gdLst>
                            <a:ahLst/>
                            <a:cxnLst>
                              <a:cxn ang="0">
                                <a:pos x="T1" y="0"/>
                              </a:cxn>
                              <a:cxn ang="0">
                                <a:pos x="T3" y="0"/>
                              </a:cxn>
                            </a:cxnLst>
                            <a:rect l="0" t="0" r="r" b="b"/>
                            <a:pathLst>
                              <a:path w="2784">
                                <a:moveTo>
                                  <a:pt x="0" y="0"/>
                                </a:moveTo>
                                <a:lnTo>
                                  <a:pt x="2784"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Freeform 871"/>
                        <wps:cNvSpPr>
                          <a:spLocks/>
                        </wps:cNvSpPr>
                        <wps:spPr bwMode="auto">
                          <a:xfrm>
                            <a:off x="1443" y="7299"/>
                            <a:ext cx="0" cy="2868"/>
                          </a:xfrm>
                          <a:custGeom>
                            <a:avLst/>
                            <a:gdLst>
                              <a:gd name="T0" fmla="+- 0 7299 7299"/>
                              <a:gd name="T1" fmla="*/ 7299 h 2868"/>
                              <a:gd name="T2" fmla="+- 0 10168 7299"/>
                              <a:gd name="T3" fmla="*/ 10168 h 2868"/>
                            </a:gdLst>
                            <a:ahLst/>
                            <a:cxnLst>
                              <a:cxn ang="0">
                                <a:pos x="0" y="T1"/>
                              </a:cxn>
                              <a:cxn ang="0">
                                <a:pos x="0" y="T3"/>
                              </a:cxn>
                            </a:cxnLst>
                            <a:rect l="0" t="0" r="r" b="b"/>
                            <a:pathLst>
                              <a:path h="2868">
                                <a:moveTo>
                                  <a:pt x="0" y="0"/>
                                </a:moveTo>
                                <a:lnTo>
                                  <a:pt x="0" y="28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872"/>
                        <wps:cNvSpPr>
                          <a:spLocks/>
                        </wps:cNvSpPr>
                        <wps:spPr bwMode="auto">
                          <a:xfrm>
                            <a:off x="1445" y="10165"/>
                            <a:ext cx="6853" cy="0"/>
                          </a:xfrm>
                          <a:custGeom>
                            <a:avLst/>
                            <a:gdLst>
                              <a:gd name="T0" fmla="+- 0 1445 1445"/>
                              <a:gd name="T1" fmla="*/ T0 w 6853"/>
                              <a:gd name="T2" fmla="+- 0 8298 1445"/>
                              <a:gd name="T3" fmla="*/ T2 w 6853"/>
                            </a:gdLst>
                            <a:ahLst/>
                            <a:cxnLst>
                              <a:cxn ang="0">
                                <a:pos x="T1" y="0"/>
                              </a:cxn>
                              <a:cxn ang="0">
                                <a:pos x="T3" y="0"/>
                              </a:cxn>
                            </a:cxnLst>
                            <a:rect l="0" t="0" r="r" b="b"/>
                            <a:pathLst>
                              <a:path w="6853">
                                <a:moveTo>
                                  <a:pt x="0" y="0"/>
                                </a:moveTo>
                                <a:lnTo>
                                  <a:pt x="6853"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Freeform 873"/>
                        <wps:cNvSpPr>
                          <a:spLocks/>
                        </wps:cNvSpPr>
                        <wps:spPr bwMode="auto">
                          <a:xfrm>
                            <a:off x="8301" y="7299"/>
                            <a:ext cx="0" cy="2868"/>
                          </a:xfrm>
                          <a:custGeom>
                            <a:avLst/>
                            <a:gdLst>
                              <a:gd name="T0" fmla="+- 0 7299 7299"/>
                              <a:gd name="T1" fmla="*/ 7299 h 2868"/>
                              <a:gd name="T2" fmla="+- 0 10168 7299"/>
                              <a:gd name="T3" fmla="*/ 10168 h 2868"/>
                            </a:gdLst>
                            <a:ahLst/>
                            <a:cxnLst>
                              <a:cxn ang="0">
                                <a:pos x="0" y="T1"/>
                              </a:cxn>
                              <a:cxn ang="0">
                                <a:pos x="0" y="T3"/>
                              </a:cxn>
                            </a:cxnLst>
                            <a:rect l="0" t="0" r="r" b="b"/>
                            <a:pathLst>
                              <a:path h="2868">
                                <a:moveTo>
                                  <a:pt x="0" y="0"/>
                                </a:moveTo>
                                <a:lnTo>
                                  <a:pt x="0" y="28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Freeform 874"/>
                        <wps:cNvSpPr>
                          <a:spLocks/>
                        </wps:cNvSpPr>
                        <wps:spPr bwMode="auto">
                          <a:xfrm>
                            <a:off x="8303" y="10165"/>
                            <a:ext cx="2784" cy="0"/>
                          </a:xfrm>
                          <a:custGeom>
                            <a:avLst/>
                            <a:gdLst>
                              <a:gd name="T0" fmla="+- 0 8303 8303"/>
                              <a:gd name="T1" fmla="*/ T0 w 2784"/>
                              <a:gd name="T2" fmla="+- 0 11087 8303"/>
                              <a:gd name="T3" fmla="*/ T2 w 2784"/>
                            </a:gdLst>
                            <a:ahLst/>
                            <a:cxnLst>
                              <a:cxn ang="0">
                                <a:pos x="T1" y="0"/>
                              </a:cxn>
                              <a:cxn ang="0">
                                <a:pos x="T3" y="0"/>
                              </a:cxn>
                            </a:cxnLst>
                            <a:rect l="0" t="0" r="r" b="b"/>
                            <a:pathLst>
                              <a:path w="2784">
                                <a:moveTo>
                                  <a:pt x="0" y="0"/>
                                </a:moveTo>
                                <a:lnTo>
                                  <a:pt x="2784"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Freeform 875"/>
                        <wps:cNvSpPr>
                          <a:spLocks/>
                        </wps:cNvSpPr>
                        <wps:spPr bwMode="auto">
                          <a:xfrm>
                            <a:off x="11090" y="7299"/>
                            <a:ext cx="0" cy="2868"/>
                          </a:xfrm>
                          <a:custGeom>
                            <a:avLst/>
                            <a:gdLst>
                              <a:gd name="T0" fmla="+- 0 7299 7299"/>
                              <a:gd name="T1" fmla="*/ 7299 h 2868"/>
                              <a:gd name="T2" fmla="+- 0 10168 7299"/>
                              <a:gd name="T3" fmla="*/ 10168 h 2868"/>
                            </a:gdLst>
                            <a:ahLst/>
                            <a:cxnLst>
                              <a:cxn ang="0">
                                <a:pos x="0" y="T1"/>
                              </a:cxn>
                              <a:cxn ang="0">
                                <a:pos x="0" y="T3"/>
                              </a:cxn>
                            </a:cxnLst>
                            <a:rect l="0" t="0" r="r" b="b"/>
                            <a:pathLst>
                              <a:path h="2868">
                                <a:moveTo>
                                  <a:pt x="0" y="0"/>
                                </a:moveTo>
                                <a:lnTo>
                                  <a:pt x="0" y="2869"/>
                                </a:lnTo>
                              </a:path>
                            </a:pathLst>
                          </a:custGeom>
                          <a:noFill/>
                          <a:ln w="43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96C999" id="Group 214" o:spid="_x0000_s1026" style="position:absolute;margin-left:67pt;margin-top:315.5pt;width:482.7pt;height:143.75pt;z-index:-251618816;mso-position-horizontal-relative:page;mso-position-vertical-relative:page" coordorigin="1439,7296" coordsize="9654,28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">
                <v:polyline id="Freeform 869" o:spid="_x0000_s1027" style="position:absolute;visibility:visible;mso-wrap-style:square;v-text-anchor:top" points="1445,7302,8298,7302" coordsize="68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uB3sxQAA&#10;ANwAAAAPAAAAZHJzL2Rvd25yZXYueG1sRI/dagIxFITvC75DOIJ3NeuCIqtRiiAoitYfWrw7bE43&#10;i5uTZRN1ffumUPBymJlvmOm8tZW4U+NLxwoG/QQEce50yYWC82n5PgbhA7LGyjEpeJKH+azzNsVM&#10;uwcf6H4MhYgQ9hkqMCHUmZQ+N2TR911NHL0f11gMUTaF1A0+ItxWMk2SkbRYclwwWNPCUH493qyC&#10;dZt+ms1ltf8Kt+3um/e4vYxRqV63/ZiACNSGV/i/vdIK0sEQ/s7EIyB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C4HezFAAAA3AAAAA8AAAAAAAAAAAAAAAAAlwIAAGRycy9k&#10;b3ducmV2LnhtbFBLBQYAAAAABAAEAPUAAACJAwAAAAA=&#10;" filled="f" strokeweight=".34pt">
                  <v:path arrowok="t" o:connecttype="custom" o:connectlocs="0,0;6853,0" o:connectangles="0,0"/>
                </v:polyline>
                <v:polyline id="Freeform 870" o:spid="_x0000_s1028" style="position:absolute;visibility:visible;mso-wrap-style:square;v-text-anchor:top" points="8303,7302,11087,7302" coordsize="278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TuWixQAA&#10;ANwAAAAPAAAAZHJzL2Rvd25yZXYueG1sRI9BawIxFITvBf9DeIIX0ax7kLIaRaWK2ENb9Qc8kufu&#10;4uZlSVJ3/fdNodDjMDPfMMt1bxvxIB9qxwpm0wwEsXam5lLB9bKfvIIIEdlg45gUPCnAejV4WWJh&#10;XMdf9DjHUiQIhwIVVDG2hZRBV2QxTF1LnLyb8xZjkr6UxmOX4LaReZbNpcWa00KFLe0q0vfzt1Xw&#10;UevPvb9ljd6OT5f8fXw9nLo3pUbDfrMAEamP/+G/9tEoyGdz+D2TjoBc/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5O5aLFAAAA3AAAAA8AAAAAAAAAAAAAAAAAlwIAAGRycy9k&#10;b3ducmV2LnhtbFBLBQYAAAAABAAEAPUAAACJAwAAAAA=&#10;" filled="f" strokeweight=".34pt">
                  <v:path arrowok="t" o:connecttype="custom" o:connectlocs="0,0;2784,0" o:connectangles="0,0"/>
                </v:polyline>
                <v:polyline id="Freeform 871" o:spid="_x0000_s1029" style="position:absolute;visibility:visible;mso-wrap-style:square;v-text-anchor:top" points="1443,7299,1443,10168" coordsize="0,28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DhwwAAA&#10;ANwAAAAPAAAAZHJzL2Rvd25yZXYueG1sRI/NCsIwEITvgu8QVvCmqR6qVKOIIHgS/EHobWnWtths&#10;ShNr9emNIHgcZuYbZrnuTCVaalxpWcFkHIEgzqwuOVdwOe9GcxDOI2usLJOCFzlYr/q9JSbaPvlI&#10;7cnnIkDYJaig8L5OpHRZQQbd2NbEwbvZxqAPssmlbvAZ4KaS0yiKpcGSw0KBNW0Lyu6nh1GQdilv&#10;29s55v07PpS5M/PsflVqOOg2CxCeOv8P/9p7rWA6mcH3TDgCcvU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FDhwwAAAANwAAAAPAAAAAAAAAAAAAAAAAJcCAABkcnMvZG93bnJl&#10;di54bWxQSwUGAAAAAAQABAD1AAAAhAMAAAAA&#10;" filled="f" strokeweight=".34pt">
                  <v:path arrowok="t" o:connecttype="custom" o:connectlocs="0,7299;0,10168" o:connectangles="0,0"/>
                </v:polyline>
                <v:polyline id="Freeform 872" o:spid="_x0000_s1030" style="position:absolute;visibility:visible;mso-wrap-style:square;v-text-anchor:top" points="1445,10165,8298,10165" coordsize="68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ubJywQAA&#10;ANwAAAAPAAAAZHJzL2Rvd25yZXYueG1sRE/LisIwFN0L8w/hCu40tYtBOkaRAcFhxEcdFHeX5tqU&#10;aW5KE7X+vVkILg/nPZ13thY3an3lWMF4lIAgLpyuuFTwd1gOJyB8QNZYOyYFD/Iwn330pphpd+c9&#10;3fJQihjCPkMFJoQmk9IXhiz6kWuII3dxrcUQYVtK3eI9httapknyKS1WHBsMNvRtqPjPr1bBT5fu&#10;zO95tT2G63pz4i2uzxNUatDvFl8gAnXhLX65V1pBOo5r45l4BOTs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brmycsEAAADcAAAADwAAAAAAAAAAAAAAAACXAgAAZHJzL2Rvd25y&#10;ZXYueG1sUEsFBgAAAAAEAAQA9QAAAIUDAAAAAA==&#10;" filled="f" strokeweight=".34pt">
                  <v:path arrowok="t" o:connecttype="custom" o:connectlocs="0,0;6853,0" o:connectangles="0,0"/>
                </v:polyline>
                <v:polyline id="Freeform 873" o:spid="_x0000_s1031" style="position:absolute;visibility:visible;mso-wrap-style:square;v-text-anchor:top" points="8301,7299,8301,10168" coordsize="0,28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xwmZwAAA&#10;ANwAAAAPAAAAZHJzL2Rvd25yZXYueG1sRI/NCsIwEITvgu8QVvCmqR6KVqOIIHgS/EHobWnWtths&#10;ShNr9emNIHgcZuYbZrnuTCVaalxpWcFkHIEgzqwuOVdwOe9GMxDOI2usLJOCFzlYr/q9JSbaPvlI&#10;7cnnIkDYJaig8L5OpHRZQQbd2NbEwbvZxqAPssmlbvAZ4KaS0yiKpcGSw0KBNW0Lyu6nh1GQdilv&#10;29s55v07PpS5M7PsflVqOOg2CxCeOv8P/9p7rWA6mcP3TDgCcvU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gxwmZwAAAANwAAAAPAAAAAAAAAAAAAAAAAJcCAABkcnMvZG93bnJl&#10;di54bWxQSwUGAAAAAAQABAD1AAAAhAMAAAAA&#10;" filled="f" strokeweight=".34pt">
                  <v:path arrowok="t" o:connecttype="custom" o:connectlocs="0,7299;0,10168" o:connectangles="0,0"/>
                </v:polyline>
                <v:polyline id="Freeform 874" o:spid="_x0000_s1032" style="position:absolute;visibility:visible;mso-wrap-style:square;v-text-anchor:top" points="8303,10165,11087,10165" coordsize="278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hxLwwgAA&#10;ANwAAAAPAAAAZHJzL2Rvd25yZXYueG1sRE/LisIwFN0P+A/hCm5EU7sYhmoUFZXBWYyvD7gk17bY&#10;3JQk2s7fTxYDszyc92LV20a8yIfasYLZNANBrJ2puVRwu+4nHyBCRDbYOCYFPxRgtRy8LbAwruMz&#10;vS6xFCmEQ4EKqhjbQsqgK7IYpq4lTtzdeYsxQV9K47FL4baReZa9S4s1p4YKW9pWpB+Xp1XwXevT&#10;3t+zRm/Gx2v+Nb4djt1OqdGwX89BROrjv/jP/WkU5Hman86kIyCX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CHEvDCAAAA3AAAAA8AAAAAAAAAAAAAAAAAlwIAAGRycy9kb3du&#10;cmV2LnhtbFBLBQYAAAAABAAEAPUAAACGAwAAAAA=&#10;" filled="f" strokeweight=".34pt">
                  <v:path arrowok="t" o:connecttype="custom" o:connectlocs="0,0;2784,0" o:connectangles="0,0"/>
                </v:polyline>
                <v:polyline id="Freeform 875" o:spid="_x0000_s1033" style="position:absolute;visibility:visible;mso-wrap-style:square;v-text-anchor:top" points="11090,7299,11090,10168" coordsize="0,28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4MVzxgAA&#10;ANwAAAAPAAAAZHJzL2Rvd25yZXYueG1sRI9Ba8JAFITvBf/D8oReRDfJwZboKqIIih5aW/D6yL4m&#10;qdm3YXeNqb/eLRR6HGbmG2a+7E0jOnK+tqwgnSQgiAuray4VfH5sx68gfEDW2FgmBT/kYbkYPM0x&#10;1/bG79SdQikihH2OCqoQ2lxKX1Rk0E9sSxy9L+sMhihdKbXDW4SbRmZJMpUGa44LFba0rqi4nK5G&#10;Qbk/jt70NvX7Tede8HC+j87fd6Weh/1qBiJQH/7Df+2dVpBlKfyeiUdALh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o4MVzxgAAANwAAAAPAAAAAAAAAAAAAAAAAJcCAABkcnMv&#10;ZG93bnJldi54bWxQSwUGAAAAAAQABAD1AAAAigMAAAAA&#10;" filled="f" strokeweight=".12mm">
                  <v:path arrowok="t" o:connecttype="custom" o:connectlocs="0,7299;0,10168" o:connectangles="0,0"/>
                </v:polyline>
                <w10:wrap anchorx="page" anchory="page"/>
              </v:group>
            </w:pict>
          </mc:Fallback>
        </mc:AlternateContent>
      </w:r>
      <w:proofErr w:type="spellStart"/>
      <w:r>
        <w:rPr>
          <w:rFonts w:ascii="Calibri" w:eastAsia="Calibri" w:hAnsi="Calibri" w:cs="Calibri"/>
          <w:sz w:val="24"/>
          <w:szCs w:val="24"/>
        </w:rPr>
        <w:t>psuedocode</w:t>
      </w:r>
      <w:proofErr w:type="spellEnd"/>
      <w:r>
        <w:rPr>
          <w:rFonts w:ascii="Calibri" w:eastAsia="Calibri" w:hAnsi="Calibri" w:cs="Calibri"/>
          <w:sz w:val="24"/>
          <w:szCs w:val="24"/>
        </w:rPr>
        <w:t xml:space="preserve">                                                                                                        comments s ← amount of all distinct items in the fridge</w:t>
      </w:r>
    </w:p>
    <w:p w14:paraId="654B18C6" w14:textId="39C1C1B1" w:rsidR="004545B1" w:rsidRDefault="004545B1" w:rsidP="004545B1">
      <w:pPr>
        <w:ind w:left="158"/>
        <w:rPr>
          <w:rFonts w:ascii="Calibri" w:eastAsia="Calibri" w:hAnsi="Calibri" w:cs="Calibri"/>
          <w:sz w:val="24"/>
          <w:szCs w:val="24"/>
        </w:rPr>
      </w:pPr>
      <w:r>
        <w:rPr>
          <w:rFonts w:ascii="Calibri" w:eastAsia="Calibri" w:hAnsi="Calibri" w:cs="Calibri"/>
          <w:sz w:val="24"/>
          <w:szCs w:val="24"/>
        </w:rPr>
        <w:t>S[</w:t>
      </w:r>
      <w:proofErr w:type="spellStart"/>
      <w:r>
        <w:rPr>
          <w:rFonts w:ascii="Calibri" w:eastAsia="Calibri" w:hAnsi="Calibri" w:cs="Calibri"/>
          <w:sz w:val="24"/>
          <w:szCs w:val="24"/>
        </w:rPr>
        <w:t>s</w:t>
      </w:r>
      <w:proofErr w:type="spellEnd"/>
      <w:r>
        <w:rPr>
          <w:rFonts w:ascii="Calibri" w:eastAsia="Calibri" w:hAnsi="Calibri" w:cs="Calibri"/>
          <w:sz w:val="24"/>
          <w:szCs w:val="24"/>
        </w:rPr>
        <w:t xml:space="preserve">] ← array of </w:t>
      </w:r>
      <w:proofErr w:type="gramStart"/>
      <w:r>
        <w:rPr>
          <w:rFonts w:ascii="Calibri" w:eastAsia="Calibri" w:hAnsi="Calibri" w:cs="Calibri"/>
          <w:sz w:val="24"/>
          <w:szCs w:val="24"/>
        </w:rPr>
        <w:t>all of</w:t>
      </w:r>
      <w:proofErr w:type="gramEnd"/>
      <w:r>
        <w:rPr>
          <w:rFonts w:ascii="Calibri" w:eastAsia="Calibri" w:hAnsi="Calibri" w:cs="Calibri"/>
          <w:sz w:val="24"/>
          <w:szCs w:val="24"/>
        </w:rPr>
        <w:t xml:space="preserve"> the items in the fridge (ID)</w:t>
      </w:r>
    </w:p>
    <w:p w14:paraId="0D0257B3" w14:textId="6654539B" w:rsidR="004545B1" w:rsidRDefault="004545B1" w:rsidP="004545B1">
      <w:pPr>
        <w:ind w:left="158"/>
        <w:rPr>
          <w:rFonts w:ascii="Calibri" w:eastAsia="Calibri" w:hAnsi="Calibri" w:cs="Calibri"/>
          <w:sz w:val="24"/>
          <w:szCs w:val="24"/>
        </w:rPr>
      </w:pPr>
      <w:r>
        <w:rPr>
          <w:rFonts w:ascii="Calibri" w:eastAsia="Calibri" w:hAnsi="Calibri" w:cs="Calibri"/>
          <w:sz w:val="24"/>
          <w:szCs w:val="24"/>
        </w:rPr>
        <w:t xml:space="preserve">C[s] ← array of </w:t>
      </w:r>
      <w:proofErr w:type="gramStart"/>
      <w:r>
        <w:rPr>
          <w:rFonts w:ascii="Calibri" w:eastAsia="Calibri" w:hAnsi="Calibri" w:cs="Calibri"/>
          <w:sz w:val="24"/>
          <w:szCs w:val="24"/>
        </w:rPr>
        <w:t>all of</w:t>
      </w:r>
      <w:proofErr w:type="gramEnd"/>
      <w:r>
        <w:rPr>
          <w:rFonts w:ascii="Calibri" w:eastAsia="Calibri" w:hAnsi="Calibri" w:cs="Calibri"/>
          <w:sz w:val="24"/>
          <w:szCs w:val="24"/>
        </w:rPr>
        <w:t xml:space="preserve"> the items in the fridge (strings)</w:t>
      </w:r>
    </w:p>
    <w:p w14:paraId="2DEB137E" w14:textId="77777777" w:rsidR="004545B1" w:rsidRDefault="004545B1" w:rsidP="004545B1">
      <w:pPr>
        <w:ind w:left="158" w:right="8069"/>
        <w:rPr>
          <w:rFonts w:ascii="Calibri" w:eastAsia="Calibri" w:hAnsi="Calibri" w:cs="Calibri"/>
          <w:sz w:val="24"/>
          <w:szCs w:val="24"/>
        </w:rPr>
      </w:pPr>
      <w:r>
        <w:rPr>
          <w:rFonts w:ascii="Calibri" w:eastAsia="Calibri" w:hAnsi="Calibri" w:cs="Calibri"/>
          <w:sz w:val="24"/>
          <w:szCs w:val="24"/>
        </w:rPr>
        <w:t xml:space="preserve">for </w:t>
      </w:r>
      <w:proofErr w:type="spellStart"/>
      <w:r>
        <w:rPr>
          <w:rFonts w:ascii="Calibri" w:eastAsia="Calibri" w:hAnsi="Calibri" w:cs="Calibri"/>
          <w:sz w:val="24"/>
          <w:szCs w:val="24"/>
        </w:rPr>
        <w:t>i</w:t>
      </w:r>
      <w:proofErr w:type="spellEnd"/>
      <w:r>
        <w:rPr>
          <w:rFonts w:ascii="Calibri" w:eastAsia="Calibri" w:hAnsi="Calibri" w:cs="Calibri"/>
          <w:sz w:val="24"/>
          <w:szCs w:val="24"/>
        </w:rPr>
        <w:t xml:space="preserve"> in s </w:t>
      </w:r>
      <w:proofErr w:type="spellStart"/>
      <w:r>
        <w:rPr>
          <w:rFonts w:ascii="Calibri" w:eastAsia="Calibri" w:hAnsi="Calibri" w:cs="Calibri"/>
          <w:sz w:val="24"/>
          <w:szCs w:val="24"/>
        </w:rPr>
        <w:t>begn</w:t>
      </w:r>
      <w:proofErr w:type="spellEnd"/>
      <w:r>
        <w:rPr>
          <w:rFonts w:ascii="Calibri" w:eastAsia="Calibri" w:hAnsi="Calibri" w:cs="Calibri"/>
          <w:sz w:val="24"/>
          <w:szCs w:val="24"/>
        </w:rPr>
        <w:t xml:space="preserve"> loop</w:t>
      </w:r>
    </w:p>
    <w:p w14:paraId="2E579BB8" w14:textId="77777777" w:rsidR="004545B1" w:rsidRDefault="004545B1" w:rsidP="004545B1">
      <w:pPr>
        <w:ind w:left="487"/>
        <w:rPr>
          <w:rFonts w:ascii="Calibri" w:eastAsia="Calibri" w:hAnsi="Calibri" w:cs="Calibri"/>
          <w:sz w:val="24"/>
          <w:szCs w:val="24"/>
        </w:rPr>
      </w:pPr>
      <w:r>
        <w:rPr>
          <w:rFonts w:ascii="Calibri" w:eastAsia="Calibri" w:hAnsi="Calibri" w:cs="Calibri"/>
          <w:sz w:val="24"/>
          <w:szCs w:val="24"/>
        </w:rPr>
        <w:t>C[</w:t>
      </w:r>
      <w:proofErr w:type="spellStart"/>
      <w:r>
        <w:rPr>
          <w:rFonts w:ascii="Calibri" w:eastAsia="Calibri" w:hAnsi="Calibri" w:cs="Calibri"/>
          <w:sz w:val="24"/>
          <w:szCs w:val="24"/>
        </w:rPr>
        <w:t>i</w:t>
      </w:r>
      <w:proofErr w:type="spellEnd"/>
      <w:r>
        <w:rPr>
          <w:rFonts w:ascii="Calibri" w:eastAsia="Calibri" w:hAnsi="Calibri" w:cs="Calibri"/>
          <w:sz w:val="24"/>
          <w:szCs w:val="24"/>
        </w:rPr>
        <w:t>] ← name of the item S[</w:t>
      </w:r>
      <w:proofErr w:type="spellStart"/>
      <w:r>
        <w:rPr>
          <w:rFonts w:ascii="Calibri" w:eastAsia="Calibri" w:hAnsi="Calibri" w:cs="Calibri"/>
          <w:sz w:val="24"/>
          <w:szCs w:val="24"/>
        </w:rPr>
        <w:t>i</w:t>
      </w:r>
      <w:proofErr w:type="spellEnd"/>
      <w:r>
        <w:rPr>
          <w:rFonts w:ascii="Calibri" w:eastAsia="Calibri" w:hAnsi="Calibri" w:cs="Calibri"/>
          <w:sz w:val="24"/>
          <w:szCs w:val="24"/>
        </w:rPr>
        <w:t>]</w:t>
      </w:r>
    </w:p>
    <w:p w14:paraId="71FDBE9A" w14:textId="77777777" w:rsidR="004545B1" w:rsidRDefault="004545B1" w:rsidP="004545B1">
      <w:pPr>
        <w:ind w:left="158"/>
        <w:rPr>
          <w:rFonts w:ascii="Calibri" w:eastAsia="Calibri" w:hAnsi="Calibri" w:cs="Calibri"/>
          <w:sz w:val="24"/>
          <w:szCs w:val="24"/>
        </w:rPr>
      </w:pPr>
      <w:r>
        <w:rPr>
          <w:rFonts w:ascii="Calibri" w:eastAsia="Calibri" w:hAnsi="Calibri" w:cs="Calibri"/>
          <w:sz w:val="24"/>
          <w:szCs w:val="24"/>
        </w:rPr>
        <w:t>end loop</w:t>
      </w:r>
    </w:p>
    <w:p w14:paraId="2E861534" w14:textId="77777777" w:rsidR="004545B1" w:rsidRDefault="004545B1" w:rsidP="004545B1">
      <w:pPr>
        <w:ind w:left="158"/>
        <w:rPr>
          <w:rFonts w:ascii="Calibri" w:eastAsia="Calibri" w:hAnsi="Calibri" w:cs="Calibri"/>
          <w:sz w:val="24"/>
          <w:szCs w:val="24"/>
        </w:rPr>
        <w:sectPr w:rsidR="004545B1">
          <w:pgSz w:w="11920" w:h="16840"/>
          <w:pgMar w:top="960" w:right="1320" w:bottom="280" w:left="1340" w:header="751" w:footer="1100" w:gutter="0"/>
          <w:cols w:space="720"/>
        </w:sectPr>
      </w:pPr>
      <w:r>
        <w:rPr>
          <w:rFonts w:ascii="Calibri" w:eastAsia="Calibri" w:hAnsi="Calibri" w:cs="Calibri"/>
          <w:sz w:val="24"/>
          <w:szCs w:val="24"/>
        </w:rPr>
        <w:t>pass C[</w:t>
      </w:r>
      <w:proofErr w:type="spellStart"/>
      <w:r>
        <w:rPr>
          <w:rFonts w:ascii="Calibri" w:eastAsia="Calibri" w:hAnsi="Calibri" w:cs="Calibri"/>
          <w:sz w:val="24"/>
          <w:szCs w:val="24"/>
        </w:rPr>
        <w:t>i</w:t>
      </w:r>
      <w:proofErr w:type="spellEnd"/>
      <w:r>
        <w:rPr>
          <w:rFonts w:ascii="Calibri" w:eastAsia="Calibri" w:hAnsi="Calibri" w:cs="Calibri"/>
          <w:sz w:val="24"/>
          <w:szCs w:val="24"/>
        </w:rPr>
        <w:t>] to the search result method</w:t>
      </w:r>
    </w:p>
    <w:p w14:paraId="787D1C6E" w14:textId="77777777" w:rsidR="00B74D18" w:rsidRDefault="00B74D18">
      <w:pPr>
        <w:spacing w:line="200" w:lineRule="exact"/>
      </w:pPr>
    </w:p>
    <w:p w14:paraId="787D1C6F" w14:textId="77777777" w:rsidR="00B74D18" w:rsidRDefault="00B74D18">
      <w:pPr>
        <w:spacing w:before="13" w:line="260" w:lineRule="exact"/>
        <w:rPr>
          <w:sz w:val="26"/>
          <w:szCs w:val="26"/>
        </w:rPr>
      </w:pPr>
    </w:p>
    <w:p w14:paraId="787D1C70" w14:textId="77777777" w:rsidR="00B74D18" w:rsidRDefault="00954A0C" w:rsidP="0075012D">
      <w:pPr>
        <w:pStyle w:val="Heading1"/>
        <w:jc w:val="center"/>
      </w:pPr>
      <w:bookmarkStart w:id="14" w:name="_Toc34983397"/>
      <w:r>
        <w:rPr>
          <w:w w:val="99"/>
        </w:rPr>
        <w:t>Evaluation</w:t>
      </w:r>
      <w:r>
        <w:t xml:space="preserve"> </w:t>
      </w:r>
      <w:r>
        <w:rPr>
          <w:w w:val="99"/>
        </w:rPr>
        <w:t>Design:</w:t>
      </w:r>
      <w:bookmarkEnd w:id="14"/>
    </w:p>
    <w:p w14:paraId="787D1C71" w14:textId="77777777" w:rsidR="00B74D18" w:rsidRDefault="00B74D18">
      <w:pPr>
        <w:spacing w:before="2" w:line="240" w:lineRule="exact"/>
        <w:rPr>
          <w:sz w:val="24"/>
          <w:szCs w:val="24"/>
        </w:rPr>
      </w:pPr>
    </w:p>
    <w:p w14:paraId="787D1C72" w14:textId="77777777" w:rsidR="00B74D18" w:rsidRDefault="00954A0C" w:rsidP="0075012D">
      <w:pPr>
        <w:ind w:left="820" w:right="186" w:hanging="360"/>
        <w:rPr>
          <w:rFonts w:ascii="Calibri" w:eastAsia="Calibri" w:hAnsi="Calibri" w:cs="Calibri"/>
          <w:sz w:val="24"/>
          <w:szCs w:val="24"/>
        </w:rPr>
      </w:pPr>
      <w:r>
        <w:rPr>
          <w:rFonts w:ascii="Calibri" w:eastAsia="Calibri" w:hAnsi="Calibri" w:cs="Calibri"/>
          <w:sz w:val="24"/>
          <w:szCs w:val="24"/>
        </w:rPr>
        <w:t>Below I have briefly described the main functionality that the system needs to be able to perform to be deemed a success. Even though there are many more functions we want our system to perform there are 5 main functionality criteria we need to test so that we can deem the system at least partly successful. As if these few functions can perform correctly the system will be functional for a main goal of giving people recipes based on what’s left in their fridge. Below I give a brief description about how each should perform and how we could test.</w:t>
      </w:r>
    </w:p>
    <w:p w14:paraId="787D1C73" w14:textId="77777777" w:rsidR="00B74D18" w:rsidRDefault="00B74D18">
      <w:pPr>
        <w:spacing w:before="20" w:line="220" w:lineRule="exact"/>
        <w:rPr>
          <w:szCs w:val="22"/>
        </w:rPr>
      </w:pPr>
    </w:p>
    <w:p w14:paraId="787D1C74" w14:textId="77777777" w:rsidR="00B74D18" w:rsidRDefault="00954A0C">
      <w:pPr>
        <w:ind w:left="460" w:right="274" w:hanging="360"/>
        <w:rPr>
          <w:rFonts w:ascii="Calibri" w:eastAsia="Calibri" w:hAnsi="Calibri" w:cs="Calibri"/>
          <w:sz w:val="24"/>
          <w:szCs w:val="24"/>
        </w:rPr>
      </w:pPr>
      <w:r>
        <w:rPr>
          <w:rFonts w:ascii="Calibri" w:eastAsia="Calibri" w:hAnsi="Calibri" w:cs="Calibri"/>
          <w:sz w:val="24"/>
          <w:szCs w:val="24"/>
        </w:rPr>
        <w:t xml:space="preserve">Each of tests briefly outlined below should be performed more than once with multiple different values so we can be sure that the system didn’t just fluke one of the tests and we can be sure it will </w:t>
      </w:r>
      <w:proofErr w:type="gramStart"/>
      <w:r>
        <w:rPr>
          <w:rFonts w:ascii="Calibri" w:eastAsia="Calibri" w:hAnsi="Calibri" w:cs="Calibri"/>
          <w:sz w:val="24"/>
          <w:szCs w:val="24"/>
        </w:rPr>
        <w:t>actually work</w:t>
      </w:r>
      <w:proofErr w:type="gramEnd"/>
      <w:r>
        <w:rPr>
          <w:rFonts w:ascii="Calibri" w:eastAsia="Calibri" w:hAnsi="Calibri" w:cs="Calibri"/>
          <w:sz w:val="24"/>
          <w:szCs w:val="24"/>
        </w:rPr>
        <w:t xml:space="preserve"> when it comes to our customers using it.</w:t>
      </w:r>
    </w:p>
    <w:p w14:paraId="787D1C75" w14:textId="77777777" w:rsidR="00B74D18" w:rsidRDefault="00B74D18">
      <w:pPr>
        <w:spacing w:line="240" w:lineRule="exact"/>
        <w:rPr>
          <w:sz w:val="24"/>
          <w:szCs w:val="24"/>
        </w:rPr>
      </w:pPr>
    </w:p>
    <w:p w14:paraId="787D1C76" w14:textId="77777777" w:rsidR="00B74D18" w:rsidRPr="00F30CE2" w:rsidRDefault="00954A0C">
      <w:pPr>
        <w:ind w:left="100"/>
        <w:rPr>
          <w:rFonts w:ascii="Calibri" w:eastAsia="Calibri" w:hAnsi="Calibri" w:cs="Calibri"/>
          <w:sz w:val="24"/>
          <w:szCs w:val="24"/>
          <w:u w:val="single"/>
        </w:rPr>
      </w:pPr>
      <w:r w:rsidRPr="00F30CE2">
        <w:rPr>
          <w:rFonts w:ascii="Calibri" w:eastAsia="Calibri" w:hAnsi="Calibri" w:cs="Calibri"/>
          <w:sz w:val="24"/>
          <w:szCs w:val="24"/>
          <w:u w:val="single"/>
        </w:rPr>
        <w:t>Can we add ingredients to our ‘virtual fridge’?</w:t>
      </w:r>
    </w:p>
    <w:p w14:paraId="787D1C77" w14:textId="77777777" w:rsidR="00B74D18" w:rsidRDefault="00B74D18">
      <w:pPr>
        <w:spacing w:before="2" w:line="240" w:lineRule="exact"/>
        <w:rPr>
          <w:sz w:val="24"/>
          <w:szCs w:val="24"/>
        </w:rPr>
      </w:pPr>
    </w:p>
    <w:p w14:paraId="787D1C78" w14:textId="77777777" w:rsidR="00B74D18" w:rsidRDefault="00954A0C">
      <w:pPr>
        <w:tabs>
          <w:tab w:val="left" w:pos="1180"/>
        </w:tabs>
        <w:ind w:left="1180" w:right="468" w:hanging="360"/>
        <w:rPr>
          <w:rFonts w:ascii="Calibri" w:eastAsia="Calibri" w:hAnsi="Calibri" w:cs="Calibri"/>
          <w:sz w:val="24"/>
          <w:szCs w:val="24"/>
        </w:rPr>
      </w:pPr>
      <w:r>
        <w:rPr>
          <w:rFonts w:ascii="Verdana" w:eastAsia="Verdana" w:hAnsi="Verdana" w:cs="Verdana"/>
          <w:w w:val="99"/>
          <w:sz w:val="20"/>
        </w:rPr>
        <w:t>•</w:t>
      </w:r>
      <w:r>
        <w:rPr>
          <w:rFonts w:ascii="Verdana" w:eastAsia="Verdana" w:hAnsi="Verdana" w:cs="Verdana"/>
          <w:sz w:val="20"/>
        </w:rPr>
        <w:tab/>
      </w:r>
      <w:r>
        <w:rPr>
          <w:rFonts w:ascii="Calibri" w:eastAsia="Calibri" w:hAnsi="Calibri" w:cs="Calibri"/>
          <w:sz w:val="24"/>
          <w:szCs w:val="24"/>
        </w:rPr>
        <w:t>This test will be a straight-forward feature to test. We will go onto the add ingredients section and try adding some ingredients of differing varieties. We will save the changes and go back to our current contents page and check that it has updated.</w:t>
      </w:r>
    </w:p>
    <w:p w14:paraId="787D1C79" w14:textId="77777777" w:rsidR="00B74D18" w:rsidRDefault="00B74D18">
      <w:pPr>
        <w:spacing w:before="20" w:line="220" w:lineRule="exact"/>
        <w:rPr>
          <w:szCs w:val="22"/>
        </w:rPr>
      </w:pPr>
    </w:p>
    <w:p w14:paraId="787D1C7A" w14:textId="77777777" w:rsidR="00B74D18" w:rsidRPr="00F30CE2" w:rsidRDefault="00954A0C">
      <w:pPr>
        <w:ind w:left="100"/>
        <w:rPr>
          <w:rFonts w:ascii="Calibri" w:eastAsia="Calibri" w:hAnsi="Calibri" w:cs="Calibri"/>
          <w:sz w:val="24"/>
          <w:szCs w:val="24"/>
          <w:u w:val="single"/>
        </w:rPr>
      </w:pPr>
      <w:r w:rsidRPr="00F30CE2">
        <w:rPr>
          <w:rFonts w:ascii="Calibri" w:eastAsia="Calibri" w:hAnsi="Calibri" w:cs="Calibri"/>
          <w:sz w:val="24"/>
          <w:szCs w:val="24"/>
          <w:u w:val="single"/>
        </w:rPr>
        <w:t>Can we add recipes to our recipe database?</w:t>
      </w:r>
    </w:p>
    <w:p w14:paraId="787D1C7B" w14:textId="77777777" w:rsidR="00B74D18" w:rsidRDefault="00B74D18">
      <w:pPr>
        <w:spacing w:before="20" w:line="220" w:lineRule="exact"/>
        <w:rPr>
          <w:szCs w:val="22"/>
        </w:rPr>
      </w:pPr>
    </w:p>
    <w:p w14:paraId="787D1C7C" w14:textId="77777777" w:rsidR="00B74D18" w:rsidRDefault="00954A0C">
      <w:pPr>
        <w:tabs>
          <w:tab w:val="left" w:pos="1180"/>
        </w:tabs>
        <w:ind w:left="1180" w:right="218" w:hanging="360"/>
        <w:rPr>
          <w:rFonts w:ascii="Calibri" w:eastAsia="Calibri" w:hAnsi="Calibri" w:cs="Calibri"/>
          <w:sz w:val="24"/>
          <w:szCs w:val="24"/>
        </w:rPr>
      </w:pPr>
      <w:r>
        <w:rPr>
          <w:rFonts w:ascii="Verdana" w:eastAsia="Verdana" w:hAnsi="Verdana" w:cs="Verdana"/>
          <w:w w:val="99"/>
          <w:sz w:val="20"/>
        </w:rPr>
        <w:t>•</w:t>
      </w:r>
      <w:r>
        <w:rPr>
          <w:rFonts w:ascii="Verdana" w:eastAsia="Verdana" w:hAnsi="Verdana" w:cs="Verdana"/>
          <w:sz w:val="20"/>
        </w:rPr>
        <w:tab/>
      </w:r>
      <w:r>
        <w:rPr>
          <w:rFonts w:ascii="Calibri" w:eastAsia="Calibri" w:hAnsi="Calibri" w:cs="Calibri"/>
          <w:sz w:val="24"/>
          <w:szCs w:val="24"/>
        </w:rPr>
        <w:t>From the recipe page we should try to add a new recipe and save it, we should then return to the recipe search bar and see if it shows up when it is searched for.</w:t>
      </w:r>
    </w:p>
    <w:p w14:paraId="787D1C7D" w14:textId="77777777" w:rsidR="00B74D18" w:rsidRDefault="00B74D18">
      <w:pPr>
        <w:spacing w:before="20" w:line="220" w:lineRule="exact"/>
        <w:rPr>
          <w:szCs w:val="22"/>
        </w:rPr>
      </w:pPr>
    </w:p>
    <w:p w14:paraId="787D1C7E" w14:textId="77777777" w:rsidR="00B74D18" w:rsidRPr="00F30CE2" w:rsidRDefault="00954A0C">
      <w:pPr>
        <w:ind w:left="100"/>
        <w:rPr>
          <w:rFonts w:ascii="Calibri" w:eastAsia="Calibri" w:hAnsi="Calibri" w:cs="Calibri"/>
          <w:sz w:val="24"/>
          <w:szCs w:val="24"/>
          <w:u w:val="single"/>
        </w:rPr>
      </w:pPr>
      <w:r w:rsidRPr="00F30CE2">
        <w:rPr>
          <w:rFonts w:ascii="Calibri" w:eastAsia="Calibri" w:hAnsi="Calibri" w:cs="Calibri"/>
          <w:sz w:val="24"/>
          <w:szCs w:val="24"/>
          <w:u w:val="single"/>
        </w:rPr>
        <w:t>Can we find those recipes on different devices?</w:t>
      </w:r>
    </w:p>
    <w:p w14:paraId="787D1C7F" w14:textId="77777777" w:rsidR="00B74D18" w:rsidRDefault="00B74D18">
      <w:pPr>
        <w:spacing w:line="240" w:lineRule="exact"/>
        <w:rPr>
          <w:sz w:val="24"/>
          <w:szCs w:val="24"/>
        </w:rPr>
      </w:pPr>
    </w:p>
    <w:p w14:paraId="787D1C80" w14:textId="77777777" w:rsidR="00B74D18" w:rsidRDefault="00954A0C">
      <w:pPr>
        <w:tabs>
          <w:tab w:val="left" w:pos="1180"/>
        </w:tabs>
        <w:ind w:left="1180" w:right="301" w:hanging="360"/>
        <w:rPr>
          <w:rFonts w:ascii="Calibri" w:eastAsia="Calibri" w:hAnsi="Calibri" w:cs="Calibri"/>
          <w:sz w:val="24"/>
          <w:szCs w:val="24"/>
        </w:rPr>
      </w:pPr>
      <w:r>
        <w:rPr>
          <w:rFonts w:ascii="Verdana" w:eastAsia="Verdana" w:hAnsi="Verdana" w:cs="Verdana"/>
          <w:w w:val="99"/>
          <w:sz w:val="20"/>
        </w:rPr>
        <w:t>•</w:t>
      </w:r>
      <w:r>
        <w:rPr>
          <w:rFonts w:ascii="Verdana" w:eastAsia="Verdana" w:hAnsi="Verdana" w:cs="Verdana"/>
          <w:sz w:val="20"/>
        </w:rPr>
        <w:tab/>
      </w:r>
      <w:r>
        <w:rPr>
          <w:rFonts w:ascii="Calibri" w:eastAsia="Calibri" w:hAnsi="Calibri" w:cs="Calibri"/>
          <w:sz w:val="24"/>
          <w:szCs w:val="24"/>
        </w:rPr>
        <w:t>This a more important adaptation of the test above. Can we add recipes on one device and find them on another? This Requires us to create and save a new recipe and then search for it on a new device.</w:t>
      </w:r>
    </w:p>
    <w:p w14:paraId="787D1C81" w14:textId="77777777" w:rsidR="00B74D18" w:rsidRDefault="00B74D18">
      <w:pPr>
        <w:spacing w:before="20" w:line="220" w:lineRule="exact"/>
        <w:rPr>
          <w:szCs w:val="22"/>
        </w:rPr>
      </w:pPr>
    </w:p>
    <w:p w14:paraId="787D1C82" w14:textId="77777777" w:rsidR="00B74D18" w:rsidRPr="00F30CE2" w:rsidRDefault="00954A0C">
      <w:pPr>
        <w:ind w:left="100"/>
        <w:rPr>
          <w:rFonts w:ascii="Calibri" w:eastAsia="Calibri" w:hAnsi="Calibri" w:cs="Calibri"/>
          <w:sz w:val="24"/>
          <w:szCs w:val="24"/>
          <w:u w:val="single"/>
        </w:rPr>
      </w:pPr>
      <w:r w:rsidRPr="00F30CE2">
        <w:rPr>
          <w:rFonts w:ascii="Calibri" w:eastAsia="Calibri" w:hAnsi="Calibri" w:cs="Calibri"/>
          <w:sz w:val="24"/>
          <w:szCs w:val="24"/>
          <w:u w:val="single"/>
        </w:rPr>
        <w:t>Can we get recipes shown to us by what ingredients we have?</w:t>
      </w:r>
    </w:p>
    <w:p w14:paraId="787D1C83" w14:textId="77777777" w:rsidR="00B74D18" w:rsidRDefault="00B74D18">
      <w:pPr>
        <w:spacing w:before="20" w:line="220" w:lineRule="exact"/>
        <w:rPr>
          <w:szCs w:val="22"/>
        </w:rPr>
      </w:pPr>
    </w:p>
    <w:p w14:paraId="787D1C84" w14:textId="77777777" w:rsidR="00B74D18" w:rsidRDefault="00954A0C">
      <w:pPr>
        <w:tabs>
          <w:tab w:val="left" w:pos="1180"/>
        </w:tabs>
        <w:ind w:left="1180" w:right="703" w:hanging="360"/>
        <w:rPr>
          <w:rFonts w:ascii="Calibri" w:eastAsia="Calibri" w:hAnsi="Calibri" w:cs="Calibri"/>
          <w:sz w:val="24"/>
          <w:szCs w:val="24"/>
        </w:rPr>
      </w:pPr>
      <w:r>
        <w:rPr>
          <w:rFonts w:ascii="Verdana" w:eastAsia="Verdana" w:hAnsi="Verdana" w:cs="Verdana"/>
          <w:w w:val="99"/>
          <w:sz w:val="20"/>
        </w:rPr>
        <w:t>•</w:t>
      </w:r>
      <w:r>
        <w:rPr>
          <w:rFonts w:ascii="Verdana" w:eastAsia="Verdana" w:hAnsi="Verdana" w:cs="Verdana"/>
          <w:sz w:val="20"/>
        </w:rPr>
        <w:tab/>
      </w:r>
      <w:r>
        <w:rPr>
          <w:rFonts w:ascii="Calibri" w:eastAsia="Calibri" w:hAnsi="Calibri" w:cs="Calibri"/>
          <w:sz w:val="24"/>
          <w:szCs w:val="24"/>
        </w:rPr>
        <w:t>Now that we've tested that we can add ingredients and recipes (and search for them) we need to check that we can get recipes to show up based on what ingredients we have left.</w:t>
      </w:r>
    </w:p>
    <w:p w14:paraId="787D1C85" w14:textId="77777777" w:rsidR="00B74D18" w:rsidRDefault="00B74D18">
      <w:pPr>
        <w:spacing w:before="19" w:line="220" w:lineRule="exact"/>
        <w:rPr>
          <w:szCs w:val="22"/>
        </w:rPr>
      </w:pPr>
    </w:p>
    <w:p w14:paraId="787D1C86" w14:textId="77777777" w:rsidR="00B74D18" w:rsidRPr="00F30CE2" w:rsidRDefault="00954A0C">
      <w:pPr>
        <w:ind w:left="100"/>
        <w:rPr>
          <w:rFonts w:ascii="Calibri" w:eastAsia="Calibri" w:hAnsi="Calibri" w:cs="Calibri"/>
          <w:sz w:val="24"/>
          <w:szCs w:val="24"/>
          <w:u w:val="single"/>
        </w:rPr>
      </w:pPr>
      <w:r w:rsidRPr="00F30CE2">
        <w:rPr>
          <w:rFonts w:ascii="Calibri" w:eastAsia="Calibri" w:hAnsi="Calibri" w:cs="Calibri"/>
          <w:sz w:val="24"/>
          <w:szCs w:val="24"/>
          <w:u w:val="single"/>
        </w:rPr>
        <w:t xml:space="preserve">When we </w:t>
      </w:r>
      <w:proofErr w:type="gramStart"/>
      <w:r w:rsidRPr="00F30CE2">
        <w:rPr>
          <w:rFonts w:ascii="Calibri" w:eastAsia="Calibri" w:hAnsi="Calibri" w:cs="Calibri"/>
          <w:sz w:val="24"/>
          <w:szCs w:val="24"/>
          <w:u w:val="single"/>
        </w:rPr>
        <w:t>cook</w:t>
      </w:r>
      <w:proofErr w:type="gramEnd"/>
      <w:r w:rsidRPr="00F30CE2">
        <w:rPr>
          <w:rFonts w:ascii="Calibri" w:eastAsia="Calibri" w:hAnsi="Calibri" w:cs="Calibri"/>
          <w:sz w:val="24"/>
          <w:szCs w:val="24"/>
          <w:u w:val="single"/>
        </w:rPr>
        <w:t xml:space="preserve"> a recipe do ingredients get deducted?</w:t>
      </w:r>
    </w:p>
    <w:p w14:paraId="787D1C87" w14:textId="77777777" w:rsidR="00B74D18" w:rsidRDefault="00B74D18">
      <w:pPr>
        <w:spacing w:before="20" w:line="220" w:lineRule="exact"/>
        <w:rPr>
          <w:szCs w:val="22"/>
        </w:rPr>
      </w:pPr>
    </w:p>
    <w:p w14:paraId="787D1C8B" w14:textId="7176AF6A" w:rsidR="00B74D18" w:rsidRDefault="00954A0C" w:rsidP="00A2184D">
      <w:pPr>
        <w:tabs>
          <w:tab w:val="left" w:pos="1180"/>
        </w:tabs>
        <w:ind w:left="1180" w:right="733" w:hanging="360"/>
        <w:rPr>
          <w:rFonts w:ascii="Calibri" w:eastAsia="Calibri" w:hAnsi="Calibri" w:cs="Calibri"/>
          <w:sz w:val="24"/>
          <w:szCs w:val="24"/>
        </w:rPr>
      </w:pPr>
      <w:r>
        <w:rPr>
          <w:rFonts w:ascii="Verdana" w:eastAsia="Verdana" w:hAnsi="Verdana" w:cs="Verdana"/>
          <w:w w:val="99"/>
          <w:sz w:val="20"/>
        </w:rPr>
        <w:t>•</w:t>
      </w:r>
      <w:r>
        <w:rPr>
          <w:rFonts w:ascii="Verdana" w:eastAsia="Verdana" w:hAnsi="Verdana" w:cs="Verdana"/>
          <w:sz w:val="20"/>
        </w:rPr>
        <w:tab/>
      </w:r>
      <w:r>
        <w:rPr>
          <w:rFonts w:ascii="Calibri" w:eastAsia="Calibri" w:hAnsi="Calibri" w:cs="Calibri"/>
          <w:sz w:val="24"/>
          <w:szCs w:val="24"/>
        </w:rPr>
        <w:t>A simple feature to test. When we've found a recipe, we are going to cook and pressed a button to confirm your cooking it your virtual fridge should have ingredients removed and be updated to represent what you have.</w:t>
      </w:r>
    </w:p>
    <w:p w14:paraId="71347076" w14:textId="03CB61EC" w:rsidR="00187BF6" w:rsidRDefault="00187BF6" w:rsidP="00A2184D">
      <w:pPr>
        <w:tabs>
          <w:tab w:val="left" w:pos="1180"/>
        </w:tabs>
        <w:ind w:left="1180" w:right="733" w:hanging="360"/>
        <w:rPr>
          <w:rFonts w:ascii="Calibri" w:eastAsia="Calibri" w:hAnsi="Calibri" w:cs="Calibri"/>
          <w:sz w:val="24"/>
          <w:szCs w:val="24"/>
        </w:rPr>
      </w:pPr>
    </w:p>
    <w:p w14:paraId="2C78425F" w14:textId="1C9713BA" w:rsidR="00187BF6" w:rsidRDefault="00187BF6" w:rsidP="00A2184D">
      <w:pPr>
        <w:tabs>
          <w:tab w:val="left" w:pos="1180"/>
        </w:tabs>
        <w:ind w:left="1180" w:right="733" w:hanging="360"/>
        <w:rPr>
          <w:rFonts w:ascii="Calibri" w:eastAsia="Calibri" w:hAnsi="Calibri" w:cs="Calibri"/>
          <w:sz w:val="24"/>
          <w:szCs w:val="24"/>
        </w:rPr>
      </w:pPr>
    </w:p>
    <w:p w14:paraId="6ADC788C" w14:textId="77777777" w:rsidR="00187BF6" w:rsidRPr="00A2184D" w:rsidRDefault="00187BF6" w:rsidP="00A2184D">
      <w:pPr>
        <w:tabs>
          <w:tab w:val="left" w:pos="1180"/>
        </w:tabs>
        <w:ind w:left="1180" w:right="733" w:hanging="360"/>
        <w:rPr>
          <w:rFonts w:ascii="Calibri" w:eastAsia="Calibri" w:hAnsi="Calibri" w:cs="Calibri"/>
          <w:sz w:val="24"/>
          <w:szCs w:val="24"/>
        </w:rPr>
      </w:pPr>
    </w:p>
    <w:p w14:paraId="787D1C8C" w14:textId="77777777" w:rsidR="00B74D18" w:rsidRDefault="00B74D18">
      <w:pPr>
        <w:spacing w:line="220" w:lineRule="exact"/>
        <w:rPr>
          <w:szCs w:val="22"/>
        </w:rPr>
      </w:pPr>
    </w:p>
    <w:p w14:paraId="307EF6A2" w14:textId="77777777" w:rsidR="00187BF6" w:rsidRDefault="00187BF6" w:rsidP="00EC06C8">
      <w:pPr>
        <w:spacing w:before="7"/>
        <w:rPr>
          <w:rFonts w:ascii="Calibri" w:eastAsia="Calibri" w:hAnsi="Calibri" w:cs="Calibri"/>
          <w:sz w:val="24"/>
          <w:szCs w:val="24"/>
        </w:rPr>
      </w:pPr>
    </w:p>
    <w:p w14:paraId="52EAC6E5" w14:textId="77777777" w:rsidR="00187BF6" w:rsidRDefault="00187BF6" w:rsidP="00EC06C8">
      <w:pPr>
        <w:spacing w:before="7"/>
        <w:rPr>
          <w:rFonts w:ascii="Calibri" w:eastAsia="Calibri" w:hAnsi="Calibri" w:cs="Calibri"/>
          <w:sz w:val="24"/>
          <w:szCs w:val="24"/>
        </w:rPr>
      </w:pPr>
    </w:p>
    <w:p w14:paraId="139E8A3F" w14:textId="1AC13253" w:rsidR="00EC06C8" w:rsidRDefault="00954A0C" w:rsidP="00187BF6">
      <w:pPr>
        <w:spacing w:before="7"/>
        <w:rPr>
          <w:rFonts w:ascii="Calibri" w:eastAsia="Calibri" w:hAnsi="Calibri" w:cs="Calibri"/>
          <w:sz w:val="24"/>
          <w:szCs w:val="24"/>
        </w:rPr>
      </w:pPr>
      <w:r>
        <w:rPr>
          <w:rFonts w:ascii="Calibri" w:eastAsia="Calibri" w:hAnsi="Calibri" w:cs="Calibri"/>
          <w:sz w:val="24"/>
          <w:szCs w:val="24"/>
        </w:rPr>
        <w:t>The testing will be done black box using members of our team that were not involved directly with the coding, or if that's not possible we will use coding members of the team but get them only test features they were not involved with as its likely our project is going to split</w:t>
      </w:r>
      <w:r w:rsidR="00EC06C8" w:rsidRPr="00EC06C8">
        <w:rPr>
          <w:rFonts w:ascii="Calibri" w:eastAsia="Calibri" w:hAnsi="Calibri" w:cs="Calibri"/>
          <w:sz w:val="24"/>
          <w:szCs w:val="24"/>
        </w:rPr>
        <w:t xml:space="preserve"> </w:t>
      </w:r>
      <w:r w:rsidR="00EC06C8">
        <w:rPr>
          <w:rFonts w:ascii="Calibri" w:eastAsia="Calibri" w:hAnsi="Calibri" w:cs="Calibri"/>
          <w:sz w:val="24"/>
          <w:szCs w:val="24"/>
        </w:rPr>
        <w:t>into functions and these be completed by different sub-teams so we can use teams to test</w:t>
      </w:r>
      <w:r w:rsidR="00187BF6">
        <w:rPr>
          <w:rFonts w:ascii="Calibri" w:eastAsia="Calibri" w:hAnsi="Calibri" w:cs="Calibri"/>
          <w:sz w:val="24"/>
          <w:szCs w:val="24"/>
        </w:rPr>
        <w:t xml:space="preserve"> </w:t>
      </w:r>
      <w:r w:rsidR="00EC06C8">
        <w:rPr>
          <w:rFonts w:ascii="Calibri" w:eastAsia="Calibri" w:hAnsi="Calibri" w:cs="Calibri"/>
          <w:sz w:val="24"/>
          <w:szCs w:val="24"/>
        </w:rPr>
        <w:t>each other’s code.</w:t>
      </w:r>
    </w:p>
    <w:p w14:paraId="442A587F" w14:textId="77777777" w:rsidR="00EC06C8" w:rsidRDefault="00EC06C8" w:rsidP="00EC06C8">
      <w:pPr>
        <w:spacing w:before="20" w:line="220" w:lineRule="exact"/>
        <w:rPr>
          <w:szCs w:val="22"/>
        </w:rPr>
      </w:pPr>
    </w:p>
    <w:p w14:paraId="2791D029" w14:textId="77777777" w:rsidR="00EC06C8" w:rsidRDefault="00EC06C8" w:rsidP="00EC06C8">
      <w:pPr>
        <w:ind w:left="460" w:right="107" w:hanging="360"/>
        <w:rPr>
          <w:rFonts w:ascii="Calibri" w:eastAsia="Calibri" w:hAnsi="Calibri" w:cs="Calibri"/>
          <w:sz w:val="24"/>
          <w:szCs w:val="24"/>
        </w:rPr>
      </w:pPr>
      <w:r>
        <w:rPr>
          <w:rFonts w:ascii="Calibri" w:eastAsia="Calibri" w:hAnsi="Calibri" w:cs="Calibri"/>
          <w:sz w:val="24"/>
          <w:szCs w:val="24"/>
        </w:rPr>
        <w:t>We will be doing it black box as this means that we are purely testing its functionality and that it performs exactly how we wanted it to, giving us the correct outputs when used by</w:t>
      </w:r>
    </w:p>
    <w:p w14:paraId="1FEB8E70" w14:textId="77777777" w:rsidR="00EC06C8" w:rsidRDefault="00EC06C8" w:rsidP="00EC06C8">
      <w:pPr>
        <w:ind w:left="460"/>
        <w:rPr>
          <w:rFonts w:ascii="Calibri" w:eastAsia="Calibri" w:hAnsi="Calibri" w:cs="Calibri"/>
          <w:sz w:val="24"/>
          <w:szCs w:val="24"/>
        </w:rPr>
      </w:pPr>
      <w:r>
        <w:rPr>
          <w:rFonts w:ascii="Calibri" w:eastAsia="Calibri" w:hAnsi="Calibri" w:cs="Calibri"/>
          <w:sz w:val="24"/>
          <w:szCs w:val="24"/>
        </w:rPr>
        <w:t>somebody who doesn’t know exactly how that function works.</w:t>
      </w:r>
    </w:p>
    <w:p w14:paraId="2AC4147D" w14:textId="77777777" w:rsidR="00EC06C8" w:rsidRDefault="00EC06C8" w:rsidP="00EC06C8">
      <w:pPr>
        <w:spacing w:line="200" w:lineRule="exact"/>
      </w:pPr>
    </w:p>
    <w:p w14:paraId="650CA476" w14:textId="77777777" w:rsidR="00EC06C8" w:rsidRDefault="00EC06C8" w:rsidP="00EC06C8">
      <w:pPr>
        <w:spacing w:before="11" w:line="280" w:lineRule="exact"/>
        <w:rPr>
          <w:sz w:val="28"/>
          <w:szCs w:val="28"/>
        </w:rPr>
      </w:pPr>
    </w:p>
    <w:p w14:paraId="310E1CB5" w14:textId="77777777" w:rsidR="00EC06C8" w:rsidRDefault="00EC06C8" w:rsidP="00EC06C8">
      <w:pPr>
        <w:spacing w:line="259" w:lineRule="auto"/>
        <w:ind w:left="460" w:right="130"/>
        <w:rPr>
          <w:rFonts w:ascii="Calibri" w:eastAsia="Calibri" w:hAnsi="Calibri" w:cs="Calibri"/>
          <w:sz w:val="24"/>
          <w:szCs w:val="24"/>
        </w:rPr>
      </w:pPr>
      <w:r>
        <w:rPr>
          <w:rFonts w:ascii="Calibri" w:eastAsia="Calibri" w:hAnsi="Calibri" w:cs="Calibri"/>
          <w:sz w:val="24"/>
          <w:szCs w:val="24"/>
        </w:rPr>
        <w:t xml:space="preserve">Additionally, as our system is proposed to be used by the </w:t>
      </w:r>
      <w:proofErr w:type="gramStart"/>
      <w:r>
        <w:rPr>
          <w:rFonts w:ascii="Calibri" w:eastAsia="Calibri" w:hAnsi="Calibri" w:cs="Calibri"/>
          <w:sz w:val="24"/>
          <w:szCs w:val="24"/>
        </w:rPr>
        <w:t>general public</w:t>
      </w:r>
      <w:proofErr w:type="gramEnd"/>
      <w:r>
        <w:rPr>
          <w:rFonts w:ascii="Calibri" w:eastAsia="Calibri" w:hAnsi="Calibri" w:cs="Calibri"/>
          <w:sz w:val="24"/>
          <w:szCs w:val="24"/>
        </w:rPr>
        <w:t xml:space="preserve"> there are additional usability features, we need to test.</w:t>
      </w:r>
    </w:p>
    <w:p w14:paraId="05701D6E" w14:textId="77777777" w:rsidR="00EC06C8" w:rsidRDefault="00EC06C8" w:rsidP="00EC06C8">
      <w:pPr>
        <w:spacing w:before="3" w:line="160" w:lineRule="exact"/>
        <w:rPr>
          <w:sz w:val="16"/>
          <w:szCs w:val="16"/>
        </w:rPr>
      </w:pPr>
    </w:p>
    <w:p w14:paraId="3925B7FD" w14:textId="77777777" w:rsidR="00EC06C8" w:rsidRPr="00F30CE2" w:rsidRDefault="00EC06C8" w:rsidP="00EC06C8">
      <w:pPr>
        <w:ind w:left="460"/>
        <w:rPr>
          <w:rFonts w:ascii="Calibri" w:eastAsia="Calibri" w:hAnsi="Calibri" w:cs="Calibri"/>
          <w:sz w:val="24"/>
          <w:szCs w:val="24"/>
          <w:u w:val="single"/>
        </w:rPr>
      </w:pPr>
      <w:r w:rsidRPr="00F30CE2">
        <w:rPr>
          <w:rFonts w:ascii="Calibri" w:eastAsia="Calibri" w:hAnsi="Calibri" w:cs="Calibri"/>
          <w:sz w:val="24"/>
          <w:szCs w:val="24"/>
          <w:u w:val="single"/>
        </w:rPr>
        <w:t>Is the system Intuitive?</w:t>
      </w:r>
    </w:p>
    <w:p w14:paraId="77103322" w14:textId="77777777" w:rsidR="00EC06C8" w:rsidRDefault="00EC06C8" w:rsidP="00EC06C8">
      <w:pPr>
        <w:spacing w:before="8" w:line="180" w:lineRule="exact"/>
        <w:rPr>
          <w:sz w:val="18"/>
          <w:szCs w:val="18"/>
        </w:rPr>
      </w:pPr>
    </w:p>
    <w:p w14:paraId="43869178" w14:textId="77777777" w:rsidR="00EC06C8" w:rsidRDefault="00EC06C8" w:rsidP="00EC06C8">
      <w:pPr>
        <w:tabs>
          <w:tab w:val="left" w:pos="1180"/>
        </w:tabs>
        <w:spacing w:line="258" w:lineRule="auto"/>
        <w:ind w:left="1180" w:right="396" w:hanging="360"/>
        <w:rPr>
          <w:rFonts w:ascii="Calibri" w:eastAsia="Calibri" w:hAnsi="Calibri" w:cs="Calibri"/>
          <w:sz w:val="24"/>
          <w:szCs w:val="24"/>
        </w:rPr>
      </w:pPr>
      <w:r>
        <w:rPr>
          <w:rFonts w:ascii="Verdana" w:eastAsia="Verdana" w:hAnsi="Verdana" w:cs="Verdana"/>
          <w:sz w:val="24"/>
          <w:szCs w:val="24"/>
        </w:rPr>
        <w:t>•</w:t>
      </w:r>
      <w:r>
        <w:rPr>
          <w:rFonts w:ascii="Verdana" w:eastAsia="Verdana" w:hAnsi="Verdana" w:cs="Verdana"/>
          <w:sz w:val="24"/>
          <w:szCs w:val="24"/>
        </w:rPr>
        <w:tab/>
      </w:r>
      <w:r>
        <w:rPr>
          <w:rFonts w:ascii="Calibri" w:eastAsia="Calibri" w:hAnsi="Calibri" w:cs="Calibri"/>
          <w:sz w:val="24"/>
          <w:szCs w:val="24"/>
        </w:rPr>
        <w:t xml:space="preserve">We want our system to be easy to use by any member of the </w:t>
      </w:r>
      <w:proofErr w:type="gramStart"/>
      <w:r>
        <w:rPr>
          <w:rFonts w:ascii="Calibri" w:eastAsia="Calibri" w:hAnsi="Calibri" w:cs="Calibri"/>
          <w:sz w:val="24"/>
          <w:szCs w:val="24"/>
        </w:rPr>
        <w:t>general public</w:t>
      </w:r>
      <w:proofErr w:type="gramEnd"/>
      <w:r>
        <w:rPr>
          <w:rFonts w:ascii="Calibri" w:eastAsia="Calibri" w:hAnsi="Calibri" w:cs="Calibri"/>
          <w:sz w:val="24"/>
          <w:szCs w:val="24"/>
        </w:rPr>
        <w:t xml:space="preserve"> so it’s important that the system is intuitive. Any should be able to pick up the app and within a few minutes understand exactly how it work and how to use it.</w:t>
      </w:r>
    </w:p>
    <w:p w14:paraId="1C8774A6" w14:textId="77777777" w:rsidR="00EC06C8" w:rsidRDefault="00EC06C8" w:rsidP="00EC06C8">
      <w:pPr>
        <w:spacing w:before="6" w:line="160" w:lineRule="exact"/>
        <w:rPr>
          <w:sz w:val="16"/>
          <w:szCs w:val="16"/>
        </w:rPr>
      </w:pPr>
    </w:p>
    <w:p w14:paraId="1392C5CC" w14:textId="77777777" w:rsidR="00EC06C8" w:rsidRPr="00F30CE2" w:rsidRDefault="00EC06C8" w:rsidP="00EC06C8">
      <w:pPr>
        <w:ind w:left="460"/>
        <w:rPr>
          <w:rFonts w:ascii="Calibri" w:eastAsia="Calibri" w:hAnsi="Calibri" w:cs="Calibri"/>
          <w:sz w:val="24"/>
          <w:szCs w:val="24"/>
          <w:u w:val="single"/>
        </w:rPr>
      </w:pPr>
      <w:r w:rsidRPr="00F30CE2">
        <w:rPr>
          <w:rFonts w:ascii="Calibri" w:eastAsia="Calibri" w:hAnsi="Calibri" w:cs="Calibri"/>
          <w:sz w:val="24"/>
          <w:szCs w:val="24"/>
          <w:u w:val="single"/>
        </w:rPr>
        <w:t>Are the buttons easy to press?</w:t>
      </w:r>
    </w:p>
    <w:p w14:paraId="00BACD26" w14:textId="77777777" w:rsidR="00EC06C8" w:rsidRDefault="00EC06C8" w:rsidP="00EC06C8">
      <w:pPr>
        <w:spacing w:before="8" w:line="180" w:lineRule="exact"/>
        <w:rPr>
          <w:sz w:val="18"/>
          <w:szCs w:val="18"/>
        </w:rPr>
      </w:pPr>
    </w:p>
    <w:p w14:paraId="195CDA76" w14:textId="77777777" w:rsidR="00EC06C8" w:rsidRDefault="00EC06C8" w:rsidP="00EC06C8">
      <w:pPr>
        <w:tabs>
          <w:tab w:val="left" w:pos="1180"/>
        </w:tabs>
        <w:spacing w:line="257" w:lineRule="auto"/>
        <w:ind w:left="1180" w:right="148" w:hanging="360"/>
        <w:rPr>
          <w:rFonts w:ascii="Calibri" w:eastAsia="Calibri" w:hAnsi="Calibri" w:cs="Calibri"/>
          <w:sz w:val="24"/>
          <w:szCs w:val="24"/>
        </w:rPr>
      </w:pPr>
      <w:r>
        <w:rPr>
          <w:rFonts w:ascii="Verdana" w:eastAsia="Verdana" w:hAnsi="Verdana" w:cs="Verdana"/>
          <w:sz w:val="24"/>
          <w:szCs w:val="24"/>
        </w:rPr>
        <w:t>•</w:t>
      </w:r>
      <w:r>
        <w:rPr>
          <w:rFonts w:ascii="Verdana" w:eastAsia="Verdana" w:hAnsi="Verdana" w:cs="Verdana"/>
          <w:sz w:val="24"/>
          <w:szCs w:val="24"/>
        </w:rPr>
        <w:tab/>
      </w:r>
      <w:r>
        <w:rPr>
          <w:rFonts w:ascii="Calibri" w:eastAsia="Calibri" w:hAnsi="Calibri" w:cs="Calibri"/>
          <w:sz w:val="24"/>
          <w:szCs w:val="24"/>
        </w:rPr>
        <w:t>We need to remember that the application is designed to be used on mobile devices with touchscreens. So, the buttons will need to be big so that they are easy to press.</w:t>
      </w:r>
    </w:p>
    <w:p w14:paraId="1A35A86D" w14:textId="77777777" w:rsidR="00EC06C8" w:rsidRDefault="00EC06C8" w:rsidP="00EC06C8">
      <w:pPr>
        <w:spacing w:before="5" w:line="160" w:lineRule="exact"/>
        <w:rPr>
          <w:sz w:val="16"/>
          <w:szCs w:val="16"/>
        </w:rPr>
      </w:pPr>
    </w:p>
    <w:p w14:paraId="178B2E7C" w14:textId="77777777" w:rsidR="00EC06C8" w:rsidRPr="00F30CE2" w:rsidRDefault="00EC06C8" w:rsidP="00EC06C8">
      <w:pPr>
        <w:ind w:left="460"/>
        <w:rPr>
          <w:rFonts w:ascii="Calibri" w:eastAsia="Calibri" w:hAnsi="Calibri" w:cs="Calibri"/>
          <w:sz w:val="24"/>
          <w:szCs w:val="24"/>
          <w:u w:val="single"/>
        </w:rPr>
      </w:pPr>
      <w:r w:rsidRPr="00F30CE2">
        <w:rPr>
          <w:rFonts w:ascii="Calibri" w:eastAsia="Calibri" w:hAnsi="Calibri" w:cs="Calibri"/>
          <w:sz w:val="24"/>
          <w:szCs w:val="24"/>
          <w:u w:val="single"/>
        </w:rPr>
        <w:t>Is the app easy to navigate?</w:t>
      </w:r>
    </w:p>
    <w:p w14:paraId="518314D0" w14:textId="77777777" w:rsidR="00EC06C8" w:rsidRDefault="00EC06C8" w:rsidP="00EC06C8">
      <w:pPr>
        <w:spacing w:before="1" w:line="180" w:lineRule="exact"/>
        <w:rPr>
          <w:sz w:val="19"/>
          <w:szCs w:val="19"/>
        </w:rPr>
      </w:pPr>
    </w:p>
    <w:p w14:paraId="2CC255E1" w14:textId="77777777" w:rsidR="00EC06C8" w:rsidRDefault="00EC06C8" w:rsidP="00EC06C8">
      <w:pPr>
        <w:ind w:left="781" w:right="559"/>
        <w:jc w:val="center"/>
        <w:rPr>
          <w:rFonts w:ascii="Calibri" w:eastAsia="Calibri" w:hAnsi="Calibri" w:cs="Calibri"/>
          <w:sz w:val="24"/>
          <w:szCs w:val="24"/>
        </w:rPr>
      </w:pPr>
      <w:r>
        <w:rPr>
          <w:rFonts w:ascii="Verdana" w:eastAsia="Verdana" w:hAnsi="Verdana" w:cs="Verdana"/>
          <w:sz w:val="24"/>
          <w:szCs w:val="24"/>
        </w:rPr>
        <w:t xml:space="preserve">•   </w:t>
      </w:r>
      <w:r>
        <w:rPr>
          <w:rFonts w:ascii="Calibri" w:eastAsia="Calibri" w:hAnsi="Calibri" w:cs="Calibri"/>
          <w:sz w:val="24"/>
          <w:szCs w:val="24"/>
        </w:rPr>
        <w:t>Our final app has multiple proposed features across different pages. It should be</w:t>
      </w:r>
    </w:p>
    <w:p w14:paraId="36656085" w14:textId="77777777" w:rsidR="00EC06C8" w:rsidRDefault="00EC06C8" w:rsidP="00EC06C8">
      <w:pPr>
        <w:spacing w:before="21" w:line="258" w:lineRule="auto"/>
        <w:ind w:left="1180" w:right="79"/>
        <w:rPr>
          <w:rFonts w:ascii="Calibri" w:eastAsia="Calibri" w:hAnsi="Calibri" w:cs="Calibri"/>
          <w:sz w:val="24"/>
          <w:szCs w:val="24"/>
        </w:rPr>
      </w:pPr>
      <w:r>
        <w:rPr>
          <w:rFonts w:ascii="Calibri" w:eastAsia="Calibri" w:hAnsi="Calibri" w:cs="Calibri"/>
          <w:sz w:val="24"/>
          <w:szCs w:val="24"/>
        </w:rPr>
        <w:t>easy for users to quickly navigate across these and gain access to each page, whether it’s through a menu or a navigation bar it needs to be easy to use and obvious which page you’re heading to.</w:t>
      </w:r>
    </w:p>
    <w:p w14:paraId="6A34A89A" w14:textId="77777777" w:rsidR="00EC06C8" w:rsidRDefault="00EC06C8" w:rsidP="00EC06C8">
      <w:pPr>
        <w:spacing w:before="7" w:line="160" w:lineRule="exact"/>
        <w:rPr>
          <w:sz w:val="16"/>
          <w:szCs w:val="16"/>
        </w:rPr>
      </w:pPr>
    </w:p>
    <w:p w14:paraId="0135176E" w14:textId="77777777" w:rsidR="00EC06C8" w:rsidRPr="00F30CE2" w:rsidRDefault="00EC06C8" w:rsidP="00EC06C8">
      <w:pPr>
        <w:ind w:left="460"/>
        <w:rPr>
          <w:rFonts w:ascii="Calibri" w:eastAsia="Calibri" w:hAnsi="Calibri" w:cs="Calibri"/>
          <w:sz w:val="24"/>
          <w:szCs w:val="24"/>
          <w:u w:val="single"/>
        </w:rPr>
      </w:pPr>
      <w:r w:rsidRPr="00F30CE2">
        <w:rPr>
          <w:rFonts w:ascii="Calibri" w:eastAsia="Calibri" w:hAnsi="Calibri" w:cs="Calibri"/>
          <w:sz w:val="24"/>
          <w:szCs w:val="24"/>
          <w:u w:val="single"/>
        </w:rPr>
        <w:t>Is the app nice to look at?</w:t>
      </w:r>
    </w:p>
    <w:p w14:paraId="6CD0979F" w14:textId="77777777" w:rsidR="00EC06C8" w:rsidRDefault="00EC06C8" w:rsidP="00EC06C8">
      <w:pPr>
        <w:spacing w:before="8" w:line="180" w:lineRule="exact"/>
        <w:rPr>
          <w:sz w:val="18"/>
          <w:szCs w:val="18"/>
        </w:rPr>
      </w:pPr>
    </w:p>
    <w:p w14:paraId="1955A59A" w14:textId="77777777" w:rsidR="00EC06C8" w:rsidRDefault="00EC06C8" w:rsidP="00EC06C8">
      <w:pPr>
        <w:tabs>
          <w:tab w:val="left" w:pos="1180"/>
        </w:tabs>
        <w:spacing w:line="258" w:lineRule="auto"/>
        <w:ind w:left="1180" w:right="349" w:hanging="360"/>
        <w:rPr>
          <w:rFonts w:ascii="Calibri" w:eastAsia="Calibri" w:hAnsi="Calibri" w:cs="Calibri"/>
          <w:sz w:val="24"/>
          <w:szCs w:val="24"/>
        </w:rPr>
      </w:pPr>
      <w:r>
        <w:rPr>
          <w:rFonts w:ascii="Verdana" w:eastAsia="Verdana" w:hAnsi="Verdana" w:cs="Verdana"/>
          <w:sz w:val="24"/>
          <w:szCs w:val="24"/>
        </w:rPr>
        <w:t>•</w:t>
      </w:r>
      <w:r>
        <w:rPr>
          <w:rFonts w:ascii="Verdana" w:eastAsia="Verdana" w:hAnsi="Verdana" w:cs="Verdana"/>
          <w:sz w:val="24"/>
          <w:szCs w:val="24"/>
        </w:rPr>
        <w:tab/>
      </w:r>
      <w:r>
        <w:rPr>
          <w:rFonts w:ascii="Calibri" w:eastAsia="Calibri" w:hAnsi="Calibri" w:cs="Calibri"/>
          <w:sz w:val="24"/>
          <w:szCs w:val="24"/>
        </w:rPr>
        <w:t>Although un-important to how usable the app is it’s important that its visually appealing as this will mean more people are inclined to use it and therefore help it appeal to the masses, furthering our goal of reducing food wastage.</w:t>
      </w:r>
    </w:p>
    <w:p w14:paraId="4938283E" w14:textId="77777777" w:rsidR="00EC06C8" w:rsidRDefault="00EC06C8" w:rsidP="00EC06C8">
      <w:pPr>
        <w:spacing w:before="2" w:line="240" w:lineRule="exact"/>
        <w:rPr>
          <w:sz w:val="24"/>
          <w:szCs w:val="24"/>
        </w:rPr>
      </w:pPr>
    </w:p>
    <w:p w14:paraId="0A6C9D75" w14:textId="77777777" w:rsidR="00EC06C8" w:rsidRDefault="00EC06C8" w:rsidP="00EC06C8">
      <w:pPr>
        <w:spacing w:line="258" w:lineRule="auto"/>
        <w:ind w:left="460" w:right="169"/>
        <w:rPr>
          <w:rFonts w:ascii="Calibri" w:eastAsia="Calibri" w:hAnsi="Calibri" w:cs="Calibri"/>
          <w:sz w:val="24"/>
          <w:szCs w:val="24"/>
        </w:rPr>
      </w:pPr>
      <w:r>
        <w:rPr>
          <w:rFonts w:ascii="Calibri" w:eastAsia="Calibri" w:hAnsi="Calibri" w:cs="Calibri"/>
          <w:sz w:val="24"/>
          <w:szCs w:val="24"/>
        </w:rPr>
        <w:t>We will test all the above ideally using a focus group set up, we will get general members of the public ideally of varying age and different backgrounds so we can get an idea of the system performs for the entire public.</w:t>
      </w:r>
    </w:p>
    <w:p w14:paraId="03E14E33" w14:textId="77777777" w:rsidR="00EC06C8" w:rsidRDefault="00EC06C8" w:rsidP="00EC06C8">
      <w:pPr>
        <w:spacing w:before="6" w:line="160" w:lineRule="exact"/>
        <w:rPr>
          <w:sz w:val="16"/>
          <w:szCs w:val="16"/>
        </w:rPr>
      </w:pPr>
    </w:p>
    <w:p w14:paraId="7581B2F2" w14:textId="77777777" w:rsidR="00EC06C8" w:rsidRDefault="00EC06C8" w:rsidP="00EC06C8">
      <w:pPr>
        <w:spacing w:line="258" w:lineRule="auto"/>
        <w:ind w:left="460" w:right="239"/>
        <w:rPr>
          <w:rFonts w:ascii="Calibri" w:eastAsia="Calibri" w:hAnsi="Calibri" w:cs="Calibri"/>
          <w:sz w:val="24"/>
          <w:szCs w:val="24"/>
        </w:rPr>
      </w:pPr>
      <w:r>
        <w:rPr>
          <w:rFonts w:ascii="Calibri" w:eastAsia="Calibri" w:hAnsi="Calibri" w:cs="Calibri"/>
          <w:sz w:val="24"/>
          <w:szCs w:val="24"/>
        </w:rPr>
        <w:t>The setting of a focus group will be so that we can watch and see for ourselves exactly how the end users are interacting with the system as well as then receiving their feedback. The reason for this is being able to physically see where initial problems occur is much more effective than asking someone to describe it. Also, it ensures we get accurate feedback.</w:t>
      </w:r>
    </w:p>
    <w:p w14:paraId="0BBAE581" w14:textId="77777777" w:rsidR="00EC06C8" w:rsidRDefault="00EC06C8" w:rsidP="00EC06C8">
      <w:pPr>
        <w:spacing w:before="3" w:line="160" w:lineRule="exact"/>
        <w:rPr>
          <w:sz w:val="16"/>
          <w:szCs w:val="16"/>
        </w:rPr>
      </w:pPr>
    </w:p>
    <w:p w14:paraId="1C033572" w14:textId="77777777" w:rsidR="00EC06C8" w:rsidRDefault="00EC06C8" w:rsidP="00EC06C8">
      <w:pPr>
        <w:spacing w:line="258" w:lineRule="auto"/>
        <w:ind w:left="460" w:right="115"/>
        <w:rPr>
          <w:rFonts w:ascii="Calibri" w:eastAsia="Calibri" w:hAnsi="Calibri" w:cs="Calibri"/>
          <w:sz w:val="24"/>
          <w:szCs w:val="24"/>
        </w:rPr>
        <w:sectPr w:rsidR="00EC06C8">
          <w:pgSz w:w="11920" w:h="16840"/>
          <w:pgMar w:top="960" w:right="1320" w:bottom="280" w:left="980" w:header="751" w:footer="1100" w:gutter="0"/>
          <w:cols w:space="720"/>
        </w:sectPr>
      </w:pPr>
      <w:r>
        <w:rPr>
          <w:rFonts w:ascii="Calibri" w:eastAsia="Calibri" w:hAnsi="Calibri" w:cs="Calibri"/>
          <w:sz w:val="24"/>
          <w:szCs w:val="24"/>
        </w:rPr>
        <w:t xml:space="preserve">It’s important for these tests that we don’t use people on our course as their computer science background means they can’t be considered </w:t>
      </w:r>
      <w:proofErr w:type="gramStart"/>
      <w:r>
        <w:rPr>
          <w:rFonts w:ascii="Calibri" w:eastAsia="Calibri" w:hAnsi="Calibri" w:cs="Calibri"/>
          <w:sz w:val="24"/>
          <w:szCs w:val="24"/>
        </w:rPr>
        <w:t>general public</w:t>
      </w:r>
      <w:proofErr w:type="gramEnd"/>
      <w:r>
        <w:rPr>
          <w:rFonts w:ascii="Calibri" w:eastAsia="Calibri" w:hAnsi="Calibri" w:cs="Calibri"/>
          <w:sz w:val="24"/>
          <w:szCs w:val="24"/>
        </w:rPr>
        <w:t xml:space="preserve"> in this field. Additionally, we shouldn’t use anybody that we know as they may alter their feedback </w:t>
      </w:r>
      <w:proofErr w:type="gramStart"/>
      <w:r>
        <w:rPr>
          <w:rFonts w:ascii="Calibri" w:eastAsia="Calibri" w:hAnsi="Calibri" w:cs="Calibri"/>
          <w:sz w:val="24"/>
          <w:szCs w:val="24"/>
        </w:rPr>
        <w:t>in order to</w:t>
      </w:r>
      <w:proofErr w:type="gramEnd"/>
      <w:r>
        <w:rPr>
          <w:rFonts w:ascii="Calibri" w:eastAsia="Calibri" w:hAnsi="Calibri" w:cs="Calibri"/>
          <w:sz w:val="24"/>
          <w:szCs w:val="24"/>
        </w:rPr>
        <w:t xml:space="preserve"> be nice to us.</w:t>
      </w:r>
    </w:p>
    <w:p w14:paraId="787D1CB2" w14:textId="5B954B42" w:rsidR="00B74D18" w:rsidRDefault="00B74D18">
      <w:pPr>
        <w:spacing w:line="200" w:lineRule="exact"/>
      </w:pPr>
    </w:p>
    <w:p w14:paraId="787D1CB3" w14:textId="77777777" w:rsidR="00B74D18" w:rsidRDefault="00B74D18">
      <w:pPr>
        <w:spacing w:before="13" w:line="260" w:lineRule="exact"/>
        <w:rPr>
          <w:sz w:val="26"/>
          <w:szCs w:val="26"/>
        </w:rPr>
      </w:pPr>
    </w:p>
    <w:p w14:paraId="787D1CB4" w14:textId="10014034" w:rsidR="00B74D18" w:rsidRDefault="00954A0C" w:rsidP="00ED32E1">
      <w:pPr>
        <w:pStyle w:val="Heading1"/>
      </w:pPr>
      <w:bookmarkStart w:id="15" w:name="_Toc34983398"/>
      <w:r>
        <w:rPr>
          <w:w w:val="99"/>
        </w:rPr>
        <w:t>Review</w:t>
      </w:r>
      <w:r>
        <w:t xml:space="preserve"> </w:t>
      </w:r>
      <w:r w:rsidR="00ED32E1">
        <w:rPr>
          <w:w w:val="99"/>
        </w:rPr>
        <w:t>A</w:t>
      </w:r>
      <w:r w:rsidR="00C663AB">
        <w:rPr>
          <w:w w:val="99"/>
        </w:rPr>
        <w:t>gainst</w:t>
      </w:r>
      <w:r>
        <w:t xml:space="preserve"> </w:t>
      </w:r>
      <w:r>
        <w:rPr>
          <w:w w:val="99"/>
        </w:rPr>
        <w:t>Plan:</w:t>
      </w:r>
      <w:bookmarkEnd w:id="15"/>
    </w:p>
    <w:p w14:paraId="787D1CB6" w14:textId="44D109F4" w:rsidR="00B74D18" w:rsidRDefault="00B74D18">
      <w:pPr>
        <w:spacing w:line="200" w:lineRule="exact"/>
      </w:pPr>
    </w:p>
    <w:p w14:paraId="787D1CB7" w14:textId="6C624E8C" w:rsidR="00B74D18" w:rsidRDefault="00B74D18">
      <w:pPr>
        <w:spacing w:before="3" w:line="240" w:lineRule="exact"/>
        <w:rPr>
          <w:sz w:val="24"/>
          <w:szCs w:val="24"/>
        </w:rPr>
      </w:pPr>
    </w:p>
    <w:p w14:paraId="787D1CB8" w14:textId="27E6280C" w:rsidR="00B74D18" w:rsidRDefault="002B4679">
      <w:pPr>
        <w:spacing w:line="257" w:lineRule="auto"/>
        <w:ind w:left="100" w:right="890"/>
        <w:rPr>
          <w:rFonts w:ascii="Calibri" w:eastAsia="Calibri" w:hAnsi="Calibri" w:cs="Calibri"/>
          <w:szCs w:val="22"/>
        </w:rPr>
      </w:pPr>
      <w:r>
        <w:rPr>
          <w:noProof/>
          <w:lang w:val="en-GB" w:eastAsia="en-GB"/>
        </w:rPr>
        <mc:AlternateContent>
          <mc:Choice Requires="wps">
            <w:drawing>
              <wp:anchor distT="0" distB="0" distL="114300" distR="114300" simplePos="0" relativeHeight="251702784" behindDoc="0" locked="0" layoutInCell="1" allowOverlap="1" wp14:anchorId="2FAEBA13" wp14:editId="588FCDA2">
                <wp:simplePos x="0" y="0"/>
                <wp:positionH relativeFrom="column">
                  <wp:posOffset>4229735</wp:posOffset>
                </wp:positionH>
                <wp:positionV relativeFrom="paragraph">
                  <wp:posOffset>1847215</wp:posOffset>
                </wp:positionV>
                <wp:extent cx="1602105" cy="304165"/>
                <wp:effectExtent l="0" t="0" r="0" b="635"/>
                <wp:wrapSquare wrapText="bothSides"/>
                <wp:docPr id="268" name="Text Box 268"/>
                <wp:cNvGraphicFramePr/>
                <a:graphic xmlns:a="http://schemas.openxmlformats.org/drawingml/2006/main">
                  <a:graphicData uri="http://schemas.microsoft.com/office/word/2010/wordprocessingShape">
                    <wps:wsp>
                      <wps:cNvSpPr txBox="1"/>
                      <wps:spPr>
                        <a:xfrm>
                          <a:off x="0" y="0"/>
                          <a:ext cx="1602105" cy="3041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569B69" w14:textId="77777777" w:rsidR="002B4679" w:rsidRDefault="002B4679" w:rsidP="002B4679">
                            <w:pPr>
                              <w:spacing w:before="15"/>
                              <w:ind w:right="1296"/>
                              <w:jc w:val="right"/>
                              <w:rPr>
                                <w:rFonts w:ascii="Calibri" w:eastAsia="Calibri" w:hAnsi="Calibri" w:cs="Calibri"/>
                              </w:rPr>
                            </w:pPr>
                            <w:r>
                              <w:rPr>
                                <w:rFonts w:ascii="Calibri" w:eastAsia="Calibri" w:hAnsi="Calibri" w:cs="Calibri"/>
                                <w:color w:val="00AF50"/>
                                <w:w w:val="99"/>
                                <w:sz w:val="20"/>
                              </w:rPr>
                              <w:t>Completed</w:t>
                            </w:r>
                          </w:p>
                          <w:p w14:paraId="7794E6DB" w14:textId="77777777" w:rsidR="002B4679" w:rsidRDefault="002B4679" w:rsidP="002B46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EBA13" id="Text Box 268" o:spid="_x0000_s1033" type="#_x0000_t202" style="position:absolute;left:0;text-align:left;margin-left:333.05pt;margin-top:145.45pt;width:126.15pt;height:23.9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" filled="f" stroked="f">
                <v:textbox>
                  <w:txbxContent>
                    <w:p w14:paraId="4A569B69" w14:textId="77777777" w:rsidR="002B4679" w:rsidRDefault="002B4679" w:rsidP="002B4679">
                      <w:pPr>
                        <w:spacing w:before="15"/>
                        <w:ind w:right="1296"/>
                        <w:jc w:val="right"/>
                        <w:rPr>
                          <w:rFonts w:ascii="Calibri" w:eastAsia="Calibri" w:hAnsi="Calibri" w:cs="Calibri"/>
                        </w:rPr>
                      </w:pPr>
                      <w:r>
                        <w:rPr>
                          <w:rFonts w:ascii="Calibri" w:eastAsia="Calibri" w:hAnsi="Calibri" w:cs="Calibri"/>
                          <w:color w:val="00AF50"/>
                          <w:w w:val="99"/>
                          <w:sz w:val="20"/>
                        </w:rPr>
                        <w:t>Completed</w:t>
                      </w:r>
                    </w:p>
                    <w:p w14:paraId="7794E6DB" w14:textId="77777777" w:rsidR="002B4679" w:rsidRDefault="002B4679" w:rsidP="002B4679"/>
                  </w:txbxContent>
                </v:textbox>
                <w10:wrap type="square"/>
              </v:shape>
            </w:pict>
          </mc:Fallback>
        </mc:AlternateContent>
      </w:r>
      <w:r>
        <w:rPr>
          <w:noProof/>
          <w:lang w:val="en-GB" w:eastAsia="en-GB"/>
        </w:rPr>
        <mc:AlternateContent>
          <mc:Choice Requires="wps">
            <w:drawing>
              <wp:anchor distT="0" distB="0" distL="114300" distR="114300" simplePos="0" relativeHeight="251700736" behindDoc="0" locked="0" layoutInCell="1" allowOverlap="1" wp14:anchorId="4F34D3D6" wp14:editId="439B1014">
                <wp:simplePos x="0" y="0"/>
                <wp:positionH relativeFrom="column">
                  <wp:posOffset>3201035</wp:posOffset>
                </wp:positionH>
                <wp:positionV relativeFrom="paragraph">
                  <wp:posOffset>1390015</wp:posOffset>
                </wp:positionV>
                <wp:extent cx="1602105" cy="304165"/>
                <wp:effectExtent l="0" t="0" r="0" b="635"/>
                <wp:wrapSquare wrapText="bothSides"/>
                <wp:docPr id="266" name="Text Box 266"/>
                <wp:cNvGraphicFramePr/>
                <a:graphic xmlns:a="http://schemas.openxmlformats.org/drawingml/2006/main">
                  <a:graphicData uri="http://schemas.microsoft.com/office/word/2010/wordprocessingShape">
                    <wps:wsp>
                      <wps:cNvSpPr txBox="1"/>
                      <wps:spPr>
                        <a:xfrm>
                          <a:off x="0" y="0"/>
                          <a:ext cx="1602105" cy="3041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7A0C13" w14:textId="77777777" w:rsidR="002B4679" w:rsidRDefault="002B4679" w:rsidP="002B4679">
                            <w:pPr>
                              <w:spacing w:before="15"/>
                              <w:ind w:right="1296"/>
                              <w:jc w:val="right"/>
                              <w:rPr>
                                <w:rFonts w:ascii="Calibri" w:eastAsia="Calibri" w:hAnsi="Calibri" w:cs="Calibri"/>
                              </w:rPr>
                            </w:pPr>
                            <w:r>
                              <w:rPr>
                                <w:rFonts w:ascii="Calibri" w:eastAsia="Calibri" w:hAnsi="Calibri" w:cs="Calibri"/>
                                <w:color w:val="00AF50"/>
                                <w:w w:val="99"/>
                                <w:sz w:val="20"/>
                              </w:rPr>
                              <w:t>Completed</w:t>
                            </w:r>
                          </w:p>
                          <w:p w14:paraId="432E1DE1" w14:textId="77777777" w:rsidR="002B4679" w:rsidRDefault="002B4679" w:rsidP="002B46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4D3D6" id="Text Box 266" o:spid="_x0000_s1034" type="#_x0000_t202" style="position:absolute;left:0;text-align:left;margin-left:252.05pt;margin-top:109.45pt;width:126.15pt;height:23.9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" filled="f" stroked="f">
                <v:textbox>
                  <w:txbxContent>
                    <w:p w14:paraId="767A0C13" w14:textId="77777777" w:rsidR="002B4679" w:rsidRDefault="002B4679" w:rsidP="002B4679">
                      <w:pPr>
                        <w:spacing w:before="15"/>
                        <w:ind w:right="1296"/>
                        <w:jc w:val="right"/>
                        <w:rPr>
                          <w:rFonts w:ascii="Calibri" w:eastAsia="Calibri" w:hAnsi="Calibri" w:cs="Calibri"/>
                        </w:rPr>
                      </w:pPr>
                      <w:r>
                        <w:rPr>
                          <w:rFonts w:ascii="Calibri" w:eastAsia="Calibri" w:hAnsi="Calibri" w:cs="Calibri"/>
                          <w:color w:val="00AF50"/>
                          <w:w w:val="99"/>
                          <w:sz w:val="20"/>
                        </w:rPr>
                        <w:t>Completed</w:t>
                      </w:r>
                    </w:p>
                    <w:p w14:paraId="432E1DE1" w14:textId="77777777" w:rsidR="002B4679" w:rsidRDefault="002B4679" w:rsidP="002B4679"/>
                  </w:txbxContent>
                </v:textbox>
                <w10:wrap type="square"/>
              </v:shape>
            </w:pict>
          </mc:Fallback>
        </mc:AlternateContent>
      </w:r>
      <w:r>
        <w:rPr>
          <w:noProof/>
          <w:lang w:val="en-GB" w:eastAsia="en-GB"/>
        </w:rPr>
        <mc:AlternateContent>
          <mc:Choice Requires="wpg">
            <w:drawing>
              <wp:anchor distT="0" distB="0" distL="114300" distR="114300" simplePos="0" relativeHeight="251698688" behindDoc="1" locked="0" layoutInCell="1" allowOverlap="1" wp14:anchorId="787D1D40" wp14:editId="168E91BF">
                <wp:simplePos x="0" y="0"/>
                <wp:positionH relativeFrom="page">
                  <wp:posOffset>508000</wp:posOffset>
                </wp:positionH>
                <wp:positionV relativeFrom="paragraph">
                  <wp:posOffset>475615</wp:posOffset>
                </wp:positionV>
                <wp:extent cx="6631305" cy="4688840"/>
                <wp:effectExtent l="0" t="0" r="0" b="0"/>
                <wp:wrapTopAndBottom/>
                <wp:docPr id="262"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1305" cy="4688840"/>
                          <a:chOff x="327" y="3528"/>
                          <a:chExt cx="11336" cy="8009"/>
                        </a:xfrm>
                      </wpg:grpSpPr>
                      <pic:pic xmlns:pic="http://schemas.openxmlformats.org/drawingml/2006/picture">
                        <pic:nvPicPr>
                          <pic:cNvPr id="263" name="Picture 8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27" y="3528"/>
                            <a:ext cx="11336" cy="8009"/>
                          </a:xfrm>
                          <a:prstGeom prst="rect">
                            <a:avLst/>
                          </a:prstGeom>
                          <a:noFill/>
                          <a:extLst>
                            <a:ext uri="{909E8E84-426E-40DD-AFC4-6F175D3DCCD1}">
                              <a14:hiddenFill xmlns:a14="http://schemas.microsoft.com/office/drawing/2010/main">
                                <a:solidFill>
                                  <a:srgbClr val="FFFFFF"/>
                                </a:solidFill>
                              </a14:hiddenFill>
                            </a:ext>
                          </a:extLst>
                        </pic:spPr>
                      </pic:pic>
                      <wps:wsp>
                        <wps:cNvPr id="264" name="Freeform 878"/>
                        <wps:cNvSpPr>
                          <a:spLocks/>
                        </wps:cNvSpPr>
                        <wps:spPr bwMode="auto">
                          <a:xfrm>
                            <a:off x="5734" y="4913"/>
                            <a:ext cx="718" cy="901"/>
                          </a:xfrm>
                          <a:custGeom>
                            <a:avLst/>
                            <a:gdLst>
                              <a:gd name="T0" fmla="+- 0 5734 5734"/>
                              <a:gd name="T1" fmla="*/ T0 w 718"/>
                              <a:gd name="T2" fmla="+- 0 4913 4913"/>
                              <a:gd name="T3" fmla="*/ 4913 h 901"/>
                              <a:gd name="T4" fmla="+- 0 5793 5734"/>
                              <a:gd name="T5" fmla="*/ T4 w 718"/>
                              <a:gd name="T6" fmla="+- 0 4913 4913"/>
                              <a:gd name="T7" fmla="*/ 4913 h 901"/>
                              <a:gd name="T8" fmla="+- 0 5850 5734"/>
                              <a:gd name="T9" fmla="*/ T8 w 718"/>
                              <a:gd name="T10" fmla="+- 0 4914 4913"/>
                              <a:gd name="T11" fmla="*/ 4914 h 901"/>
                              <a:gd name="T12" fmla="+- 0 5907 5734"/>
                              <a:gd name="T13" fmla="*/ T12 w 718"/>
                              <a:gd name="T14" fmla="+- 0 4915 4913"/>
                              <a:gd name="T15" fmla="*/ 4915 h 901"/>
                              <a:gd name="T16" fmla="+- 0 5961 5734"/>
                              <a:gd name="T17" fmla="*/ T16 w 718"/>
                              <a:gd name="T18" fmla="+- 0 4916 4913"/>
                              <a:gd name="T19" fmla="*/ 4916 h 901"/>
                              <a:gd name="T20" fmla="+- 0 6014 5734"/>
                              <a:gd name="T21" fmla="*/ T20 w 718"/>
                              <a:gd name="T22" fmla="+- 0 4918 4913"/>
                              <a:gd name="T23" fmla="*/ 4918 h 901"/>
                              <a:gd name="T24" fmla="+- 0 6064 5734"/>
                              <a:gd name="T25" fmla="*/ T24 w 718"/>
                              <a:gd name="T26" fmla="+- 0 4920 4913"/>
                              <a:gd name="T27" fmla="*/ 4920 h 901"/>
                              <a:gd name="T28" fmla="+- 0 6112 5734"/>
                              <a:gd name="T29" fmla="*/ T28 w 718"/>
                              <a:gd name="T30" fmla="+- 0 4922 4913"/>
                              <a:gd name="T31" fmla="*/ 4922 h 901"/>
                              <a:gd name="T32" fmla="+- 0 6158 5734"/>
                              <a:gd name="T33" fmla="*/ T32 w 718"/>
                              <a:gd name="T34" fmla="+- 0 4925 4913"/>
                              <a:gd name="T35" fmla="*/ 4925 h 901"/>
                              <a:gd name="T36" fmla="+- 0 6201 5734"/>
                              <a:gd name="T37" fmla="*/ T36 w 718"/>
                              <a:gd name="T38" fmla="+- 0 4927 4913"/>
                              <a:gd name="T39" fmla="*/ 4927 h 901"/>
                              <a:gd name="T40" fmla="+- 0 6242 5734"/>
                              <a:gd name="T41" fmla="*/ T40 w 718"/>
                              <a:gd name="T42" fmla="+- 0 4931 4913"/>
                              <a:gd name="T43" fmla="*/ 4931 h 901"/>
                              <a:gd name="T44" fmla="+- 0 6279 5734"/>
                              <a:gd name="T45" fmla="*/ T44 w 718"/>
                              <a:gd name="T46" fmla="+- 0 4934 4913"/>
                              <a:gd name="T47" fmla="*/ 4934 h 901"/>
                              <a:gd name="T48" fmla="+- 0 6313 5734"/>
                              <a:gd name="T49" fmla="*/ T48 w 718"/>
                              <a:gd name="T50" fmla="+- 0 4937 4913"/>
                              <a:gd name="T51" fmla="*/ 4937 h 901"/>
                              <a:gd name="T52" fmla="+- 0 6344 5734"/>
                              <a:gd name="T53" fmla="*/ T52 w 718"/>
                              <a:gd name="T54" fmla="+- 0 4941 4913"/>
                              <a:gd name="T55" fmla="*/ 4941 h 901"/>
                              <a:gd name="T56" fmla="+- 0 6396 5734"/>
                              <a:gd name="T57" fmla="*/ T56 w 718"/>
                              <a:gd name="T58" fmla="+- 0 4950 4913"/>
                              <a:gd name="T59" fmla="*/ 4950 h 901"/>
                              <a:gd name="T60" fmla="+- 0 6431 5734"/>
                              <a:gd name="T61" fmla="*/ T60 w 718"/>
                              <a:gd name="T62" fmla="+- 0 4958 4913"/>
                              <a:gd name="T63" fmla="*/ 4958 h 901"/>
                              <a:gd name="T64" fmla="+- 0 6452 5734"/>
                              <a:gd name="T65" fmla="*/ T64 w 718"/>
                              <a:gd name="T66" fmla="+- 0 4973 4913"/>
                              <a:gd name="T67" fmla="*/ 4973 h 901"/>
                              <a:gd name="T68" fmla="+- 0 6452 5734"/>
                              <a:gd name="T69" fmla="*/ T68 w 718"/>
                              <a:gd name="T70" fmla="+- 0 5754 4913"/>
                              <a:gd name="T71" fmla="*/ 5754 h 901"/>
                              <a:gd name="T72" fmla="+- 0 6415 5734"/>
                              <a:gd name="T73" fmla="*/ T72 w 718"/>
                              <a:gd name="T74" fmla="+- 0 5773 4913"/>
                              <a:gd name="T75" fmla="*/ 5773 h 901"/>
                              <a:gd name="T76" fmla="+- 0 6372 5734"/>
                              <a:gd name="T77" fmla="*/ T76 w 718"/>
                              <a:gd name="T78" fmla="+- 0 5782 4913"/>
                              <a:gd name="T79" fmla="*/ 5782 h 901"/>
                              <a:gd name="T80" fmla="+- 0 6313 5734"/>
                              <a:gd name="T81" fmla="*/ T80 w 718"/>
                              <a:gd name="T82" fmla="+- 0 5790 4913"/>
                              <a:gd name="T83" fmla="*/ 5790 h 901"/>
                              <a:gd name="T84" fmla="+- 0 6279 5734"/>
                              <a:gd name="T85" fmla="*/ T84 w 718"/>
                              <a:gd name="T86" fmla="+- 0 5793 4913"/>
                              <a:gd name="T87" fmla="*/ 5793 h 901"/>
                              <a:gd name="T88" fmla="+- 0 6242 5734"/>
                              <a:gd name="T89" fmla="*/ T88 w 718"/>
                              <a:gd name="T90" fmla="+- 0 5796 4913"/>
                              <a:gd name="T91" fmla="*/ 5796 h 901"/>
                              <a:gd name="T92" fmla="+- 0 6201 5734"/>
                              <a:gd name="T93" fmla="*/ T92 w 718"/>
                              <a:gd name="T94" fmla="+- 0 5800 4913"/>
                              <a:gd name="T95" fmla="*/ 5800 h 901"/>
                              <a:gd name="T96" fmla="+- 0 6158 5734"/>
                              <a:gd name="T97" fmla="*/ T96 w 718"/>
                              <a:gd name="T98" fmla="+- 0 5802 4913"/>
                              <a:gd name="T99" fmla="*/ 5802 h 901"/>
                              <a:gd name="T100" fmla="+- 0 6112 5734"/>
                              <a:gd name="T101" fmla="*/ T100 w 718"/>
                              <a:gd name="T102" fmla="+- 0 5805 4913"/>
                              <a:gd name="T103" fmla="*/ 5805 h 901"/>
                              <a:gd name="T104" fmla="+- 0 6064 5734"/>
                              <a:gd name="T105" fmla="*/ T104 w 718"/>
                              <a:gd name="T106" fmla="+- 0 5807 4913"/>
                              <a:gd name="T107" fmla="*/ 5807 h 901"/>
                              <a:gd name="T108" fmla="+- 0 6014 5734"/>
                              <a:gd name="T109" fmla="*/ T108 w 718"/>
                              <a:gd name="T110" fmla="+- 0 5809 4913"/>
                              <a:gd name="T111" fmla="*/ 5809 h 901"/>
                              <a:gd name="T112" fmla="+- 0 5961 5734"/>
                              <a:gd name="T113" fmla="*/ T112 w 718"/>
                              <a:gd name="T114" fmla="+- 0 5811 4913"/>
                              <a:gd name="T115" fmla="*/ 5811 h 901"/>
                              <a:gd name="T116" fmla="+- 0 5907 5734"/>
                              <a:gd name="T117" fmla="*/ T116 w 718"/>
                              <a:gd name="T118" fmla="+- 0 5812 4913"/>
                              <a:gd name="T119" fmla="*/ 5812 h 901"/>
                              <a:gd name="T120" fmla="+- 0 5850 5734"/>
                              <a:gd name="T121" fmla="*/ T120 w 718"/>
                              <a:gd name="T122" fmla="+- 0 5813 4913"/>
                              <a:gd name="T123" fmla="*/ 5813 h 901"/>
                              <a:gd name="T124" fmla="+- 0 5793 5734"/>
                              <a:gd name="T125" fmla="*/ T124 w 718"/>
                              <a:gd name="T126" fmla="+- 0 5814 4913"/>
                              <a:gd name="T127" fmla="*/ 5814 h 901"/>
                              <a:gd name="T128" fmla="+- 0 5734 5734"/>
                              <a:gd name="T129" fmla="*/ T128 w 718"/>
                              <a:gd name="T130" fmla="+- 0 5814 4913"/>
                              <a:gd name="T131" fmla="*/ 5814 h 9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18" h="901">
                                <a:moveTo>
                                  <a:pt x="0" y="0"/>
                                </a:moveTo>
                                <a:lnTo>
                                  <a:pt x="59" y="0"/>
                                </a:lnTo>
                                <a:lnTo>
                                  <a:pt x="116" y="1"/>
                                </a:lnTo>
                                <a:lnTo>
                                  <a:pt x="173" y="2"/>
                                </a:lnTo>
                                <a:lnTo>
                                  <a:pt x="227" y="3"/>
                                </a:lnTo>
                                <a:lnTo>
                                  <a:pt x="280" y="5"/>
                                </a:lnTo>
                                <a:lnTo>
                                  <a:pt x="330" y="7"/>
                                </a:lnTo>
                                <a:lnTo>
                                  <a:pt x="378" y="9"/>
                                </a:lnTo>
                                <a:lnTo>
                                  <a:pt x="424" y="12"/>
                                </a:lnTo>
                                <a:lnTo>
                                  <a:pt x="467" y="14"/>
                                </a:lnTo>
                                <a:lnTo>
                                  <a:pt x="508" y="18"/>
                                </a:lnTo>
                                <a:lnTo>
                                  <a:pt x="545" y="21"/>
                                </a:lnTo>
                                <a:lnTo>
                                  <a:pt x="579" y="24"/>
                                </a:lnTo>
                                <a:lnTo>
                                  <a:pt x="610" y="28"/>
                                </a:lnTo>
                                <a:lnTo>
                                  <a:pt x="662" y="37"/>
                                </a:lnTo>
                                <a:lnTo>
                                  <a:pt x="697" y="45"/>
                                </a:lnTo>
                                <a:lnTo>
                                  <a:pt x="718" y="60"/>
                                </a:lnTo>
                                <a:lnTo>
                                  <a:pt x="718" y="841"/>
                                </a:lnTo>
                                <a:lnTo>
                                  <a:pt x="681" y="860"/>
                                </a:lnTo>
                                <a:lnTo>
                                  <a:pt x="638" y="869"/>
                                </a:lnTo>
                                <a:lnTo>
                                  <a:pt x="579" y="877"/>
                                </a:lnTo>
                                <a:lnTo>
                                  <a:pt x="545" y="880"/>
                                </a:lnTo>
                                <a:lnTo>
                                  <a:pt x="508" y="883"/>
                                </a:lnTo>
                                <a:lnTo>
                                  <a:pt x="467" y="887"/>
                                </a:lnTo>
                                <a:lnTo>
                                  <a:pt x="424" y="889"/>
                                </a:lnTo>
                                <a:lnTo>
                                  <a:pt x="378" y="892"/>
                                </a:lnTo>
                                <a:lnTo>
                                  <a:pt x="330" y="894"/>
                                </a:lnTo>
                                <a:lnTo>
                                  <a:pt x="280" y="896"/>
                                </a:lnTo>
                                <a:lnTo>
                                  <a:pt x="227" y="898"/>
                                </a:lnTo>
                                <a:lnTo>
                                  <a:pt x="173" y="899"/>
                                </a:lnTo>
                                <a:lnTo>
                                  <a:pt x="116" y="900"/>
                                </a:lnTo>
                                <a:lnTo>
                                  <a:pt x="59" y="901"/>
                                </a:lnTo>
                                <a:lnTo>
                                  <a:pt x="0" y="901"/>
                                </a:lnTo>
                              </a:path>
                            </a:pathLst>
                          </a:custGeom>
                          <a:noFill/>
                          <a:ln w="19050">
                            <a:solidFill>
                              <a:srgbClr val="4471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Freeform 879"/>
                        <wps:cNvSpPr>
                          <a:spLocks/>
                        </wps:cNvSpPr>
                        <wps:spPr bwMode="auto">
                          <a:xfrm>
                            <a:off x="7533" y="5815"/>
                            <a:ext cx="718" cy="716"/>
                          </a:xfrm>
                          <a:custGeom>
                            <a:avLst/>
                            <a:gdLst>
                              <a:gd name="T0" fmla="+- 0 7533 7533"/>
                              <a:gd name="T1" fmla="*/ T0 w 718"/>
                              <a:gd name="T2" fmla="+- 0 5815 5815"/>
                              <a:gd name="T3" fmla="*/ 5815 h 716"/>
                              <a:gd name="T4" fmla="+- 0 7592 7533"/>
                              <a:gd name="T5" fmla="*/ T4 w 718"/>
                              <a:gd name="T6" fmla="+- 0 5815 5815"/>
                              <a:gd name="T7" fmla="*/ 5815 h 716"/>
                              <a:gd name="T8" fmla="+- 0 7649 7533"/>
                              <a:gd name="T9" fmla="*/ T8 w 718"/>
                              <a:gd name="T10" fmla="+- 0 5816 5815"/>
                              <a:gd name="T11" fmla="*/ 5816 h 716"/>
                              <a:gd name="T12" fmla="+- 0 7706 7533"/>
                              <a:gd name="T13" fmla="*/ T12 w 718"/>
                              <a:gd name="T14" fmla="+- 0 5817 5815"/>
                              <a:gd name="T15" fmla="*/ 5817 h 716"/>
                              <a:gd name="T16" fmla="+- 0 7760 7533"/>
                              <a:gd name="T17" fmla="*/ T16 w 718"/>
                              <a:gd name="T18" fmla="+- 0 5818 5815"/>
                              <a:gd name="T19" fmla="*/ 5818 h 716"/>
                              <a:gd name="T20" fmla="+- 0 7813 7533"/>
                              <a:gd name="T21" fmla="*/ T20 w 718"/>
                              <a:gd name="T22" fmla="+- 0 5820 5815"/>
                              <a:gd name="T23" fmla="*/ 5820 h 716"/>
                              <a:gd name="T24" fmla="+- 0 7863 7533"/>
                              <a:gd name="T25" fmla="*/ T24 w 718"/>
                              <a:gd name="T26" fmla="+- 0 5822 5815"/>
                              <a:gd name="T27" fmla="*/ 5822 h 716"/>
                              <a:gd name="T28" fmla="+- 0 7911 7533"/>
                              <a:gd name="T29" fmla="*/ T28 w 718"/>
                              <a:gd name="T30" fmla="+- 0 5824 5815"/>
                              <a:gd name="T31" fmla="*/ 5824 h 716"/>
                              <a:gd name="T32" fmla="+- 0 7957 7533"/>
                              <a:gd name="T33" fmla="*/ T32 w 718"/>
                              <a:gd name="T34" fmla="+- 0 5827 5815"/>
                              <a:gd name="T35" fmla="*/ 5827 h 716"/>
                              <a:gd name="T36" fmla="+- 0 8000 7533"/>
                              <a:gd name="T37" fmla="*/ T36 w 718"/>
                              <a:gd name="T38" fmla="+- 0 5829 5815"/>
                              <a:gd name="T39" fmla="*/ 5829 h 716"/>
                              <a:gd name="T40" fmla="+- 0 8041 7533"/>
                              <a:gd name="T41" fmla="*/ T40 w 718"/>
                              <a:gd name="T42" fmla="+- 0 5833 5815"/>
                              <a:gd name="T43" fmla="*/ 5833 h 716"/>
                              <a:gd name="T44" fmla="+- 0 8078 7533"/>
                              <a:gd name="T45" fmla="*/ T44 w 718"/>
                              <a:gd name="T46" fmla="+- 0 5836 5815"/>
                              <a:gd name="T47" fmla="*/ 5836 h 716"/>
                              <a:gd name="T48" fmla="+- 0 8112 7533"/>
                              <a:gd name="T49" fmla="*/ T48 w 718"/>
                              <a:gd name="T50" fmla="+- 0 5839 5815"/>
                              <a:gd name="T51" fmla="*/ 5839 h 716"/>
                              <a:gd name="T52" fmla="+- 0 8143 7533"/>
                              <a:gd name="T53" fmla="*/ T52 w 718"/>
                              <a:gd name="T54" fmla="+- 0 5843 5815"/>
                              <a:gd name="T55" fmla="*/ 5843 h 716"/>
                              <a:gd name="T56" fmla="+- 0 8171 7533"/>
                              <a:gd name="T57" fmla="*/ T56 w 718"/>
                              <a:gd name="T58" fmla="+- 0 5847 5815"/>
                              <a:gd name="T59" fmla="*/ 5847 h 716"/>
                              <a:gd name="T60" fmla="+- 0 8195 7533"/>
                              <a:gd name="T61" fmla="*/ T60 w 718"/>
                              <a:gd name="T62" fmla="+- 0 5851 5815"/>
                              <a:gd name="T63" fmla="*/ 5851 h 716"/>
                              <a:gd name="T64" fmla="+- 0 8230 7533"/>
                              <a:gd name="T65" fmla="*/ T64 w 718"/>
                              <a:gd name="T66" fmla="+- 0 5860 5815"/>
                              <a:gd name="T67" fmla="*/ 5860 h 716"/>
                              <a:gd name="T68" fmla="+- 0 8251 7533"/>
                              <a:gd name="T69" fmla="*/ T68 w 718"/>
                              <a:gd name="T70" fmla="+- 0 5875 5815"/>
                              <a:gd name="T71" fmla="*/ 5875 h 716"/>
                              <a:gd name="T72" fmla="+- 0 8251 7533"/>
                              <a:gd name="T73" fmla="*/ T72 w 718"/>
                              <a:gd name="T74" fmla="+- 0 6471 5815"/>
                              <a:gd name="T75" fmla="*/ 6471 h 716"/>
                              <a:gd name="T76" fmla="+- 0 8230 7533"/>
                              <a:gd name="T77" fmla="*/ T76 w 718"/>
                              <a:gd name="T78" fmla="+- 0 6486 5815"/>
                              <a:gd name="T79" fmla="*/ 6486 h 716"/>
                              <a:gd name="T80" fmla="+- 0 8195 7533"/>
                              <a:gd name="T81" fmla="*/ T80 w 718"/>
                              <a:gd name="T82" fmla="+- 0 6495 5815"/>
                              <a:gd name="T83" fmla="*/ 6495 h 716"/>
                              <a:gd name="T84" fmla="+- 0 8171 7533"/>
                              <a:gd name="T85" fmla="*/ T84 w 718"/>
                              <a:gd name="T86" fmla="+- 0 6499 5815"/>
                              <a:gd name="T87" fmla="*/ 6499 h 716"/>
                              <a:gd name="T88" fmla="+- 0 8143 7533"/>
                              <a:gd name="T89" fmla="*/ T88 w 718"/>
                              <a:gd name="T90" fmla="+- 0 6503 5815"/>
                              <a:gd name="T91" fmla="*/ 6503 h 716"/>
                              <a:gd name="T92" fmla="+- 0 8112 7533"/>
                              <a:gd name="T93" fmla="*/ T92 w 718"/>
                              <a:gd name="T94" fmla="+- 0 6507 5815"/>
                              <a:gd name="T95" fmla="*/ 6507 h 716"/>
                              <a:gd name="T96" fmla="+- 0 8078 7533"/>
                              <a:gd name="T97" fmla="*/ T96 w 718"/>
                              <a:gd name="T98" fmla="+- 0 6510 5815"/>
                              <a:gd name="T99" fmla="*/ 6510 h 716"/>
                              <a:gd name="T100" fmla="+- 0 8041 7533"/>
                              <a:gd name="T101" fmla="*/ T100 w 718"/>
                              <a:gd name="T102" fmla="+- 0 6514 5815"/>
                              <a:gd name="T103" fmla="*/ 6514 h 716"/>
                              <a:gd name="T104" fmla="+- 0 8000 7533"/>
                              <a:gd name="T105" fmla="*/ T104 w 718"/>
                              <a:gd name="T106" fmla="+- 0 6517 5815"/>
                              <a:gd name="T107" fmla="*/ 6517 h 716"/>
                              <a:gd name="T108" fmla="+- 0 7957 7533"/>
                              <a:gd name="T109" fmla="*/ T108 w 718"/>
                              <a:gd name="T110" fmla="+- 0 6519 5815"/>
                              <a:gd name="T111" fmla="*/ 6519 h 716"/>
                              <a:gd name="T112" fmla="+- 0 7911 7533"/>
                              <a:gd name="T113" fmla="*/ T112 w 718"/>
                              <a:gd name="T114" fmla="+- 0 6522 5815"/>
                              <a:gd name="T115" fmla="*/ 6522 h 716"/>
                              <a:gd name="T116" fmla="+- 0 7863 7533"/>
                              <a:gd name="T117" fmla="*/ T116 w 718"/>
                              <a:gd name="T118" fmla="+- 0 6524 5815"/>
                              <a:gd name="T119" fmla="*/ 6524 h 716"/>
                              <a:gd name="T120" fmla="+- 0 7813 7533"/>
                              <a:gd name="T121" fmla="*/ T120 w 718"/>
                              <a:gd name="T122" fmla="+- 0 6526 5815"/>
                              <a:gd name="T123" fmla="*/ 6526 h 716"/>
                              <a:gd name="T124" fmla="+- 0 7760 7533"/>
                              <a:gd name="T125" fmla="*/ T124 w 718"/>
                              <a:gd name="T126" fmla="+- 0 6528 5815"/>
                              <a:gd name="T127" fmla="*/ 6528 h 716"/>
                              <a:gd name="T128" fmla="+- 0 7706 7533"/>
                              <a:gd name="T129" fmla="*/ T128 w 718"/>
                              <a:gd name="T130" fmla="+- 0 6529 5815"/>
                              <a:gd name="T131" fmla="*/ 6529 h 716"/>
                              <a:gd name="T132" fmla="+- 0 7649 7533"/>
                              <a:gd name="T133" fmla="*/ T132 w 718"/>
                              <a:gd name="T134" fmla="+- 0 6530 5815"/>
                              <a:gd name="T135" fmla="*/ 6530 h 716"/>
                              <a:gd name="T136" fmla="+- 0 7592 7533"/>
                              <a:gd name="T137" fmla="*/ T136 w 718"/>
                              <a:gd name="T138" fmla="+- 0 6531 5815"/>
                              <a:gd name="T139" fmla="*/ 6531 h 716"/>
                              <a:gd name="T140" fmla="+- 0 7533 7533"/>
                              <a:gd name="T141" fmla="*/ T140 w 718"/>
                              <a:gd name="T142" fmla="+- 0 6531 5815"/>
                              <a:gd name="T143" fmla="*/ 6531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718" h="716">
                                <a:moveTo>
                                  <a:pt x="0" y="0"/>
                                </a:moveTo>
                                <a:lnTo>
                                  <a:pt x="59" y="0"/>
                                </a:lnTo>
                                <a:lnTo>
                                  <a:pt x="116" y="1"/>
                                </a:lnTo>
                                <a:lnTo>
                                  <a:pt x="173" y="2"/>
                                </a:lnTo>
                                <a:lnTo>
                                  <a:pt x="227" y="3"/>
                                </a:lnTo>
                                <a:lnTo>
                                  <a:pt x="280" y="5"/>
                                </a:lnTo>
                                <a:lnTo>
                                  <a:pt x="330" y="7"/>
                                </a:lnTo>
                                <a:lnTo>
                                  <a:pt x="378" y="9"/>
                                </a:lnTo>
                                <a:lnTo>
                                  <a:pt x="424" y="12"/>
                                </a:lnTo>
                                <a:lnTo>
                                  <a:pt x="467" y="14"/>
                                </a:lnTo>
                                <a:lnTo>
                                  <a:pt x="508" y="18"/>
                                </a:lnTo>
                                <a:lnTo>
                                  <a:pt x="545" y="21"/>
                                </a:lnTo>
                                <a:lnTo>
                                  <a:pt x="579" y="24"/>
                                </a:lnTo>
                                <a:lnTo>
                                  <a:pt x="610" y="28"/>
                                </a:lnTo>
                                <a:lnTo>
                                  <a:pt x="638" y="32"/>
                                </a:lnTo>
                                <a:lnTo>
                                  <a:pt x="662" y="36"/>
                                </a:lnTo>
                                <a:lnTo>
                                  <a:pt x="697" y="45"/>
                                </a:lnTo>
                                <a:lnTo>
                                  <a:pt x="718" y="60"/>
                                </a:lnTo>
                                <a:lnTo>
                                  <a:pt x="718" y="656"/>
                                </a:lnTo>
                                <a:lnTo>
                                  <a:pt x="697" y="671"/>
                                </a:lnTo>
                                <a:lnTo>
                                  <a:pt x="662" y="680"/>
                                </a:lnTo>
                                <a:lnTo>
                                  <a:pt x="638" y="684"/>
                                </a:lnTo>
                                <a:lnTo>
                                  <a:pt x="610" y="688"/>
                                </a:lnTo>
                                <a:lnTo>
                                  <a:pt x="579" y="692"/>
                                </a:lnTo>
                                <a:lnTo>
                                  <a:pt x="545" y="695"/>
                                </a:lnTo>
                                <a:lnTo>
                                  <a:pt x="508" y="699"/>
                                </a:lnTo>
                                <a:lnTo>
                                  <a:pt x="467" y="702"/>
                                </a:lnTo>
                                <a:lnTo>
                                  <a:pt x="424" y="704"/>
                                </a:lnTo>
                                <a:lnTo>
                                  <a:pt x="378" y="707"/>
                                </a:lnTo>
                                <a:lnTo>
                                  <a:pt x="330" y="709"/>
                                </a:lnTo>
                                <a:lnTo>
                                  <a:pt x="280" y="711"/>
                                </a:lnTo>
                                <a:lnTo>
                                  <a:pt x="227" y="713"/>
                                </a:lnTo>
                                <a:lnTo>
                                  <a:pt x="173" y="714"/>
                                </a:lnTo>
                                <a:lnTo>
                                  <a:pt x="116" y="715"/>
                                </a:lnTo>
                                <a:lnTo>
                                  <a:pt x="59" y="716"/>
                                </a:lnTo>
                                <a:lnTo>
                                  <a:pt x="0" y="716"/>
                                </a:lnTo>
                              </a:path>
                            </a:pathLst>
                          </a:custGeom>
                          <a:noFill/>
                          <a:ln w="19050">
                            <a:solidFill>
                              <a:srgbClr val="4471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390C84" id="Group 262" o:spid="_x0000_s1026" style="position:absolute;margin-left:40pt;margin-top:37.45pt;width:522.15pt;height:369.2pt;z-index:-251617792;mso-position-horizontal-relative:page" coordorigin="327,3528" coordsize="11336,800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">
                <v:shape id="Picture 877" o:spid="_x0000_s1027" type="#_x0000_t75" style="position:absolute;left:327;top:3528;width:11336;height:800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Er&#10;s8rCAAAA3AAAAA8AAABkcnMvZG93bnJldi54bWxEj9GKwjAURN+F/YdwF/ZNU10QqUYRQRQWFGs/&#10;4NJc22JzE5Js7f79RhB8HGbmDLPaDKYTPfnQWlYwnWQgiCurW64VlNf9eAEiRGSNnWVS8EcBNuuP&#10;0QpzbR98ob6ItUgQDjkqaGJ0uZShashgmFhHnLyb9QZjkr6W2uMjwU0nZ1k2lwZbTgsNOto1VN2L&#10;X6OAzrU/yZ/dYSjM2R2KvS1df1Tq63PYLkFEGuI7/GoftYLZ/BueZ9IRkOt/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xK7PKwgAAANwAAAAPAAAAAAAAAAAAAAAAAJwCAABk&#10;cnMvZG93bnJldi54bWxQSwUGAAAAAAQABAD3AAAAiwMAAAAA&#10;">
                  <v:imagedata r:id="rId30" o:title=""/>
                </v:shape>
                <v:polyline id="Freeform 878" o:spid="_x0000_s1028" style="position:absolute;visibility:visible;mso-wrap-style:square;v-text-anchor:top" points="5734,4913,5793,4913,5850,4914,5907,4915,5961,4916,6014,4918,6064,4920,6112,4922,6158,4925,6201,4927,6242,4931,6279,4934,6313,4937,6344,4941,6396,4950,6431,4958,6452,4973,6452,5754,6415,5773,6372,5782,6313,5790,6279,5793,6242,5796,6201,5800,6158,5802,6112,5805,6064,5807,6014,5809,5961,5811,5907,5812,5850,5813,5793,5814,5734,5814" coordsize="718,9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21O3xAAA&#10;ANwAAAAPAAAAZHJzL2Rvd25yZXYueG1sRI9BawIxFITvhf6H8ApeimZrW9HVKEUsSG9uFa+P5LlZ&#10;3bwsm6jrvzeFgsdhZr5hZovO1eJCbag8K3gbZCCItTcVlwq2v9/9MYgQkQ3WnknBjQIs5s9PM8yN&#10;v/KGLkUsRYJwyFGBjbHJpQzaksMw8A1x8g6+dRiTbEtpWrwmuKvlMMtG0mHFacFiQ0tL+lScnYLP&#10;2+Sk9/H1WOifFWnbbN53+06p3kv3NQURqYuP8H97bRQMRx/wdyYdATm/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9tTt8QAAADcAAAADwAAAAAAAAAAAAAAAACXAgAAZHJzL2Rv&#10;d25yZXYueG1sUEsFBgAAAAAEAAQA9QAAAIgDAAAAAA==&#10;" filled="f" strokecolor="#4471c4" strokeweight="1.5pt">
                  <v:path arrowok="t" o:connecttype="custom" o:connectlocs="0,4913;59,4913;116,4914;173,4915;227,4916;280,4918;330,4920;378,4922;424,4925;467,4927;508,4931;545,4934;579,4937;610,4941;662,4950;697,4958;718,4973;718,5754;681,5773;638,5782;579,5790;545,5793;508,5796;467,5800;424,5802;378,5805;330,5807;280,5809;227,5811;173,5812;116,5813;59,5814;0,5814" o:connectangles="0,0,0,0,0,0,0,0,0,0,0,0,0,0,0,0,0,0,0,0,0,0,0,0,0,0,0,0,0,0,0,0,0"/>
                </v:polyline>
                <v:polyline id="Freeform 879" o:spid="_x0000_s1029" style="position:absolute;visibility:visible;mso-wrap-style:square;v-text-anchor:top" points="7533,5815,7592,5815,7649,5816,7706,5817,7760,5818,7813,5820,7863,5822,7911,5824,7957,5827,8000,5829,8041,5833,8078,5836,8112,5839,8143,5843,8171,5847,8195,5851,8230,5860,8251,5875,8251,6471,8230,6486,8195,6495,8171,6499,8143,6503,8112,6507,8078,6510,8041,6514,8000,6517,7957,6519,7911,6522,7863,6524,7813,6526,7760,6528,7706,6529,7649,6530,7592,6531,7533,6531" coordsize="718,7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TlIAxQAA&#10;ANwAAAAPAAAAZHJzL2Rvd25yZXYueG1sRI9Pa8JAFMTvBb/D8oTemk2FphKzShEEaQ+1UUuPj+zL&#10;H8y+DdltEr+9Wyh4HGbmN0y2mUwrBupdY1nBcxSDIC6sbrhScDrunpYgnEfW2FomBVdysFnPHjJM&#10;tR35i4bcVyJA2KWooPa+S6V0RU0GXWQ74uCVtjfog+wrqXscA9y0chHHiTTYcFiosaNtTcUl/zUK&#10;kt3n9/uhDIyP0r+e6SdPzserUo/z6W0FwtPk7+H/9l4rWCQv8HcmHAG5v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9OUgDFAAAA3AAAAA8AAAAAAAAAAAAAAAAAlwIAAGRycy9k&#10;b3ducmV2LnhtbFBLBQYAAAAABAAEAPUAAACJAwAAAAA=&#10;" filled="f" strokecolor="#4471c4" strokeweight="1.5pt">
                  <v:path arrowok="t" o:connecttype="custom" o:connectlocs="0,5815;59,5815;116,5816;173,5817;227,5818;280,5820;330,5822;378,5824;424,5827;467,5829;508,5833;545,5836;579,5839;610,5843;638,5847;662,5851;697,5860;718,5875;718,6471;697,6486;662,6495;638,6499;610,6503;579,6507;545,6510;508,6514;467,6517;424,6519;378,6522;330,6524;280,6526;227,6528;173,6529;116,6530;59,6531;0,6531" o:connectangles="0,0,0,0,0,0,0,0,0,0,0,0,0,0,0,0,0,0,0,0,0,0,0,0,0,0,0,0,0,0,0,0,0,0,0,0"/>
                </v:polyline>
                <w10:wrap type="topAndBottom" anchorx="page"/>
              </v:group>
            </w:pict>
          </mc:Fallback>
        </mc:AlternateContent>
      </w:r>
      <w:r w:rsidR="00954A0C">
        <w:rPr>
          <w:rFonts w:ascii="Calibri" w:eastAsia="Calibri" w:hAnsi="Calibri" w:cs="Calibri"/>
          <w:szCs w:val="22"/>
        </w:rPr>
        <w:t>See below the Gantt Chart indicating the progress to date as of the design report and future objectives to complete.</w:t>
      </w:r>
    </w:p>
    <w:p w14:paraId="787D1CE1" w14:textId="77777777" w:rsidR="00B74D18" w:rsidRDefault="00B74D18">
      <w:pPr>
        <w:spacing w:before="16" w:line="200" w:lineRule="exact"/>
      </w:pPr>
    </w:p>
    <w:p w14:paraId="0236A927" w14:textId="77777777" w:rsidR="002B4679" w:rsidRDefault="002B4679">
      <w:pPr>
        <w:spacing w:before="16" w:line="200" w:lineRule="exact"/>
      </w:pPr>
    </w:p>
    <w:p w14:paraId="787D1CE2" w14:textId="71511765" w:rsidR="00B74D18" w:rsidRPr="00925C3E" w:rsidRDefault="00954A0C" w:rsidP="00925C3E">
      <w:pPr>
        <w:pStyle w:val="Heading1"/>
      </w:pPr>
      <w:bookmarkStart w:id="16" w:name="_Toc34983399"/>
      <w:r w:rsidRPr="00925C3E">
        <w:t xml:space="preserve">Design </w:t>
      </w:r>
      <w:r w:rsidR="00925C3E" w:rsidRPr="00925C3E">
        <w:t>Report - Responsibilities</w:t>
      </w:r>
      <w:bookmarkEnd w:id="16"/>
    </w:p>
    <w:p w14:paraId="787D1CE4" w14:textId="77777777" w:rsidR="00B74D18" w:rsidRDefault="00B74D18">
      <w:pPr>
        <w:spacing w:line="200" w:lineRule="exact"/>
      </w:pPr>
    </w:p>
    <w:p w14:paraId="787D1CE5" w14:textId="77777777" w:rsidR="00B74D18" w:rsidRDefault="00B74D18">
      <w:pPr>
        <w:spacing w:before="11" w:line="220" w:lineRule="exact"/>
        <w:rPr>
          <w:szCs w:val="22"/>
        </w:rPr>
      </w:pPr>
    </w:p>
    <w:p w14:paraId="787D1CE6" w14:textId="4F5DFFCE" w:rsidR="00B74D18" w:rsidRDefault="00954A0C">
      <w:pPr>
        <w:ind w:left="100"/>
        <w:rPr>
          <w:rFonts w:ascii="Calibri" w:eastAsia="Calibri" w:hAnsi="Calibri" w:cs="Calibri"/>
          <w:szCs w:val="22"/>
        </w:rPr>
      </w:pPr>
      <w:r>
        <w:rPr>
          <w:rFonts w:ascii="Calibri" w:eastAsia="Calibri" w:hAnsi="Calibri" w:cs="Calibri"/>
          <w:szCs w:val="22"/>
        </w:rPr>
        <w:t>Aman – Summary of proposal, Transaction matrix, Use case descriptions</w:t>
      </w:r>
      <w:r w:rsidR="00314842">
        <w:rPr>
          <w:rFonts w:ascii="Calibri" w:eastAsia="Calibri" w:hAnsi="Calibri" w:cs="Calibri"/>
          <w:szCs w:val="22"/>
        </w:rPr>
        <w:t xml:space="preserve"> and chart</w:t>
      </w:r>
    </w:p>
    <w:p w14:paraId="787D1CE7" w14:textId="77777777" w:rsidR="00B74D18" w:rsidRDefault="00B74D18">
      <w:pPr>
        <w:spacing w:line="180" w:lineRule="exact"/>
        <w:rPr>
          <w:sz w:val="18"/>
          <w:szCs w:val="18"/>
        </w:rPr>
      </w:pPr>
    </w:p>
    <w:p w14:paraId="787D1CE8" w14:textId="77777777" w:rsidR="00B74D18" w:rsidRDefault="00954A0C">
      <w:pPr>
        <w:ind w:left="100"/>
        <w:rPr>
          <w:rFonts w:ascii="Calibri" w:eastAsia="Calibri" w:hAnsi="Calibri" w:cs="Calibri"/>
          <w:szCs w:val="22"/>
        </w:rPr>
      </w:pPr>
      <w:r>
        <w:rPr>
          <w:rFonts w:ascii="Calibri" w:eastAsia="Calibri" w:hAnsi="Calibri" w:cs="Calibri"/>
          <w:szCs w:val="22"/>
        </w:rPr>
        <w:t>Adam – Pseudocode</w:t>
      </w:r>
    </w:p>
    <w:p w14:paraId="787D1CE9" w14:textId="77777777" w:rsidR="00B74D18" w:rsidRDefault="00B74D18">
      <w:pPr>
        <w:spacing w:before="3" w:line="180" w:lineRule="exact"/>
        <w:rPr>
          <w:sz w:val="18"/>
          <w:szCs w:val="18"/>
        </w:rPr>
      </w:pPr>
    </w:p>
    <w:p w14:paraId="787D1CEA" w14:textId="77777777" w:rsidR="00B74D18" w:rsidRDefault="00954A0C">
      <w:pPr>
        <w:ind w:left="100"/>
        <w:rPr>
          <w:rFonts w:ascii="Calibri" w:eastAsia="Calibri" w:hAnsi="Calibri" w:cs="Calibri"/>
          <w:szCs w:val="22"/>
        </w:rPr>
      </w:pPr>
      <w:r>
        <w:rPr>
          <w:rFonts w:ascii="Calibri" w:eastAsia="Calibri" w:hAnsi="Calibri" w:cs="Calibri"/>
          <w:szCs w:val="22"/>
        </w:rPr>
        <w:t>Sami – Data dictionaries, ER Diagrams, Logical table structures, Physical table structures</w:t>
      </w:r>
    </w:p>
    <w:p w14:paraId="787D1CEB" w14:textId="77777777" w:rsidR="00B74D18" w:rsidRDefault="00B74D18">
      <w:pPr>
        <w:spacing w:line="180" w:lineRule="exact"/>
        <w:rPr>
          <w:sz w:val="18"/>
          <w:szCs w:val="18"/>
        </w:rPr>
      </w:pPr>
    </w:p>
    <w:p w14:paraId="787D1CEC" w14:textId="77777777" w:rsidR="00B74D18" w:rsidRDefault="00954A0C">
      <w:pPr>
        <w:spacing w:line="403" w:lineRule="auto"/>
        <w:ind w:left="100" w:right="3590"/>
        <w:rPr>
          <w:rFonts w:ascii="Calibri" w:eastAsia="Calibri" w:hAnsi="Calibri" w:cs="Calibri"/>
          <w:szCs w:val="22"/>
        </w:rPr>
      </w:pPr>
      <w:r>
        <w:rPr>
          <w:rFonts w:ascii="Calibri" w:eastAsia="Calibri" w:hAnsi="Calibri" w:cs="Calibri"/>
          <w:szCs w:val="22"/>
        </w:rPr>
        <w:t>Saqab – Interface design, Use case diagram, Interaction chart, Tom – Evaluation design</w:t>
      </w:r>
    </w:p>
    <w:p w14:paraId="787D1CED" w14:textId="77777777" w:rsidR="00B74D18" w:rsidRDefault="00954A0C">
      <w:pPr>
        <w:spacing w:before="30"/>
        <w:ind w:left="100"/>
        <w:rPr>
          <w:rFonts w:ascii="Calibri" w:eastAsia="Calibri" w:hAnsi="Calibri" w:cs="Calibri"/>
          <w:szCs w:val="22"/>
        </w:rPr>
      </w:pPr>
      <w:r>
        <w:rPr>
          <w:rFonts w:ascii="Calibri" w:eastAsia="Calibri" w:hAnsi="Calibri" w:cs="Calibri"/>
          <w:szCs w:val="22"/>
        </w:rPr>
        <w:t>Vlad – Interface design, navigation chart</w:t>
      </w:r>
    </w:p>
    <w:p w14:paraId="59FD1365" w14:textId="77777777" w:rsidR="002B4679" w:rsidRDefault="002B4679">
      <w:pPr>
        <w:spacing w:before="30"/>
        <w:ind w:left="100"/>
        <w:rPr>
          <w:rFonts w:ascii="Calibri" w:eastAsia="Calibri" w:hAnsi="Calibri" w:cs="Calibri"/>
          <w:szCs w:val="22"/>
        </w:rPr>
      </w:pPr>
    </w:p>
    <w:p w14:paraId="65BCC041" w14:textId="77777777" w:rsidR="002B4679" w:rsidRDefault="002B4679">
      <w:pPr>
        <w:spacing w:before="30"/>
        <w:ind w:left="100"/>
        <w:rPr>
          <w:rFonts w:ascii="Calibri" w:eastAsia="Calibri" w:hAnsi="Calibri" w:cs="Calibri"/>
          <w:szCs w:val="22"/>
        </w:rPr>
      </w:pPr>
    </w:p>
    <w:p w14:paraId="15287A26" w14:textId="7E43984C" w:rsidR="002B4679" w:rsidRDefault="002B4679">
      <w:pPr>
        <w:spacing w:before="30"/>
        <w:ind w:left="100"/>
        <w:rPr>
          <w:rFonts w:ascii="Calibri" w:eastAsia="Calibri" w:hAnsi="Calibri" w:cs="Calibri"/>
          <w:szCs w:val="22"/>
        </w:rPr>
        <w:sectPr w:rsidR="002B4679">
          <w:pgSz w:w="11920" w:h="16840"/>
          <w:pgMar w:top="960" w:right="1320" w:bottom="280" w:left="1340" w:header="751" w:footer="1100" w:gutter="0"/>
          <w:cols w:space="720"/>
        </w:sectPr>
      </w:pPr>
    </w:p>
    <w:p w14:paraId="787D1CEE" w14:textId="77777777" w:rsidR="00B74D18" w:rsidRDefault="00B74D18">
      <w:pPr>
        <w:spacing w:before="2" w:line="180" w:lineRule="exact"/>
        <w:rPr>
          <w:sz w:val="19"/>
          <w:szCs w:val="19"/>
        </w:rPr>
      </w:pPr>
    </w:p>
    <w:p w14:paraId="787D1CF1" w14:textId="77777777" w:rsidR="00B74D18" w:rsidRDefault="00B74D18">
      <w:pPr>
        <w:spacing w:line="200" w:lineRule="exact"/>
      </w:pPr>
    </w:p>
    <w:p w14:paraId="787D1CF2" w14:textId="77777777" w:rsidR="00B74D18" w:rsidRDefault="00B74D18">
      <w:pPr>
        <w:spacing w:line="200" w:lineRule="exact"/>
      </w:pPr>
    </w:p>
    <w:p w14:paraId="787D1CF3" w14:textId="77777777" w:rsidR="00B74D18" w:rsidRDefault="00954A0C" w:rsidP="00B846EC">
      <w:pPr>
        <w:pStyle w:val="Heading1"/>
      </w:pPr>
      <w:bookmarkStart w:id="17" w:name="_Toc34983400"/>
      <w:r>
        <w:t>Necessary changes</w:t>
      </w:r>
      <w:bookmarkEnd w:id="17"/>
    </w:p>
    <w:p w14:paraId="787D1CF4" w14:textId="77777777" w:rsidR="00B74D18" w:rsidRDefault="00B74D18">
      <w:pPr>
        <w:spacing w:before="5" w:line="100" w:lineRule="exact"/>
        <w:rPr>
          <w:sz w:val="10"/>
          <w:szCs w:val="10"/>
        </w:rPr>
      </w:pPr>
    </w:p>
    <w:p w14:paraId="787D1CF5" w14:textId="77777777" w:rsidR="00B74D18" w:rsidRDefault="00B74D18">
      <w:pPr>
        <w:spacing w:line="200" w:lineRule="exact"/>
      </w:pPr>
    </w:p>
    <w:p w14:paraId="787D1CF6" w14:textId="77777777" w:rsidR="00B74D18" w:rsidRDefault="00B74D18">
      <w:pPr>
        <w:spacing w:line="200" w:lineRule="exact"/>
      </w:pPr>
    </w:p>
    <w:p w14:paraId="787D1CF7" w14:textId="77777777" w:rsidR="00B74D18" w:rsidRDefault="00B74D18">
      <w:pPr>
        <w:spacing w:line="200" w:lineRule="exact"/>
      </w:pPr>
    </w:p>
    <w:p w14:paraId="787D1CF8" w14:textId="77777777" w:rsidR="00B74D18" w:rsidRDefault="00954A0C">
      <w:pPr>
        <w:spacing w:before="12" w:line="259" w:lineRule="auto"/>
        <w:ind w:left="100" w:right="269"/>
        <w:jc w:val="both"/>
        <w:rPr>
          <w:rFonts w:ascii="Calibri" w:eastAsia="Calibri" w:hAnsi="Calibri" w:cs="Calibri"/>
          <w:szCs w:val="22"/>
        </w:rPr>
      </w:pPr>
      <w:r>
        <w:rPr>
          <w:rFonts w:ascii="Calibri" w:eastAsia="Calibri" w:hAnsi="Calibri" w:cs="Calibri"/>
          <w:szCs w:val="22"/>
        </w:rPr>
        <w:t>All tasks set out in the plan and the Gantt chart have been completed so currently the project is on track for completion – provided that the next stages (development and testing) are also completed on time. So as of now there are no required changes.</w:t>
      </w:r>
    </w:p>
    <w:p w14:paraId="787D1CF9" w14:textId="77777777" w:rsidR="00B74D18" w:rsidRDefault="00B74D18">
      <w:pPr>
        <w:spacing w:line="200" w:lineRule="exact"/>
      </w:pPr>
    </w:p>
    <w:p w14:paraId="787D1CFA" w14:textId="77777777" w:rsidR="00B74D18" w:rsidRDefault="00B74D18">
      <w:pPr>
        <w:spacing w:line="200" w:lineRule="exact"/>
      </w:pPr>
    </w:p>
    <w:p w14:paraId="787D1CFB" w14:textId="77777777" w:rsidR="00B74D18" w:rsidRDefault="00B74D18">
      <w:pPr>
        <w:spacing w:before="10" w:line="280" w:lineRule="exact"/>
        <w:rPr>
          <w:sz w:val="28"/>
          <w:szCs w:val="28"/>
        </w:rPr>
      </w:pPr>
    </w:p>
    <w:p w14:paraId="787D1CFC" w14:textId="77777777" w:rsidR="00B74D18" w:rsidRDefault="00954A0C" w:rsidP="00B846EC">
      <w:pPr>
        <w:pStyle w:val="Heading1"/>
      </w:pPr>
      <w:bookmarkStart w:id="18" w:name="_Toc34983401"/>
      <w:r>
        <w:t>Plans for implementation</w:t>
      </w:r>
      <w:bookmarkEnd w:id="18"/>
    </w:p>
    <w:p w14:paraId="787D1CFD" w14:textId="77777777" w:rsidR="00B74D18" w:rsidRDefault="00B74D18">
      <w:pPr>
        <w:spacing w:before="6" w:line="100" w:lineRule="exact"/>
        <w:rPr>
          <w:sz w:val="10"/>
          <w:szCs w:val="10"/>
        </w:rPr>
      </w:pPr>
    </w:p>
    <w:p w14:paraId="787D1CFE" w14:textId="77777777" w:rsidR="00B74D18" w:rsidRDefault="00B74D18">
      <w:pPr>
        <w:spacing w:line="200" w:lineRule="exact"/>
      </w:pPr>
    </w:p>
    <w:p w14:paraId="787D1CFF" w14:textId="77777777" w:rsidR="00B74D18" w:rsidRDefault="00B74D18">
      <w:pPr>
        <w:spacing w:line="200" w:lineRule="exact"/>
      </w:pPr>
    </w:p>
    <w:p w14:paraId="787D1D00" w14:textId="77777777" w:rsidR="00B74D18" w:rsidRDefault="00B74D18">
      <w:pPr>
        <w:spacing w:line="200" w:lineRule="exact"/>
      </w:pPr>
    </w:p>
    <w:p w14:paraId="26004E0B" w14:textId="541652D7" w:rsidR="00C456CA" w:rsidRDefault="00954A0C">
      <w:pPr>
        <w:spacing w:before="12" w:line="259" w:lineRule="auto"/>
        <w:ind w:left="100" w:right="110"/>
        <w:rPr>
          <w:rFonts w:ascii="Calibri" w:eastAsia="Calibri" w:hAnsi="Calibri" w:cs="Calibri"/>
          <w:szCs w:val="22"/>
        </w:rPr>
      </w:pPr>
      <w:r>
        <w:rPr>
          <w:rFonts w:ascii="Calibri" w:eastAsia="Calibri" w:hAnsi="Calibri" w:cs="Calibri"/>
          <w:szCs w:val="22"/>
        </w:rPr>
        <w:t>For the implementation of our system each group member will have a specific responsibility to aid in the development. This will be based on each member’s strengths or previous experiences.</w:t>
      </w:r>
    </w:p>
    <w:p w14:paraId="7774F139" w14:textId="77777777" w:rsidR="00C456CA" w:rsidRDefault="00C456CA">
      <w:pPr>
        <w:spacing w:before="12" w:line="259" w:lineRule="auto"/>
        <w:ind w:left="100" w:right="110"/>
        <w:rPr>
          <w:rFonts w:ascii="Calibri" w:eastAsia="Calibri" w:hAnsi="Calibri" w:cs="Calibri"/>
          <w:szCs w:val="22"/>
        </w:rPr>
      </w:pPr>
    </w:p>
    <w:p w14:paraId="4ACEC3E1" w14:textId="793D765C" w:rsidR="00BE1DE7" w:rsidRDefault="00954A0C">
      <w:pPr>
        <w:spacing w:before="12" w:line="259" w:lineRule="auto"/>
        <w:ind w:left="100" w:right="110"/>
        <w:rPr>
          <w:rFonts w:ascii="Calibri" w:eastAsia="Calibri" w:hAnsi="Calibri" w:cs="Calibri"/>
          <w:szCs w:val="22"/>
        </w:rPr>
      </w:pPr>
      <w:r>
        <w:rPr>
          <w:rFonts w:ascii="Calibri" w:eastAsia="Calibri" w:hAnsi="Calibri" w:cs="Calibri"/>
          <w:szCs w:val="22"/>
        </w:rPr>
        <w:t xml:space="preserve">To begin with, Vlad will work on designing the GUI layout of our app as he designed the user interface in the design section and has previous experience within this regard. </w:t>
      </w:r>
    </w:p>
    <w:p w14:paraId="45F2AFA4" w14:textId="77777777" w:rsidR="00BE1DE7" w:rsidRDefault="00BE1DE7">
      <w:pPr>
        <w:spacing w:before="12" w:line="259" w:lineRule="auto"/>
        <w:ind w:left="100" w:right="110"/>
        <w:rPr>
          <w:rFonts w:ascii="Calibri" w:eastAsia="Calibri" w:hAnsi="Calibri" w:cs="Calibri"/>
          <w:szCs w:val="22"/>
        </w:rPr>
      </w:pPr>
    </w:p>
    <w:p w14:paraId="2F6113E8" w14:textId="4B6A5F17" w:rsidR="00A46EA2" w:rsidRDefault="00954A0C">
      <w:pPr>
        <w:spacing w:before="12" w:line="259" w:lineRule="auto"/>
        <w:ind w:left="100" w:right="110"/>
        <w:rPr>
          <w:rFonts w:ascii="Calibri" w:eastAsia="Calibri" w:hAnsi="Calibri" w:cs="Calibri"/>
          <w:szCs w:val="22"/>
        </w:rPr>
      </w:pPr>
      <w:r>
        <w:rPr>
          <w:rFonts w:ascii="Calibri" w:eastAsia="Calibri" w:hAnsi="Calibri" w:cs="Calibri"/>
          <w:szCs w:val="22"/>
        </w:rPr>
        <w:t xml:space="preserve">Sami will develop the login functionality to be used by Fridge Chef as he already made a start on this during the design and Tom will also aid in this by implementing the registration functionality. </w:t>
      </w:r>
    </w:p>
    <w:p w14:paraId="2B38B9F6" w14:textId="77777777" w:rsidR="00A46EA2" w:rsidRDefault="00A46EA2">
      <w:pPr>
        <w:spacing w:before="12" w:line="259" w:lineRule="auto"/>
        <w:ind w:left="100" w:right="110"/>
        <w:rPr>
          <w:rFonts w:ascii="Calibri" w:eastAsia="Calibri" w:hAnsi="Calibri" w:cs="Calibri"/>
          <w:szCs w:val="22"/>
        </w:rPr>
      </w:pPr>
    </w:p>
    <w:p w14:paraId="55493F08" w14:textId="13F6B72F" w:rsidR="00A355AB" w:rsidRDefault="00954A0C" w:rsidP="00A46EA2">
      <w:pPr>
        <w:spacing w:before="12" w:line="259" w:lineRule="auto"/>
        <w:ind w:left="100" w:right="110"/>
        <w:rPr>
          <w:rFonts w:ascii="Calibri" w:eastAsia="Calibri" w:hAnsi="Calibri" w:cs="Calibri"/>
          <w:szCs w:val="22"/>
        </w:rPr>
      </w:pPr>
      <w:r>
        <w:rPr>
          <w:rFonts w:ascii="Calibri" w:eastAsia="Calibri" w:hAnsi="Calibri" w:cs="Calibri"/>
          <w:szCs w:val="22"/>
        </w:rPr>
        <w:t>Adam will implement the</w:t>
      </w:r>
      <w:r w:rsidR="00A46EA2">
        <w:rPr>
          <w:rFonts w:ascii="Calibri" w:eastAsia="Calibri" w:hAnsi="Calibri" w:cs="Calibri"/>
          <w:szCs w:val="22"/>
        </w:rPr>
        <w:t xml:space="preserve"> </w:t>
      </w:r>
      <w:r>
        <w:rPr>
          <w:rFonts w:ascii="Calibri" w:eastAsia="Calibri" w:hAnsi="Calibri" w:cs="Calibri"/>
          <w:szCs w:val="22"/>
        </w:rPr>
        <w:t>database based on the design and Sami will also aid in this as he was responsible for the database aspect in the design and can make any clarifications.</w:t>
      </w:r>
    </w:p>
    <w:p w14:paraId="7ADE54F8" w14:textId="77777777" w:rsidR="00A355AB" w:rsidRDefault="00A355AB" w:rsidP="00A46EA2">
      <w:pPr>
        <w:spacing w:before="12" w:line="259" w:lineRule="auto"/>
        <w:ind w:left="100" w:right="110"/>
        <w:rPr>
          <w:rFonts w:ascii="Calibri" w:eastAsia="Calibri" w:hAnsi="Calibri" w:cs="Calibri"/>
          <w:szCs w:val="22"/>
        </w:rPr>
      </w:pPr>
    </w:p>
    <w:p w14:paraId="787D1D02" w14:textId="760409BE" w:rsidR="00B74D18" w:rsidRDefault="00954A0C" w:rsidP="00A46EA2">
      <w:pPr>
        <w:spacing w:before="12" w:line="259" w:lineRule="auto"/>
        <w:ind w:left="100" w:right="110"/>
        <w:rPr>
          <w:rFonts w:ascii="Calibri" w:eastAsia="Calibri" w:hAnsi="Calibri" w:cs="Calibri"/>
          <w:szCs w:val="22"/>
        </w:rPr>
      </w:pPr>
      <w:r>
        <w:rPr>
          <w:rFonts w:ascii="Calibri" w:eastAsia="Calibri" w:hAnsi="Calibri" w:cs="Calibri"/>
          <w:szCs w:val="22"/>
        </w:rPr>
        <w:t>Aman and Saqab will work on implementing the various functions to be used by the application such as the process of suggesting meals based on the items in the fridge - because of their previous experience in iOS App Development. Further responsibilities regarding the implementation will be discussed during group meetings.</w:t>
      </w:r>
    </w:p>
    <w:p w14:paraId="787D1D03" w14:textId="77777777" w:rsidR="00B74D18" w:rsidRDefault="00B74D18">
      <w:pPr>
        <w:spacing w:line="200" w:lineRule="exact"/>
      </w:pPr>
    </w:p>
    <w:p w14:paraId="787D1D05" w14:textId="77777777" w:rsidR="00B74D18" w:rsidRDefault="00B74D18">
      <w:pPr>
        <w:spacing w:before="12" w:line="200" w:lineRule="exact"/>
      </w:pPr>
    </w:p>
    <w:p w14:paraId="02FCEEDE" w14:textId="7434EF8C" w:rsidR="00A355AB" w:rsidRDefault="00954A0C" w:rsidP="00C456CA">
      <w:pPr>
        <w:spacing w:line="259" w:lineRule="auto"/>
        <w:ind w:left="100" w:right="167"/>
        <w:rPr>
          <w:rFonts w:ascii="Calibri" w:eastAsia="Calibri" w:hAnsi="Calibri" w:cs="Calibri"/>
          <w:szCs w:val="22"/>
        </w:rPr>
      </w:pPr>
      <w:r>
        <w:rPr>
          <w:rFonts w:ascii="Calibri" w:eastAsia="Calibri" w:hAnsi="Calibri" w:cs="Calibri"/>
          <w:szCs w:val="22"/>
        </w:rPr>
        <w:t xml:space="preserve">We also aim to </w:t>
      </w:r>
      <w:r w:rsidR="00B846EC">
        <w:rPr>
          <w:rFonts w:ascii="Calibri" w:eastAsia="Calibri" w:hAnsi="Calibri" w:cs="Calibri"/>
          <w:szCs w:val="22"/>
        </w:rPr>
        <w:t>maximize</w:t>
      </w:r>
      <w:r>
        <w:rPr>
          <w:rFonts w:ascii="Calibri" w:eastAsia="Calibri" w:hAnsi="Calibri" w:cs="Calibri"/>
          <w:szCs w:val="22"/>
        </w:rPr>
        <w:t xml:space="preserve"> each member’s efficiency as when someone is finished with their current task they should move on to the next incomplete task or aid other members on the task they’re working on to speed the up the implementation phase.</w:t>
      </w:r>
    </w:p>
    <w:p w14:paraId="2DD6B9D5" w14:textId="77777777" w:rsidR="00A355AB" w:rsidRDefault="00A355AB" w:rsidP="00C456CA">
      <w:pPr>
        <w:spacing w:line="259" w:lineRule="auto"/>
        <w:ind w:left="100" w:right="167"/>
        <w:rPr>
          <w:rFonts w:ascii="Calibri" w:eastAsia="Calibri" w:hAnsi="Calibri" w:cs="Calibri"/>
          <w:szCs w:val="22"/>
        </w:rPr>
      </w:pPr>
    </w:p>
    <w:p w14:paraId="787D1D06" w14:textId="3C64704C" w:rsidR="00B74D18" w:rsidRDefault="00954A0C" w:rsidP="00C456CA">
      <w:pPr>
        <w:spacing w:line="259" w:lineRule="auto"/>
        <w:ind w:left="100" w:right="167"/>
        <w:rPr>
          <w:rFonts w:ascii="Calibri" w:eastAsia="Calibri" w:hAnsi="Calibri" w:cs="Calibri"/>
          <w:szCs w:val="22"/>
        </w:rPr>
      </w:pPr>
      <w:r>
        <w:rPr>
          <w:rFonts w:ascii="Calibri" w:eastAsia="Calibri" w:hAnsi="Calibri" w:cs="Calibri"/>
          <w:szCs w:val="22"/>
        </w:rPr>
        <w:t>We will use GitHub for version control to collaborate in the development. Members will work on the relevant branches based on th</w:t>
      </w:r>
      <w:bookmarkStart w:id="19" w:name="_GoBack"/>
      <w:bookmarkEnd w:id="19"/>
      <w:r>
        <w:rPr>
          <w:rFonts w:ascii="Calibri" w:eastAsia="Calibri" w:hAnsi="Calibri" w:cs="Calibri"/>
          <w:szCs w:val="22"/>
        </w:rPr>
        <w:t>e features or units of the application.</w:t>
      </w:r>
    </w:p>
    <w:sectPr w:rsidR="00B74D18">
      <w:pgSz w:w="11920" w:h="16840"/>
      <w:pgMar w:top="960" w:right="1320" w:bottom="280" w:left="1340" w:header="751" w:footer="110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0CC0522" w14:textId="77777777" w:rsidR="00184C67" w:rsidRDefault="00184C67">
      <w:r>
        <w:separator/>
      </w:r>
    </w:p>
  </w:endnote>
  <w:endnote w:type="continuationSeparator" w:id="0">
    <w:p w14:paraId="6557A11E" w14:textId="77777777" w:rsidR="00184C67" w:rsidRDefault="00184C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sdt>
    <w:sdtPr>
      <w:id w:val="-870072235"/>
      <w:docPartObj>
        <w:docPartGallery w:val="Page Numbers (Bottom of Page)"/>
        <w:docPartUnique/>
      </w:docPartObj>
    </w:sdtPr>
    <w:sdtContent>
      <w:sdt>
        <w:sdtPr>
          <w:id w:val="-1769616900"/>
          <w:docPartObj>
            <w:docPartGallery w:val="Page Numbers (Top of Page)"/>
            <w:docPartUnique/>
          </w:docPartObj>
        </w:sdtPr>
        <w:sdtContent>
          <w:p w14:paraId="4026C233" w14:textId="3689F894" w:rsidR="006F77CD" w:rsidRDefault="006F77C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B4679">
              <w:rPr>
                <w:b/>
                <w:bCs/>
                <w:noProof/>
              </w:rPr>
              <w:t>32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B4679">
              <w:rPr>
                <w:b/>
                <w:bCs/>
                <w:noProof/>
              </w:rPr>
              <w:t>32</w:t>
            </w:r>
            <w:r>
              <w:rPr>
                <w:b/>
                <w:bCs/>
                <w:sz w:val="24"/>
                <w:szCs w:val="24"/>
              </w:rPr>
              <w:fldChar w:fldCharType="end"/>
            </w:r>
          </w:p>
        </w:sdtContent>
      </w:sdt>
    </w:sdtContent>
  </w:sdt>
  <w:p w14:paraId="787D1D42" w14:textId="6FD7B103" w:rsidR="006F77CD" w:rsidRDefault="006F77CD" w:rsidP="00D61B1A">
    <w:pPr>
      <w:pStyle w:val="Footer"/>
    </w:pPr>
    <w:r>
      <w:t xml:space="preserve">By Amandeep </w:t>
    </w:r>
    <w:proofErr w:type="spellStart"/>
    <w:r>
      <w:t>Tukhar</w:t>
    </w:r>
    <w:proofErr w:type="spellEnd"/>
    <w:r>
      <w:t xml:space="preserve">, Saqab Mohammad, Tom </w:t>
    </w:r>
    <w:proofErr w:type="spellStart"/>
    <w:r>
      <w:t>Bestwick</w:t>
    </w:r>
    <w:proofErr w:type="spellEnd"/>
    <w:r>
      <w:t xml:space="preserve">, Sami Idreesi, Adam Mazur, Vlad </w:t>
    </w:r>
    <w:proofErr w:type="spellStart"/>
    <w:r>
      <w:t>Septelici</w:t>
    </w:r>
    <w:proofErr w:type="spellEnd"/>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5595F8FB" w14:textId="77777777" w:rsidR="00184C67" w:rsidRDefault="00184C67">
      <w:r>
        <w:separator/>
      </w:r>
    </w:p>
  </w:footnote>
  <w:footnote w:type="continuationSeparator" w:id="0">
    <w:p w14:paraId="6DB3A18A" w14:textId="77777777" w:rsidR="00184C67" w:rsidRDefault="00184C6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87D1D41" w14:textId="77777777" w:rsidR="006F77CD" w:rsidRDefault="006F77CD">
    <w:pPr>
      <w:spacing w:line="200" w:lineRule="exact"/>
    </w:pPr>
    <w:r>
      <w:pict w14:anchorId="787D1D43">
        <v:shapetype id="_x0000_t202" coordsize="21600,21600" o:spt="202" path="m0,0l0,21600,21600,21600,21600,0xe">
          <v:stroke joinstyle="miter"/>
          <v:path gradientshapeok="t" o:connecttype="rect"/>
        </v:shapetype>
        <v:shape id="_x0000_s2051" type="#_x0000_t202" style="position:absolute;margin-left:71pt;margin-top:36.55pt;width:49.45pt;height:13.05pt;z-index:-1911;mso-position-horizontal-relative:page;mso-position-vertical-relative:page" filled="f" stroked="f">
          <v:textbox style="mso-next-textbox:#_x0000_s2051" inset="0,0,0,0">
            <w:txbxContent>
              <w:p w14:paraId="787D1D46" w14:textId="77777777" w:rsidR="006F77CD" w:rsidRDefault="006F77CD">
                <w:pPr>
                  <w:spacing w:line="240" w:lineRule="exact"/>
                  <w:ind w:left="20" w:right="-33"/>
                  <w:rPr>
                    <w:rFonts w:ascii="Calibri" w:eastAsia="Calibri" w:hAnsi="Calibri" w:cs="Calibri"/>
                    <w:szCs w:val="22"/>
                  </w:rPr>
                </w:pPr>
                <w:r>
                  <w:rPr>
                    <w:rFonts w:ascii="Calibri" w:eastAsia="Calibri" w:hAnsi="Calibri" w:cs="Calibri"/>
                    <w:position w:val="1"/>
                    <w:szCs w:val="22"/>
                  </w:rPr>
                  <w:t>COMP 208</w:t>
                </w:r>
              </w:p>
            </w:txbxContent>
          </v:textbox>
          <w10:wrap anchorx="page" anchory="page"/>
        </v:shape>
      </w:pict>
    </w:r>
    <w:r>
      <w:pict w14:anchorId="787D1D44">
        <v:shape id="_x0000_s2050" type="#_x0000_t202" style="position:absolute;margin-left:486.2pt;margin-top:36.55pt;width:38.3pt;height:13.05pt;z-index:-1910;mso-position-horizontal-relative:page;mso-position-vertical-relative:page" filled="f" stroked="f">
          <v:textbox style="mso-next-textbox:#_x0000_s2050" inset="0,0,0,0">
            <w:txbxContent>
              <w:p w14:paraId="787D1D47" w14:textId="77777777" w:rsidR="006F77CD" w:rsidRDefault="006F77CD">
                <w:pPr>
                  <w:spacing w:line="240" w:lineRule="exact"/>
                  <w:ind w:left="20" w:right="-33"/>
                  <w:rPr>
                    <w:rFonts w:ascii="Calibri" w:eastAsia="Calibri" w:hAnsi="Calibri" w:cs="Calibri"/>
                    <w:szCs w:val="22"/>
                  </w:rPr>
                </w:pPr>
                <w:r>
                  <w:rPr>
                    <w:rFonts w:ascii="Calibri" w:eastAsia="Calibri" w:hAnsi="Calibri" w:cs="Calibri"/>
                    <w:position w:val="1"/>
                    <w:szCs w:val="22"/>
                  </w:rPr>
                  <w:t>Group 4</w:t>
                </w:r>
              </w:p>
            </w:txbxContent>
          </v:textbox>
          <w10:wrap anchorx="page" anchory="page"/>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32F45E6"/>
    <w:multiLevelType w:val="hybridMultilevel"/>
    <w:tmpl w:val="FE64D9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2642BA6"/>
    <w:multiLevelType w:val="hybridMultilevel"/>
    <w:tmpl w:val="FE64D9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44016AA"/>
    <w:multiLevelType w:val="hybridMultilevel"/>
    <w:tmpl w:val="FE64D9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7A1390B"/>
    <w:multiLevelType w:val="hybridMultilevel"/>
    <w:tmpl w:val="FE64D9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BF94BAC"/>
    <w:multiLevelType w:val="hybridMultilevel"/>
    <w:tmpl w:val="FE64D9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8E755B4"/>
    <w:multiLevelType w:val="hybridMultilevel"/>
    <w:tmpl w:val="FE64D9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E0B0BD6"/>
    <w:multiLevelType w:val="hybridMultilevel"/>
    <w:tmpl w:val="6192BA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7210FE8"/>
    <w:multiLevelType w:val="hybridMultilevel"/>
    <w:tmpl w:val="FE64D9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7966C47"/>
    <w:multiLevelType w:val="hybridMultilevel"/>
    <w:tmpl w:val="131C80C2"/>
    <w:lvl w:ilvl="0" w:tplc="677433D0">
      <w:start w:val="1"/>
      <w:numFmt w:val="lowerLetter"/>
      <w:lvlText w:val="%1)"/>
      <w:lvlJc w:val="left"/>
      <w:pPr>
        <w:ind w:left="840" w:hanging="380"/>
      </w:pPr>
      <w:rPr>
        <w:rFonts w:hint="default"/>
      </w:rPr>
    </w:lvl>
    <w:lvl w:ilvl="1" w:tplc="08090019" w:tentative="1">
      <w:start w:val="1"/>
      <w:numFmt w:val="lowerLetter"/>
      <w:lvlText w:val="%2."/>
      <w:lvlJc w:val="left"/>
      <w:pPr>
        <w:ind w:left="1540" w:hanging="360"/>
      </w:pPr>
    </w:lvl>
    <w:lvl w:ilvl="2" w:tplc="0809001B" w:tentative="1">
      <w:start w:val="1"/>
      <w:numFmt w:val="lowerRoman"/>
      <w:lvlText w:val="%3."/>
      <w:lvlJc w:val="right"/>
      <w:pPr>
        <w:ind w:left="2260" w:hanging="180"/>
      </w:pPr>
    </w:lvl>
    <w:lvl w:ilvl="3" w:tplc="0809000F" w:tentative="1">
      <w:start w:val="1"/>
      <w:numFmt w:val="decimal"/>
      <w:lvlText w:val="%4."/>
      <w:lvlJc w:val="left"/>
      <w:pPr>
        <w:ind w:left="2980" w:hanging="360"/>
      </w:pPr>
    </w:lvl>
    <w:lvl w:ilvl="4" w:tplc="08090019" w:tentative="1">
      <w:start w:val="1"/>
      <w:numFmt w:val="lowerLetter"/>
      <w:lvlText w:val="%5."/>
      <w:lvlJc w:val="left"/>
      <w:pPr>
        <w:ind w:left="3700" w:hanging="360"/>
      </w:pPr>
    </w:lvl>
    <w:lvl w:ilvl="5" w:tplc="0809001B" w:tentative="1">
      <w:start w:val="1"/>
      <w:numFmt w:val="lowerRoman"/>
      <w:lvlText w:val="%6."/>
      <w:lvlJc w:val="right"/>
      <w:pPr>
        <w:ind w:left="4420" w:hanging="180"/>
      </w:pPr>
    </w:lvl>
    <w:lvl w:ilvl="6" w:tplc="0809000F" w:tentative="1">
      <w:start w:val="1"/>
      <w:numFmt w:val="decimal"/>
      <w:lvlText w:val="%7."/>
      <w:lvlJc w:val="left"/>
      <w:pPr>
        <w:ind w:left="5140" w:hanging="360"/>
      </w:pPr>
    </w:lvl>
    <w:lvl w:ilvl="7" w:tplc="08090019" w:tentative="1">
      <w:start w:val="1"/>
      <w:numFmt w:val="lowerLetter"/>
      <w:lvlText w:val="%8."/>
      <w:lvlJc w:val="left"/>
      <w:pPr>
        <w:ind w:left="5860" w:hanging="360"/>
      </w:pPr>
    </w:lvl>
    <w:lvl w:ilvl="8" w:tplc="0809001B" w:tentative="1">
      <w:start w:val="1"/>
      <w:numFmt w:val="lowerRoman"/>
      <w:lvlText w:val="%9."/>
      <w:lvlJc w:val="right"/>
      <w:pPr>
        <w:ind w:left="6580" w:hanging="180"/>
      </w:pPr>
    </w:lvl>
  </w:abstractNum>
  <w:abstractNum w:abstractNumId="9">
    <w:nsid w:val="58726628"/>
    <w:multiLevelType w:val="hybridMultilevel"/>
    <w:tmpl w:val="FE64D9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7213B49"/>
    <w:multiLevelType w:val="hybridMultilevel"/>
    <w:tmpl w:val="FE64D9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AD77CB1"/>
    <w:multiLevelType w:val="hybridMultilevel"/>
    <w:tmpl w:val="47A88DCE"/>
    <w:lvl w:ilvl="0" w:tplc="BB761808">
      <w:start w:val="1"/>
      <w:numFmt w:val="lowerLetter"/>
      <w:lvlText w:val="%1)"/>
      <w:lvlJc w:val="left"/>
      <w:pPr>
        <w:ind w:left="840" w:hanging="380"/>
      </w:pPr>
      <w:rPr>
        <w:rFonts w:hint="default"/>
      </w:rPr>
    </w:lvl>
    <w:lvl w:ilvl="1" w:tplc="08090019" w:tentative="1">
      <w:start w:val="1"/>
      <w:numFmt w:val="lowerLetter"/>
      <w:lvlText w:val="%2."/>
      <w:lvlJc w:val="left"/>
      <w:pPr>
        <w:ind w:left="1540" w:hanging="360"/>
      </w:pPr>
    </w:lvl>
    <w:lvl w:ilvl="2" w:tplc="0809001B" w:tentative="1">
      <w:start w:val="1"/>
      <w:numFmt w:val="lowerRoman"/>
      <w:lvlText w:val="%3."/>
      <w:lvlJc w:val="right"/>
      <w:pPr>
        <w:ind w:left="2260" w:hanging="180"/>
      </w:pPr>
    </w:lvl>
    <w:lvl w:ilvl="3" w:tplc="0809000F" w:tentative="1">
      <w:start w:val="1"/>
      <w:numFmt w:val="decimal"/>
      <w:lvlText w:val="%4."/>
      <w:lvlJc w:val="left"/>
      <w:pPr>
        <w:ind w:left="2980" w:hanging="360"/>
      </w:pPr>
    </w:lvl>
    <w:lvl w:ilvl="4" w:tplc="08090019" w:tentative="1">
      <w:start w:val="1"/>
      <w:numFmt w:val="lowerLetter"/>
      <w:lvlText w:val="%5."/>
      <w:lvlJc w:val="left"/>
      <w:pPr>
        <w:ind w:left="3700" w:hanging="360"/>
      </w:pPr>
    </w:lvl>
    <w:lvl w:ilvl="5" w:tplc="0809001B" w:tentative="1">
      <w:start w:val="1"/>
      <w:numFmt w:val="lowerRoman"/>
      <w:lvlText w:val="%6."/>
      <w:lvlJc w:val="right"/>
      <w:pPr>
        <w:ind w:left="4420" w:hanging="180"/>
      </w:pPr>
    </w:lvl>
    <w:lvl w:ilvl="6" w:tplc="0809000F" w:tentative="1">
      <w:start w:val="1"/>
      <w:numFmt w:val="decimal"/>
      <w:lvlText w:val="%7."/>
      <w:lvlJc w:val="left"/>
      <w:pPr>
        <w:ind w:left="5140" w:hanging="360"/>
      </w:pPr>
    </w:lvl>
    <w:lvl w:ilvl="7" w:tplc="08090019" w:tentative="1">
      <w:start w:val="1"/>
      <w:numFmt w:val="lowerLetter"/>
      <w:lvlText w:val="%8."/>
      <w:lvlJc w:val="left"/>
      <w:pPr>
        <w:ind w:left="5860" w:hanging="360"/>
      </w:pPr>
    </w:lvl>
    <w:lvl w:ilvl="8" w:tplc="0809001B" w:tentative="1">
      <w:start w:val="1"/>
      <w:numFmt w:val="lowerRoman"/>
      <w:lvlText w:val="%9."/>
      <w:lvlJc w:val="right"/>
      <w:pPr>
        <w:ind w:left="6580" w:hanging="180"/>
      </w:pPr>
    </w:lvl>
  </w:abstractNum>
  <w:abstractNum w:abstractNumId="12">
    <w:nsid w:val="6C5A0CEE"/>
    <w:multiLevelType w:val="hybridMultilevel"/>
    <w:tmpl w:val="6192BA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1121217"/>
    <w:multiLevelType w:val="hybridMultilevel"/>
    <w:tmpl w:val="FE64D9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23656A9"/>
    <w:multiLevelType w:val="multilevel"/>
    <w:tmpl w:val="D94A763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5">
    <w:nsid w:val="744C6867"/>
    <w:multiLevelType w:val="hybridMultilevel"/>
    <w:tmpl w:val="664E1AC4"/>
    <w:lvl w:ilvl="0" w:tplc="733AF0B8">
      <w:start w:val="1"/>
      <w:numFmt w:val="lowerLetter"/>
      <w:lvlText w:val="%1)"/>
      <w:lvlJc w:val="left"/>
      <w:pPr>
        <w:ind w:left="880" w:hanging="380"/>
      </w:pPr>
      <w:rPr>
        <w:rFonts w:hint="default"/>
      </w:rPr>
    </w:lvl>
    <w:lvl w:ilvl="1" w:tplc="08090019" w:tentative="1">
      <w:start w:val="1"/>
      <w:numFmt w:val="lowerLetter"/>
      <w:lvlText w:val="%2."/>
      <w:lvlJc w:val="left"/>
      <w:pPr>
        <w:ind w:left="1580" w:hanging="360"/>
      </w:pPr>
    </w:lvl>
    <w:lvl w:ilvl="2" w:tplc="0809001B" w:tentative="1">
      <w:start w:val="1"/>
      <w:numFmt w:val="lowerRoman"/>
      <w:lvlText w:val="%3."/>
      <w:lvlJc w:val="right"/>
      <w:pPr>
        <w:ind w:left="2300" w:hanging="180"/>
      </w:pPr>
    </w:lvl>
    <w:lvl w:ilvl="3" w:tplc="0809000F" w:tentative="1">
      <w:start w:val="1"/>
      <w:numFmt w:val="decimal"/>
      <w:lvlText w:val="%4."/>
      <w:lvlJc w:val="left"/>
      <w:pPr>
        <w:ind w:left="3020" w:hanging="360"/>
      </w:pPr>
    </w:lvl>
    <w:lvl w:ilvl="4" w:tplc="08090019" w:tentative="1">
      <w:start w:val="1"/>
      <w:numFmt w:val="lowerLetter"/>
      <w:lvlText w:val="%5."/>
      <w:lvlJc w:val="left"/>
      <w:pPr>
        <w:ind w:left="3740" w:hanging="360"/>
      </w:pPr>
    </w:lvl>
    <w:lvl w:ilvl="5" w:tplc="0809001B" w:tentative="1">
      <w:start w:val="1"/>
      <w:numFmt w:val="lowerRoman"/>
      <w:lvlText w:val="%6."/>
      <w:lvlJc w:val="right"/>
      <w:pPr>
        <w:ind w:left="4460" w:hanging="180"/>
      </w:pPr>
    </w:lvl>
    <w:lvl w:ilvl="6" w:tplc="0809000F" w:tentative="1">
      <w:start w:val="1"/>
      <w:numFmt w:val="decimal"/>
      <w:lvlText w:val="%7."/>
      <w:lvlJc w:val="left"/>
      <w:pPr>
        <w:ind w:left="5180" w:hanging="360"/>
      </w:pPr>
    </w:lvl>
    <w:lvl w:ilvl="7" w:tplc="08090019" w:tentative="1">
      <w:start w:val="1"/>
      <w:numFmt w:val="lowerLetter"/>
      <w:lvlText w:val="%8."/>
      <w:lvlJc w:val="left"/>
      <w:pPr>
        <w:ind w:left="5900" w:hanging="360"/>
      </w:pPr>
    </w:lvl>
    <w:lvl w:ilvl="8" w:tplc="0809001B" w:tentative="1">
      <w:start w:val="1"/>
      <w:numFmt w:val="lowerRoman"/>
      <w:lvlText w:val="%9."/>
      <w:lvlJc w:val="right"/>
      <w:pPr>
        <w:ind w:left="6620" w:hanging="180"/>
      </w:pPr>
    </w:lvl>
  </w:abstractNum>
  <w:abstractNum w:abstractNumId="16">
    <w:nsid w:val="746D5A26"/>
    <w:multiLevelType w:val="hybridMultilevel"/>
    <w:tmpl w:val="FE64D9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7FD71EB"/>
    <w:multiLevelType w:val="hybridMultilevel"/>
    <w:tmpl w:val="6192BA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7FF4091F"/>
    <w:multiLevelType w:val="hybridMultilevel"/>
    <w:tmpl w:val="6192BA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5"/>
  </w:num>
  <w:num w:numId="3">
    <w:abstractNumId w:val="0"/>
  </w:num>
  <w:num w:numId="4">
    <w:abstractNumId w:val="7"/>
  </w:num>
  <w:num w:numId="5">
    <w:abstractNumId w:val="4"/>
  </w:num>
  <w:num w:numId="6">
    <w:abstractNumId w:val="3"/>
  </w:num>
  <w:num w:numId="7">
    <w:abstractNumId w:val="1"/>
  </w:num>
  <w:num w:numId="8">
    <w:abstractNumId w:val="16"/>
  </w:num>
  <w:num w:numId="9">
    <w:abstractNumId w:val="10"/>
  </w:num>
  <w:num w:numId="10">
    <w:abstractNumId w:val="9"/>
  </w:num>
  <w:num w:numId="11">
    <w:abstractNumId w:val="13"/>
  </w:num>
  <w:num w:numId="12">
    <w:abstractNumId w:val="2"/>
  </w:num>
  <w:num w:numId="13">
    <w:abstractNumId w:val="6"/>
  </w:num>
  <w:num w:numId="14">
    <w:abstractNumId w:val="12"/>
  </w:num>
  <w:num w:numId="15">
    <w:abstractNumId w:val="18"/>
  </w:num>
  <w:num w:numId="16">
    <w:abstractNumId w:val="17"/>
  </w:num>
  <w:num w:numId="17">
    <w:abstractNumId w:val="8"/>
  </w:num>
  <w:num w:numId="18">
    <w:abstractNumId w:val="11"/>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D18"/>
    <w:rsid w:val="0000687B"/>
    <w:rsid w:val="000133A4"/>
    <w:rsid w:val="00056180"/>
    <w:rsid w:val="00063F0F"/>
    <w:rsid w:val="000861F9"/>
    <w:rsid w:val="000B417A"/>
    <w:rsid w:val="000C06D3"/>
    <w:rsid w:val="000C2BEB"/>
    <w:rsid w:val="000D550B"/>
    <w:rsid w:val="000E5D3A"/>
    <w:rsid w:val="000F6CCF"/>
    <w:rsid w:val="00114E24"/>
    <w:rsid w:val="001227EE"/>
    <w:rsid w:val="00145670"/>
    <w:rsid w:val="00147D2B"/>
    <w:rsid w:val="00161028"/>
    <w:rsid w:val="00184C67"/>
    <w:rsid w:val="00187BF6"/>
    <w:rsid w:val="001C164A"/>
    <w:rsid w:val="001C5FBA"/>
    <w:rsid w:val="001D7D1A"/>
    <w:rsid w:val="001F5128"/>
    <w:rsid w:val="001F7A21"/>
    <w:rsid w:val="00216356"/>
    <w:rsid w:val="00253D4B"/>
    <w:rsid w:val="00277F9C"/>
    <w:rsid w:val="002821D9"/>
    <w:rsid w:val="002B4679"/>
    <w:rsid w:val="002C1E3E"/>
    <w:rsid w:val="002D592A"/>
    <w:rsid w:val="002D69CC"/>
    <w:rsid w:val="002E7C16"/>
    <w:rsid w:val="00306E40"/>
    <w:rsid w:val="0031089C"/>
    <w:rsid w:val="00314842"/>
    <w:rsid w:val="00342ACA"/>
    <w:rsid w:val="003618D4"/>
    <w:rsid w:val="00387EC3"/>
    <w:rsid w:val="003A3A6A"/>
    <w:rsid w:val="003C7E72"/>
    <w:rsid w:val="004134D4"/>
    <w:rsid w:val="004167E5"/>
    <w:rsid w:val="0044127C"/>
    <w:rsid w:val="00445C16"/>
    <w:rsid w:val="004545B1"/>
    <w:rsid w:val="004626DB"/>
    <w:rsid w:val="004B6944"/>
    <w:rsid w:val="004C2E80"/>
    <w:rsid w:val="004D22A4"/>
    <w:rsid w:val="004D342D"/>
    <w:rsid w:val="004D50F5"/>
    <w:rsid w:val="004F31E0"/>
    <w:rsid w:val="004F5663"/>
    <w:rsid w:val="00524CC8"/>
    <w:rsid w:val="00531507"/>
    <w:rsid w:val="005348F1"/>
    <w:rsid w:val="00541EC1"/>
    <w:rsid w:val="00570843"/>
    <w:rsid w:val="0058292B"/>
    <w:rsid w:val="005B3110"/>
    <w:rsid w:val="005C05FB"/>
    <w:rsid w:val="005D4CD2"/>
    <w:rsid w:val="005D5556"/>
    <w:rsid w:val="005E2799"/>
    <w:rsid w:val="006505E6"/>
    <w:rsid w:val="00651606"/>
    <w:rsid w:val="00652617"/>
    <w:rsid w:val="00666B84"/>
    <w:rsid w:val="006725D9"/>
    <w:rsid w:val="00683A97"/>
    <w:rsid w:val="00691378"/>
    <w:rsid w:val="006A7095"/>
    <w:rsid w:val="006F77CD"/>
    <w:rsid w:val="00737B3A"/>
    <w:rsid w:val="00743D61"/>
    <w:rsid w:val="0075012D"/>
    <w:rsid w:val="007740A9"/>
    <w:rsid w:val="00776B7B"/>
    <w:rsid w:val="007B3AE3"/>
    <w:rsid w:val="007C1EF7"/>
    <w:rsid w:val="007C2ECF"/>
    <w:rsid w:val="007E2B77"/>
    <w:rsid w:val="007E49B9"/>
    <w:rsid w:val="00801461"/>
    <w:rsid w:val="00811C75"/>
    <w:rsid w:val="008142EC"/>
    <w:rsid w:val="00820849"/>
    <w:rsid w:val="00826E92"/>
    <w:rsid w:val="00851C7B"/>
    <w:rsid w:val="00853008"/>
    <w:rsid w:val="0089176D"/>
    <w:rsid w:val="00892156"/>
    <w:rsid w:val="008951B4"/>
    <w:rsid w:val="008A2A18"/>
    <w:rsid w:val="008A3D0D"/>
    <w:rsid w:val="008C728A"/>
    <w:rsid w:val="008D595D"/>
    <w:rsid w:val="008F14C8"/>
    <w:rsid w:val="008F4C5C"/>
    <w:rsid w:val="00925069"/>
    <w:rsid w:val="00925C3E"/>
    <w:rsid w:val="00954A0C"/>
    <w:rsid w:val="0097301A"/>
    <w:rsid w:val="009741C5"/>
    <w:rsid w:val="009749E6"/>
    <w:rsid w:val="0097504F"/>
    <w:rsid w:val="009A3559"/>
    <w:rsid w:val="009B0FA6"/>
    <w:rsid w:val="009B4BF4"/>
    <w:rsid w:val="009D0824"/>
    <w:rsid w:val="009D7E27"/>
    <w:rsid w:val="009E5E54"/>
    <w:rsid w:val="00A173F9"/>
    <w:rsid w:val="00A2184D"/>
    <w:rsid w:val="00A3454A"/>
    <w:rsid w:val="00A355AB"/>
    <w:rsid w:val="00A46EA2"/>
    <w:rsid w:val="00A47BF0"/>
    <w:rsid w:val="00A9078F"/>
    <w:rsid w:val="00AB468B"/>
    <w:rsid w:val="00AD38DD"/>
    <w:rsid w:val="00AF0A0F"/>
    <w:rsid w:val="00B1029F"/>
    <w:rsid w:val="00B23CF3"/>
    <w:rsid w:val="00B2674F"/>
    <w:rsid w:val="00B33EDD"/>
    <w:rsid w:val="00B36965"/>
    <w:rsid w:val="00B4262B"/>
    <w:rsid w:val="00B45828"/>
    <w:rsid w:val="00B548EB"/>
    <w:rsid w:val="00B64B69"/>
    <w:rsid w:val="00B70C77"/>
    <w:rsid w:val="00B74D18"/>
    <w:rsid w:val="00B75DE2"/>
    <w:rsid w:val="00B846EC"/>
    <w:rsid w:val="00BA0C80"/>
    <w:rsid w:val="00BB51AF"/>
    <w:rsid w:val="00BD28B4"/>
    <w:rsid w:val="00BE1DE7"/>
    <w:rsid w:val="00BF3BF4"/>
    <w:rsid w:val="00C047B6"/>
    <w:rsid w:val="00C3206F"/>
    <w:rsid w:val="00C4541A"/>
    <w:rsid w:val="00C456CA"/>
    <w:rsid w:val="00C46D39"/>
    <w:rsid w:val="00C47EE4"/>
    <w:rsid w:val="00C51647"/>
    <w:rsid w:val="00C663AB"/>
    <w:rsid w:val="00C83DFD"/>
    <w:rsid w:val="00C84A13"/>
    <w:rsid w:val="00C963A4"/>
    <w:rsid w:val="00CA72B4"/>
    <w:rsid w:val="00CB30D5"/>
    <w:rsid w:val="00CC0C2A"/>
    <w:rsid w:val="00CC5EA6"/>
    <w:rsid w:val="00CD3360"/>
    <w:rsid w:val="00CE389E"/>
    <w:rsid w:val="00D02235"/>
    <w:rsid w:val="00D208E7"/>
    <w:rsid w:val="00D20B2D"/>
    <w:rsid w:val="00D26246"/>
    <w:rsid w:val="00D45B99"/>
    <w:rsid w:val="00D462B2"/>
    <w:rsid w:val="00D51D7C"/>
    <w:rsid w:val="00D54D3C"/>
    <w:rsid w:val="00D55D86"/>
    <w:rsid w:val="00D61B1A"/>
    <w:rsid w:val="00D82AE7"/>
    <w:rsid w:val="00DB5425"/>
    <w:rsid w:val="00DB7D79"/>
    <w:rsid w:val="00DC32D9"/>
    <w:rsid w:val="00DC746C"/>
    <w:rsid w:val="00DD6EC5"/>
    <w:rsid w:val="00E0329F"/>
    <w:rsid w:val="00E20133"/>
    <w:rsid w:val="00E261FB"/>
    <w:rsid w:val="00E46060"/>
    <w:rsid w:val="00E73A17"/>
    <w:rsid w:val="00E912F1"/>
    <w:rsid w:val="00E96EBA"/>
    <w:rsid w:val="00EA336E"/>
    <w:rsid w:val="00EC06C8"/>
    <w:rsid w:val="00ED32E1"/>
    <w:rsid w:val="00F05009"/>
    <w:rsid w:val="00F0730E"/>
    <w:rsid w:val="00F23175"/>
    <w:rsid w:val="00F30CE2"/>
    <w:rsid w:val="00F42F35"/>
    <w:rsid w:val="00F46070"/>
    <w:rsid w:val="00F70D7D"/>
    <w:rsid w:val="00F7567A"/>
    <w:rsid w:val="00F87AF1"/>
    <w:rsid w:val="00F913DC"/>
    <w:rsid w:val="00F93C9A"/>
    <w:rsid w:val="00FB4434"/>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87D1910"/>
  <w15:docId w15:val="{770EE62B-186E-4963-A8DC-6175BE93E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87EC3"/>
    <w:rPr>
      <w:rFonts w:asciiTheme="minorHAnsi" w:hAnsiTheme="minorHAnsi"/>
      <w:sz w:val="22"/>
    </w:rPr>
  </w:style>
  <w:style w:type="paragraph" w:styleId="Heading1">
    <w:name w:val="heading 1"/>
    <w:basedOn w:val="Normal"/>
    <w:next w:val="Normal"/>
    <w:link w:val="Heading1Char"/>
    <w:uiPriority w:val="9"/>
    <w:qFormat/>
    <w:rsid w:val="00F913DC"/>
    <w:pPr>
      <w:outlineLvl w:val="0"/>
    </w:pPr>
    <w:rPr>
      <w:rFonts w:ascii="Calibri" w:eastAsia="Calibri" w:hAnsi="Calibri" w:cs="Calibri"/>
      <w:b/>
      <w:sz w:val="36"/>
      <w:szCs w:val="36"/>
      <w:u w:val="thick" w:color="000000"/>
    </w:rPr>
  </w:style>
  <w:style w:type="paragraph" w:styleId="Heading2">
    <w:name w:val="heading 2"/>
    <w:basedOn w:val="Normal"/>
    <w:next w:val="Normal"/>
    <w:link w:val="Heading2Char"/>
    <w:uiPriority w:val="9"/>
    <w:unhideWhenUsed/>
    <w:qFormat/>
    <w:rsid w:val="00651606"/>
    <w:pPr>
      <w:ind w:left="100"/>
      <w:outlineLvl w:val="1"/>
    </w:pPr>
    <w:rPr>
      <w:rFonts w:ascii="Calibri" w:eastAsia="Calibri" w:hAnsi="Calibri" w:cs="Calibri"/>
      <w:b/>
      <w:w w:val="99"/>
      <w:sz w:val="32"/>
      <w:szCs w:val="28"/>
      <w:u w:val="single"/>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eastAsiaTheme="minorEastAsia"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eastAsiaTheme="minorEastAsia"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eastAsiaTheme="minorEastAsia"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eastAsiaTheme="minorEastAsia"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3DC"/>
    <w:rPr>
      <w:rFonts w:ascii="Calibri" w:eastAsia="Calibri" w:hAnsi="Calibri" w:cs="Calibri"/>
      <w:b/>
      <w:sz w:val="36"/>
      <w:szCs w:val="36"/>
      <w:u w:val="thick" w:color="000000"/>
    </w:rPr>
  </w:style>
  <w:style w:type="character" w:customStyle="1" w:styleId="Heading2Char">
    <w:name w:val="Heading 2 Char"/>
    <w:basedOn w:val="DefaultParagraphFont"/>
    <w:link w:val="Heading2"/>
    <w:uiPriority w:val="9"/>
    <w:rsid w:val="00651606"/>
    <w:rPr>
      <w:rFonts w:ascii="Calibri" w:eastAsia="Calibri" w:hAnsi="Calibri" w:cs="Calibri"/>
      <w:b/>
      <w:w w:val="99"/>
      <w:sz w:val="32"/>
      <w:szCs w:val="28"/>
      <w:u w:val="single"/>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NoSpacing">
    <w:name w:val="No Spacing"/>
    <w:link w:val="NoSpacingChar"/>
    <w:uiPriority w:val="1"/>
    <w:qFormat/>
    <w:rsid w:val="000B417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B417A"/>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387EC3"/>
    <w:pPr>
      <w:keepLines/>
      <w:spacing w:line="259" w:lineRule="auto"/>
      <w:outlineLvl w:val="9"/>
    </w:pPr>
    <w:rPr>
      <w:rFonts w:asciiTheme="majorHAnsi" w:eastAsiaTheme="majorEastAsia" w:hAnsiTheme="majorHAnsi"/>
      <w:b w:val="0"/>
      <w:bCs/>
      <w:color w:val="365F91" w:themeColor="accent1" w:themeShade="BF"/>
      <w:u w:val="none"/>
    </w:rPr>
  </w:style>
  <w:style w:type="paragraph" w:styleId="TOC1">
    <w:name w:val="toc 1"/>
    <w:basedOn w:val="Normal"/>
    <w:next w:val="Normal"/>
    <w:autoRedefine/>
    <w:uiPriority w:val="39"/>
    <w:unhideWhenUsed/>
    <w:rsid w:val="00387EC3"/>
    <w:pPr>
      <w:spacing w:after="100"/>
    </w:pPr>
  </w:style>
  <w:style w:type="paragraph" w:styleId="TOC2">
    <w:name w:val="toc 2"/>
    <w:basedOn w:val="Normal"/>
    <w:next w:val="Normal"/>
    <w:autoRedefine/>
    <w:uiPriority w:val="39"/>
    <w:unhideWhenUsed/>
    <w:rsid w:val="00387EC3"/>
    <w:pPr>
      <w:spacing w:after="100"/>
      <w:ind w:left="200"/>
    </w:pPr>
  </w:style>
  <w:style w:type="character" w:styleId="Hyperlink">
    <w:name w:val="Hyperlink"/>
    <w:basedOn w:val="DefaultParagraphFont"/>
    <w:uiPriority w:val="99"/>
    <w:unhideWhenUsed/>
    <w:rsid w:val="00387EC3"/>
    <w:rPr>
      <w:color w:val="0000FF" w:themeColor="hyperlink"/>
      <w:u w:val="single"/>
    </w:rPr>
  </w:style>
  <w:style w:type="paragraph" w:styleId="ListParagraph">
    <w:name w:val="List Paragraph"/>
    <w:basedOn w:val="Normal"/>
    <w:uiPriority w:val="34"/>
    <w:qFormat/>
    <w:rsid w:val="00D208E7"/>
    <w:pPr>
      <w:spacing w:after="160" w:line="259" w:lineRule="auto"/>
      <w:ind w:left="720"/>
      <w:contextualSpacing/>
    </w:pPr>
    <w:rPr>
      <w:rFonts w:eastAsiaTheme="minorHAnsi" w:cstheme="minorBidi"/>
      <w:szCs w:val="22"/>
      <w:lang w:val="en-GB"/>
    </w:rPr>
  </w:style>
  <w:style w:type="table" w:styleId="TableGrid">
    <w:name w:val="Table Grid"/>
    <w:basedOn w:val="TableNormal"/>
    <w:uiPriority w:val="39"/>
    <w:rsid w:val="00D208E7"/>
    <w:rPr>
      <w:rFonts w:asciiTheme="minorHAnsi" w:eastAsiaTheme="minorHAnsi" w:hAnsiTheme="minorHAnsi" w:cstheme="minorBid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D3360"/>
    <w:pPr>
      <w:tabs>
        <w:tab w:val="center" w:pos="4513"/>
        <w:tab w:val="right" w:pos="9026"/>
      </w:tabs>
    </w:pPr>
  </w:style>
  <w:style w:type="character" w:customStyle="1" w:styleId="HeaderChar">
    <w:name w:val="Header Char"/>
    <w:basedOn w:val="DefaultParagraphFont"/>
    <w:link w:val="Header"/>
    <w:uiPriority w:val="99"/>
    <w:rsid w:val="00CD3360"/>
    <w:rPr>
      <w:rFonts w:asciiTheme="minorHAnsi" w:hAnsiTheme="minorHAnsi"/>
      <w:sz w:val="22"/>
    </w:rPr>
  </w:style>
  <w:style w:type="paragraph" w:styleId="Footer">
    <w:name w:val="footer"/>
    <w:basedOn w:val="Normal"/>
    <w:link w:val="FooterChar"/>
    <w:uiPriority w:val="99"/>
    <w:unhideWhenUsed/>
    <w:rsid w:val="00CD3360"/>
    <w:pPr>
      <w:tabs>
        <w:tab w:val="center" w:pos="4513"/>
        <w:tab w:val="right" w:pos="9026"/>
      </w:tabs>
    </w:pPr>
  </w:style>
  <w:style w:type="character" w:customStyle="1" w:styleId="FooterChar">
    <w:name w:val="Footer Char"/>
    <w:basedOn w:val="DefaultParagraphFont"/>
    <w:link w:val="Footer"/>
    <w:uiPriority w:val="99"/>
    <w:rsid w:val="00CD3360"/>
    <w:rPr>
      <w:rFonts w:asciiTheme="minorHAnsi" w:hAnsiTheme="minorHAnsi"/>
      <w:sz w:val="22"/>
    </w:rPr>
  </w:style>
  <w:style w:type="table" w:styleId="GridTable1Light-Accent1">
    <w:name w:val="Grid Table 1 Light Accent 1"/>
    <w:basedOn w:val="TableNormal"/>
    <w:uiPriority w:val="46"/>
    <w:rsid w:val="00E20133"/>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E20133"/>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E20133"/>
    <w:tblPr>
      <w:tblStyleRowBandSize w:val="1"/>
      <w:tblStyleColBandSize w:val="1"/>
      <w:tblInd w:w="0" w:type="dxa"/>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E20133"/>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E20133"/>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20133"/>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33</Pages>
  <Words>5235</Words>
  <Characters>29841</Characters>
  <Application>Microsoft Macintosh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Design Walkthrough</vt:lpstr>
    </vt:vector>
  </TitlesOfParts>
  <Company>Group 4</Company>
  <LinksUpToDate>false</LinksUpToDate>
  <CharactersWithSpaces>35006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Walkthrough</dc:title>
  <dc:creator>COMP 208</dc:creator>
  <cp:lastModifiedBy>Idreesi, Sami</cp:lastModifiedBy>
  <cp:revision>7</cp:revision>
  <cp:lastPrinted>2020-03-13T09:16:00Z</cp:lastPrinted>
  <dcterms:created xsi:type="dcterms:W3CDTF">2020-05-06T07:37:00Z</dcterms:created>
  <dcterms:modified xsi:type="dcterms:W3CDTF">2020-05-06T08:03:00Z</dcterms:modified>
</cp:coreProperties>
</file>